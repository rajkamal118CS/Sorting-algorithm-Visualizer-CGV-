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header11.xml" ContentType="application/vnd.openxmlformats-officedocument.wordprocessingml.header+xml"/>
  <Override PartName="/word/footer24.xml" ContentType="application/vnd.openxmlformats-officedocument.wordprocessingml.footer+xml"/>
  <Override PartName="/word/header12.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header13.xml" ContentType="application/vnd.openxmlformats-officedocument.wordprocessingml.header+xml"/>
  <Override PartName="/word/footer3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35.xml" ContentType="application/vnd.openxmlformats-officedocument.wordprocessingml.footer+xml"/>
  <Override PartName="/word/header16.xml" ContentType="application/vnd.openxmlformats-officedocument.wordprocessingml.header+xml"/>
  <Override PartName="/word/footer3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E7FFA27" w14:textId="77777777" w:rsidR="006A1D62" w:rsidRDefault="006A1D62">
      <w:pPr>
        <w:jc w:val="center"/>
        <w:rPr>
          <w:b/>
          <w:sz w:val="28"/>
          <w:szCs w:val="28"/>
        </w:rPr>
      </w:pPr>
      <w:bookmarkStart w:id="0" w:name="_Hlk40520719"/>
      <w:bookmarkEnd w:id="0"/>
      <w:r>
        <w:rPr>
          <w:b/>
          <w:sz w:val="28"/>
          <w:szCs w:val="28"/>
        </w:rPr>
        <w:t>VISVESVARAYA TECHNOLOGICAL UNIVERSITY</w:t>
      </w:r>
    </w:p>
    <w:p w14:paraId="6EAC8C8C" w14:textId="77777777" w:rsidR="006A1D62" w:rsidRDefault="006A1D62">
      <w:pPr>
        <w:jc w:val="center"/>
        <w:rPr>
          <w:b/>
          <w:sz w:val="28"/>
          <w:szCs w:val="28"/>
        </w:rPr>
      </w:pPr>
      <w:r>
        <w:rPr>
          <w:b/>
          <w:sz w:val="28"/>
          <w:szCs w:val="28"/>
        </w:rPr>
        <w:t>“Jnana</w:t>
      </w:r>
      <w:r w:rsidR="00E24DE1">
        <w:rPr>
          <w:b/>
          <w:sz w:val="28"/>
          <w:szCs w:val="28"/>
        </w:rPr>
        <w:t xml:space="preserve"> </w:t>
      </w:r>
      <w:proofErr w:type="spellStart"/>
      <w:r w:rsidR="00623789">
        <w:rPr>
          <w:b/>
          <w:sz w:val="28"/>
          <w:szCs w:val="28"/>
        </w:rPr>
        <w:t>S</w:t>
      </w:r>
      <w:r>
        <w:rPr>
          <w:b/>
          <w:sz w:val="28"/>
          <w:szCs w:val="28"/>
        </w:rPr>
        <w:t>angama</w:t>
      </w:r>
      <w:proofErr w:type="spellEnd"/>
      <w:r>
        <w:rPr>
          <w:b/>
          <w:sz w:val="28"/>
          <w:szCs w:val="28"/>
        </w:rPr>
        <w:t>”, Belagavi-590018, Karnataka</w:t>
      </w:r>
    </w:p>
    <w:p w14:paraId="6C98C3A7" w14:textId="77777777" w:rsidR="006A1D62" w:rsidRDefault="006A1D62">
      <w:pPr>
        <w:jc w:val="center"/>
        <w:rPr>
          <w:b/>
          <w:sz w:val="28"/>
          <w:szCs w:val="28"/>
          <w:u w:val="single"/>
        </w:rPr>
      </w:pPr>
    </w:p>
    <w:p w14:paraId="3B96D3FB" w14:textId="77777777" w:rsidR="006A1D62" w:rsidRDefault="00A42C41">
      <w:pPr>
        <w:ind w:left="2880" w:firstLine="720"/>
        <w:rPr>
          <w:b/>
          <w:sz w:val="28"/>
          <w:szCs w:val="28"/>
        </w:rPr>
      </w:pPr>
      <w:r>
        <w:rPr>
          <w:b/>
          <w:noProof/>
          <w:sz w:val="28"/>
          <w:szCs w:val="28"/>
          <w:lang w:val="en-IN" w:eastAsia="en-IN"/>
        </w:rPr>
        <w:drawing>
          <wp:inline distT="0" distB="0" distL="0" distR="0" wp14:anchorId="1BCB2D2C" wp14:editId="4D4987B6">
            <wp:extent cx="1271905" cy="1377950"/>
            <wp:effectExtent l="0" t="0" r="0" b="0"/>
            <wp:docPr id="36"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1905" cy="1377950"/>
                    </a:xfrm>
                    <a:prstGeom prst="rect">
                      <a:avLst/>
                    </a:prstGeom>
                    <a:solidFill>
                      <a:srgbClr val="FFFFFF"/>
                    </a:solidFill>
                    <a:ln>
                      <a:noFill/>
                    </a:ln>
                  </pic:spPr>
                </pic:pic>
              </a:graphicData>
            </a:graphic>
          </wp:inline>
        </w:drawing>
      </w:r>
    </w:p>
    <w:p w14:paraId="244F16D5" w14:textId="77777777" w:rsidR="00386999" w:rsidRDefault="00386999">
      <w:pPr>
        <w:ind w:left="2880" w:firstLine="720"/>
        <w:rPr>
          <w:b/>
          <w:sz w:val="28"/>
          <w:szCs w:val="28"/>
        </w:rPr>
      </w:pPr>
    </w:p>
    <w:p w14:paraId="092BAA45" w14:textId="77777777" w:rsidR="006A1D62" w:rsidRDefault="006A1D62">
      <w:pPr>
        <w:ind w:left="720" w:firstLine="720"/>
        <w:rPr>
          <w:b/>
          <w:sz w:val="28"/>
          <w:szCs w:val="28"/>
        </w:rPr>
      </w:pPr>
      <w:r>
        <w:rPr>
          <w:b/>
          <w:sz w:val="28"/>
          <w:szCs w:val="28"/>
        </w:rPr>
        <w:t>BANGALORE   INSTITUTE OF TECHNOLOGY</w:t>
      </w:r>
    </w:p>
    <w:p w14:paraId="6B2FD814" w14:textId="614482BB" w:rsidR="006A1D62" w:rsidRDefault="006A1D62">
      <w:pPr>
        <w:jc w:val="center"/>
        <w:rPr>
          <w:b/>
          <w:sz w:val="28"/>
          <w:szCs w:val="28"/>
        </w:rPr>
      </w:pPr>
      <w:r>
        <w:rPr>
          <w:b/>
          <w:sz w:val="28"/>
          <w:szCs w:val="28"/>
        </w:rPr>
        <w:t>K.</w:t>
      </w:r>
      <w:r w:rsidR="000B1A51">
        <w:rPr>
          <w:b/>
          <w:sz w:val="28"/>
          <w:szCs w:val="28"/>
        </w:rPr>
        <w:t xml:space="preserve"> R. Road, V. </w:t>
      </w:r>
      <w:r>
        <w:rPr>
          <w:b/>
          <w:sz w:val="28"/>
          <w:szCs w:val="28"/>
        </w:rPr>
        <w:t>V.</w:t>
      </w:r>
      <w:r w:rsidR="00537D0B">
        <w:rPr>
          <w:b/>
          <w:sz w:val="28"/>
          <w:szCs w:val="28"/>
        </w:rPr>
        <w:t xml:space="preserve"> </w:t>
      </w:r>
      <w:r w:rsidR="002F7F3F">
        <w:rPr>
          <w:b/>
          <w:sz w:val="28"/>
          <w:szCs w:val="28"/>
        </w:rPr>
        <w:t>Puram, Be</w:t>
      </w:r>
      <w:r>
        <w:rPr>
          <w:b/>
          <w:sz w:val="28"/>
          <w:szCs w:val="28"/>
        </w:rPr>
        <w:t>ng</w:t>
      </w:r>
      <w:r w:rsidR="002F7F3F">
        <w:rPr>
          <w:b/>
          <w:sz w:val="28"/>
          <w:szCs w:val="28"/>
        </w:rPr>
        <w:t>aluru</w:t>
      </w:r>
      <w:r>
        <w:rPr>
          <w:b/>
          <w:sz w:val="28"/>
          <w:szCs w:val="28"/>
        </w:rPr>
        <w:t>-560 004</w:t>
      </w:r>
    </w:p>
    <w:p w14:paraId="25816E41" w14:textId="77777777" w:rsidR="006A1D62" w:rsidRDefault="006A1D62">
      <w:pPr>
        <w:jc w:val="center"/>
        <w:rPr>
          <w:b/>
          <w:sz w:val="28"/>
          <w:szCs w:val="28"/>
        </w:rPr>
      </w:pPr>
    </w:p>
    <w:p w14:paraId="716F782C" w14:textId="57C2FF7F" w:rsidR="006A1D62" w:rsidRDefault="004D2E4A">
      <w:pPr>
        <w:ind w:left="2880" w:firstLine="720"/>
        <w:rPr>
          <w:b/>
          <w:sz w:val="28"/>
          <w:szCs w:val="28"/>
        </w:rPr>
      </w:pPr>
      <w:r>
        <w:rPr>
          <w:noProof/>
          <w:sz w:val="28"/>
          <w:szCs w:val="28"/>
          <w:lang w:val="en-IN" w:eastAsia="en-IN"/>
        </w:rPr>
        <w:drawing>
          <wp:inline distT="0" distB="0" distL="0" distR="0" wp14:anchorId="6ED08A85" wp14:editId="515EF2EC">
            <wp:extent cx="1073150" cy="1086485"/>
            <wp:effectExtent l="0" t="0" r="0" b="0"/>
            <wp:docPr id="35"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73150" cy="1086485"/>
                    </a:xfrm>
                    <a:prstGeom prst="rect">
                      <a:avLst/>
                    </a:prstGeom>
                    <a:solidFill>
                      <a:srgbClr val="FFFFFF"/>
                    </a:solidFill>
                    <a:ln>
                      <a:noFill/>
                    </a:ln>
                  </pic:spPr>
                </pic:pic>
              </a:graphicData>
            </a:graphic>
          </wp:inline>
        </w:drawing>
      </w:r>
      <w:r w:rsidR="00537D0B">
        <w:rPr>
          <w:sz w:val="28"/>
          <w:szCs w:val="28"/>
        </w:rPr>
        <w:t xml:space="preserve">   </w:t>
      </w:r>
    </w:p>
    <w:p w14:paraId="5C62118A" w14:textId="77777777" w:rsidR="006A1D62" w:rsidRDefault="006A1D62">
      <w:pPr>
        <w:ind w:left="720" w:firstLine="720"/>
        <w:rPr>
          <w:b/>
          <w:sz w:val="28"/>
          <w:szCs w:val="28"/>
        </w:rPr>
      </w:pPr>
    </w:p>
    <w:p w14:paraId="3947C827" w14:textId="77777777" w:rsidR="006A1D62" w:rsidRDefault="006A1D62">
      <w:pPr>
        <w:jc w:val="center"/>
        <w:rPr>
          <w:b/>
          <w:sz w:val="28"/>
          <w:szCs w:val="28"/>
        </w:rPr>
      </w:pPr>
      <w:r>
        <w:rPr>
          <w:b/>
          <w:sz w:val="28"/>
          <w:szCs w:val="28"/>
        </w:rPr>
        <w:t>DEPARTMENT OF COMPUTER SCIENCE &amp; ENGINEERING</w:t>
      </w:r>
    </w:p>
    <w:p w14:paraId="11D66506" w14:textId="77777777" w:rsidR="006A1D62" w:rsidRDefault="006A1D62">
      <w:pPr>
        <w:jc w:val="center"/>
        <w:rPr>
          <w:b/>
          <w:sz w:val="28"/>
          <w:szCs w:val="28"/>
        </w:rPr>
      </w:pPr>
    </w:p>
    <w:p w14:paraId="3FB8D96E" w14:textId="77777777" w:rsidR="00117D88" w:rsidRDefault="00117D88" w:rsidP="00117D88">
      <w:pPr>
        <w:jc w:val="center"/>
        <w:rPr>
          <w:b/>
        </w:rPr>
      </w:pPr>
      <w:r>
        <w:rPr>
          <w:b/>
        </w:rPr>
        <w:t xml:space="preserve">Computer Graphics Laboratory </w:t>
      </w:r>
      <w:proofErr w:type="gramStart"/>
      <w:r>
        <w:rPr>
          <w:b/>
        </w:rPr>
        <w:t>With</w:t>
      </w:r>
      <w:proofErr w:type="gramEnd"/>
      <w:r>
        <w:rPr>
          <w:b/>
        </w:rPr>
        <w:t xml:space="preserve"> Mini Project Report-17CSL68</w:t>
      </w:r>
    </w:p>
    <w:p w14:paraId="317A1C1D" w14:textId="77777777" w:rsidR="00117D88" w:rsidRDefault="00117D88" w:rsidP="00117D88">
      <w:pPr>
        <w:jc w:val="center"/>
        <w:rPr>
          <w:b/>
        </w:rPr>
      </w:pPr>
      <w:r>
        <w:rPr>
          <w:b/>
        </w:rPr>
        <w:t>on</w:t>
      </w:r>
    </w:p>
    <w:p w14:paraId="52269B72" w14:textId="77777777" w:rsidR="006A1D62" w:rsidRDefault="006A1D62">
      <w:pPr>
        <w:ind w:left="720" w:firstLine="720"/>
        <w:rPr>
          <w:b/>
          <w:sz w:val="28"/>
          <w:szCs w:val="28"/>
        </w:rPr>
      </w:pPr>
    </w:p>
    <w:p w14:paraId="2E264393" w14:textId="6F5CDA24" w:rsidR="006A1D62" w:rsidRDefault="6455A797">
      <w:pPr>
        <w:jc w:val="center"/>
        <w:rPr>
          <w:b/>
          <w:sz w:val="28"/>
          <w:szCs w:val="28"/>
        </w:rPr>
      </w:pPr>
      <w:r w:rsidRPr="6455A797">
        <w:rPr>
          <w:b/>
          <w:bCs/>
          <w:sz w:val="28"/>
          <w:szCs w:val="28"/>
        </w:rPr>
        <w:t>“</w:t>
      </w:r>
      <w:r w:rsidR="006D0977">
        <w:rPr>
          <w:b/>
          <w:bCs/>
          <w:sz w:val="28"/>
          <w:szCs w:val="28"/>
        </w:rPr>
        <w:t>SORTING ALGORITHM SIMULATION</w:t>
      </w:r>
      <w:r w:rsidRPr="6455A797">
        <w:rPr>
          <w:b/>
          <w:bCs/>
          <w:sz w:val="28"/>
          <w:szCs w:val="28"/>
        </w:rPr>
        <w:t>”</w:t>
      </w:r>
    </w:p>
    <w:p w14:paraId="0CFB2C1B" w14:textId="77777777" w:rsidR="006A1D62" w:rsidRDefault="006A1D62">
      <w:pPr>
        <w:ind w:left="720" w:firstLine="720"/>
        <w:rPr>
          <w:b/>
          <w:sz w:val="28"/>
          <w:szCs w:val="28"/>
        </w:rPr>
      </w:pPr>
    </w:p>
    <w:p w14:paraId="1AD7C926" w14:textId="77777777" w:rsidR="006A1D62" w:rsidRDefault="006A1D62">
      <w:pPr>
        <w:jc w:val="center"/>
        <w:rPr>
          <w:b/>
        </w:rPr>
      </w:pPr>
      <w:r>
        <w:rPr>
          <w:b/>
        </w:rPr>
        <w:t>Submitted By</w:t>
      </w:r>
    </w:p>
    <w:p w14:paraId="634C7944" w14:textId="77777777" w:rsidR="006A1D62" w:rsidRDefault="006A1D62">
      <w:pPr>
        <w:rPr>
          <w:b/>
          <w:sz w:val="28"/>
          <w:szCs w:val="28"/>
        </w:rPr>
      </w:pPr>
    </w:p>
    <w:p w14:paraId="07D503F7" w14:textId="7C28DA1E" w:rsidR="006A1D62" w:rsidRDefault="6455A797">
      <w:pPr>
        <w:ind w:firstLine="720"/>
        <w:rPr>
          <w:b/>
        </w:rPr>
      </w:pPr>
      <w:r w:rsidRPr="6455A797">
        <w:rPr>
          <w:b/>
          <w:bCs/>
        </w:rPr>
        <w:t xml:space="preserve">             1BI1</w:t>
      </w:r>
      <w:r w:rsidR="006D0977">
        <w:rPr>
          <w:b/>
          <w:bCs/>
        </w:rPr>
        <w:t>8CS118</w:t>
      </w:r>
      <w:r w:rsidRPr="6455A797">
        <w:rPr>
          <w:b/>
          <w:bCs/>
        </w:rPr>
        <w:t xml:space="preserve">                                             </w:t>
      </w:r>
      <w:r w:rsidR="006D0977">
        <w:rPr>
          <w:b/>
          <w:bCs/>
        </w:rPr>
        <w:t>RAJ KAMAL</w:t>
      </w:r>
    </w:p>
    <w:p w14:paraId="1205E18A" w14:textId="77777777" w:rsidR="006A1D62" w:rsidRDefault="00386999">
      <w:pPr>
        <w:ind w:left="720"/>
        <w:rPr>
          <w:b/>
        </w:rPr>
      </w:pPr>
      <w:r>
        <w:rPr>
          <w:b/>
        </w:rPr>
        <w:t xml:space="preserve">         </w:t>
      </w:r>
      <w:r>
        <w:rPr>
          <w:b/>
        </w:rPr>
        <w:tab/>
      </w:r>
      <w:r>
        <w:rPr>
          <w:b/>
        </w:rPr>
        <w:tab/>
      </w:r>
      <w:r>
        <w:rPr>
          <w:b/>
        </w:rPr>
        <w:tab/>
      </w:r>
      <w:r>
        <w:rPr>
          <w:b/>
        </w:rPr>
        <w:tab/>
      </w:r>
      <w:r>
        <w:rPr>
          <w:b/>
        </w:rPr>
        <w:tab/>
      </w:r>
      <w:r>
        <w:rPr>
          <w:b/>
        </w:rPr>
        <w:tab/>
        <w:t xml:space="preserve">   </w:t>
      </w:r>
      <w:r>
        <w:rPr>
          <w:b/>
        </w:rPr>
        <w:tab/>
      </w:r>
    </w:p>
    <w:p w14:paraId="06AA3790" w14:textId="77777777" w:rsidR="006A1D62" w:rsidRDefault="006A1D62">
      <w:pPr>
        <w:rPr>
          <w:b/>
          <w:sz w:val="28"/>
          <w:szCs w:val="28"/>
        </w:rPr>
      </w:pPr>
      <w:r>
        <w:rPr>
          <w:b/>
          <w:sz w:val="28"/>
          <w:szCs w:val="28"/>
        </w:rPr>
        <w:t xml:space="preserve">  </w:t>
      </w:r>
      <w:r>
        <w:rPr>
          <w:b/>
          <w:sz w:val="28"/>
          <w:szCs w:val="28"/>
        </w:rPr>
        <w:tab/>
      </w:r>
      <w:r>
        <w:rPr>
          <w:b/>
          <w:sz w:val="28"/>
          <w:szCs w:val="28"/>
        </w:rPr>
        <w:tab/>
      </w:r>
      <w:r>
        <w:rPr>
          <w:b/>
          <w:sz w:val="28"/>
          <w:szCs w:val="28"/>
        </w:rPr>
        <w:tab/>
      </w:r>
      <w:r>
        <w:rPr>
          <w:b/>
          <w:sz w:val="28"/>
          <w:szCs w:val="28"/>
        </w:rPr>
        <w:tab/>
      </w:r>
      <w:r>
        <w:rPr>
          <w:b/>
          <w:sz w:val="28"/>
          <w:szCs w:val="28"/>
        </w:rPr>
        <w:tab/>
      </w:r>
    </w:p>
    <w:p w14:paraId="4B224D47" w14:textId="25E6A493" w:rsidR="006A1D62" w:rsidRDefault="006A1D62">
      <w:pPr>
        <w:jc w:val="center"/>
        <w:rPr>
          <w:b/>
          <w:sz w:val="28"/>
          <w:szCs w:val="28"/>
        </w:rPr>
      </w:pPr>
      <w:r>
        <w:rPr>
          <w:b/>
          <w:sz w:val="28"/>
          <w:szCs w:val="28"/>
        </w:rPr>
        <w:t>for the academic year 20</w:t>
      </w:r>
      <w:r w:rsidR="006D0977">
        <w:rPr>
          <w:b/>
          <w:sz w:val="28"/>
          <w:szCs w:val="28"/>
        </w:rPr>
        <w:t>21-22</w:t>
      </w:r>
    </w:p>
    <w:p w14:paraId="7DFB7EF2" w14:textId="77777777" w:rsidR="006A1D62" w:rsidRDefault="006A1D62">
      <w:pPr>
        <w:jc w:val="center"/>
        <w:rPr>
          <w:b/>
          <w:sz w:val="28"/>
          <w:szCs w:val="28"/>
        </w:rPr>
      </w:pPr>
    </w:p>
    <w:p w14:paraId="3442082B" w14:textId="77777777" w:rsidR="006A1D62" w:rsidRDefault="006A1D62">
      <w:pPr>
        <w:jc w:val="center"/>
        <w:rPr>
          <w:sz w:val="28"/>
          <w:szCs w:val="28"/>
        </w:rPr>
      </w:pPr>
      <w:r>
        <w:rPr>
          <w:sz w:val="28"/>
          <w:szCs w:val="28"/>
        </w:rPr>
        <w:t>Under the guidance of</w:t>
      </w:r>
    </w:p>
    <w:p w14:paraId="64403601" w14:textId="77777777" w:rsidR="006A1D62" w:rsidRDefault="006A1D62">
      <w:pPr>
        <w:jc w:val="center"/>
        <w:rPr>
          <w:sz w:val="28"/>
          <w:szCs w:val="28"/>
        </w:rPr>
      </w:pPr>
    </w:p>
    <w:p w14:paraId="0E64C325" w14:textId="77777777" w:rsidR="00386999" w:rsidRDefault="00386999">
      <w:pPr>
        <w:jc w:val="center"/>
        <w:rPr>
          <w:sz w:val="28"/>
          <w:szCs w:val="28"/>
        </w:rPr>
      </w:pPr>
    </w:p>
    <w:p w14:paraId="4A9F22CE" w14:textId="77777777" w:rsidR="00386999" w:rsidRDefault="00386999">
      <w:pPr>
        <w:jc w:val="center"/>
        <w:rPr>
          <w:sz w:val="28"/>
          <w:szCs w:val="28"/>
        </w:rPr>
      </w:pPr>
    </w:p>
    <w:p w14:paraId="560713CC" w14:textId="77777777" w:rsidR="006A1D62" w:rsidRDefault="006A1D62">
      <w:pPr>
        <w:ind w:firstLine="432"/>
      </w:pPr>
      <w:r>
        <w:tab/>
      </w:r>
      <w:r>
        <w:tab/>
      </w:r>
      <w:r>
        <w:tab/>
        <w:t xml:space="preserve">      </w:t>
      </w:r>
    </w:p>
    <w:p w14:paraId="085E9F8C" w14:textId="4E98F35F" w:rsidR="003E0530" w:rsidRDefault="001D37D9" w:rsidP="003E0530">
      <w:r w:rsidRPr="00781A9C">
        <w:rPr>
          <w:b/>
          <w:bCs/>
        </w:rPr>
        <w:t>Prof</w:t>
      </w:r>
      <w:r w:rsidR="003E0530" w:rsidRPr="00781A9C">
        <w:rPr>
          <w:b/>
          <w:bCs/>
        </w:rPr>
        <w:t xml:space="preserve">. </w:t>
      </w:r>
      <w:proofErr w:type="spellStart"/>
      <w:r w:rsidR="00791172">
        <w:rPr>
          <w:b/>
          <w:bCs/>
        </w:rPr>
        <w:t>Bhanushree</w:t>
      </w:r>
      <w:proofErr w:type="spellEnd"/>
      <w:r w:rsidR="00791172">
        <w:rPr>
          <w:b/>
          <w:bCs/>
        </w:rPr>
        <w:t xml:space="preserve"> K J</w:t>
      </w:r>
      <w:r w:rsidR="00386999">
        <w:t xml:space="preserve"> </w:t>
      </w:r>
      <w:r w:rsidR="00386999">
        <w:tab/>
      </w:r>
      <w:r w:rsidR="00386999">
        <w:tab/>
      </w:r>
      <w:r w:rsidR="00386999">
        <w:tab/>
      </w:r>
      <w:r w:rsidR="00386999">
        <w:tab/>
      </w:r>
      <w:r w:rsidR="00386999">
        <w:tab/>
      </w:r>
      <w:r>
        <w:t xml:space="preserve">                 </w:t>
      </w:r>
      <w:r w:rsidRPr="00781A9C">
        <w:rPr>
          <w:b/>
          <w:bCs/>
        </w:rPr>
        <w:t>Prof</w:t>
      </w:r>
      <w:r w:rsidR="003E0530" w:rsidRPr="00781A9C">
        <w:rPr>
          <w:b/>
          <w:bCs/>
        </w:rPr>
        <w:t>. N</w:t>
      </w:r>
      <w:r w:rsidR="00A42C41">
        <w:rPr>
          <w:b/>
          <w:bCs/>
        </w:rPr>
        <w:t>.</w:t>
      </w:r>
      <w:r w:rsidR="003E0530" w:rsidRPr="00781A9C">
        <w:rPr>
          <w:b/>
          <w:bCs/>
        </w:rPr>
        <w:t xml:space="preserve"> Thanuja</w:t>
      </w:r>
      <w:r w:rsidR="00386999">
        <w:t xml:space="preserve"> </w:t>
      </w:r>
      <w:r w:rsidR="003E0530">
        <w:t xml:space="preserve">             </w:t>
      </w:r>
      <w:r>
        <w:t xml:space="preserve">          </w:t>
      </w:r>
      <w:r w:rsidR="003E0530">
        <w:t>Assistant Professor</w:t>
      </w:r>
      <w:r w:rsidR="00386999">
        <w:t xml:space="preserve"> </w:t>
      </w:r>
      <w:r w:rsidR="00386999">
        <w:tab/>
      </w:r>
      <w:r w:rsidR="00386999">
        <w:tab/>
      </w:r>
      <w:r w:rsidR="00386999">
        <w:tab/>
      </w:r>
      <w:r w:rsidR="00386999">
        <w:tab/>
      </w:r>
      <w:r>
        <w:t xml:space="preserve">                                         </w:t>
      </w:r>
      <w:r w:rsidR="003E0530">
        <w:t xml:space="preserve">Assistant Professor </w:t>
      </w:r>
    </w:p>
    <w:p w14:paraId="044248A5" w14:textId="77777777" w:rsidR="003E0530" w:rsidRDefault="003E0530" w:rsidP="003E0530"/>
    <w:p w14:paraId="7D37CFCF" w14:textId="77777777" w:rsidR="00117D88" w:rsidRDefault="00117D88" w:rsidP="00117D88">
      <w:pPr>
        <w:suppressAutoHyphens w:val="0"/>
        <w:jc w:val="center"/>
        <w:rPr>
          <w:b/>
          <w:sz w:val="28"/>
          <w:szCs w:val="28"/>
        </w:rPr>
      </w:pPr>
      <w:r>
        <w:rPr>
          <w:b/>
          <w:sz w:val="28"/>
          <w:szCs w:val="28"/>
        </w:rPr>
        <w:lastRenderedPageBreak/>
        <w:t>VISVESVARAYA TECHNOLOGICAL UNIVERSITY</w:t>
      </w:r>
    </w:p>
    <w:p w14:paraId="612C27EA" w14:textId="77777777" w:rsidR="00117D88" w:rsidRDefault="00117D88" w:rsidP="00117D88">
      <w:pPr>
        <w:jc w:val="center"/>
        <w:rPr>
          <w:b/>
          <w:sz w:val="28"/>
          <w:szCs w:val="28"/>
        </w:rPr>
      </w:pPr>
      <w:r>
        <w:rPr>
          <w:b/>
          <w:sz w:val="28"/>
          <w:szCs w:val="28"/>
        </w:rPr>
        <w:t xml:space="preserve">“Jnana </w:t>
      </w:r>
      <w:proofErr w:type="spellStart"/>
      <w:r>
        <w:rPr>
          <w:b/>
          <w:sz w:val="28"/>
          <w:szCs w:val="28"/>
        </w:rPr>
        <w:t>Sangama</w:t>
      </w:r>
      <w:proofErr w:type="spellEnd"/>
      <w:r>
        <w:rPr>
          <w:b/>
          <w:sz w:val="28"/>
          <w:szCs w:val="28"/>
        </w:rPr>
        <w:t>”, Belagavi-590018, Karnataka</w:t>
      </w:r>
    </w:p>
    <w:p w14:paraId="7604359D" w14:textId="77777777" w:rsidR="00117D88" w:rsidRDefault="00117D88" w:rsidP="00117D88">
      <w:pPr>
        <w:ind w:left="720" w:firstLine="720"/>
        <w:rPr>
          <w:b/>
          <w:sz w:val="28"/>
          <w:szCs w:val="28"/>
        </w:rPr>
      </w:pPr>
    </w:p>
    <w:p w14:paraId="1A89C0AC" w14:textId="77777777" w:rsidR="00117D88" w:rsidRDefault="00117D88" w:rsidP="00117D88">
      <w:pPr>
        <w:jc w:val="center"/>
        <w:rPr>
          <w:b/>
          <w:sz w:val="28"/>
          <w:szCs w:val="28"/>
        </w:rPr>
      </w:pPr>
      <w:r>
        <w:rPr>
          <w:b/>
          <w:sz w:val="28"/>
          <w:szCs w:val="28"/>
        </w:rPr>
        <w:t>BANGALORE INSTITUTE OF TECHNOLOGY</w:t>
      </w:r>
    </w:p>
    <w:p w14:paraId="31B14B0C" w14:textId="1C581774" w:rsidR="00117D88" w:rsidRDefault="00117D88" w:rsidP="00117D88">
      <w:pPr>
        <w:jc w:val="center"/>
        <w:rPr>
          <w:b/>
        </w:rPr>
      </w:pPr>
      <w:r>
        <w:rPr>
          <w:b/>
        </w:rPr>
        <w:t>K. R. Road, V. V. Pura</w:t>
      </w:r>
      <w:r w:rsidR="000B1A51">
        <w:rPr>
          <w:b/>
        </w:rPr>
        <w:t>m</w:t>
      </w:r>
      <w:r>
        <w:rPr>
          <w:b/>
        </w:rPr>
        <w:t>, Bengaluru-560 004</w:t>
      </w:r>
    </w:p>
    <w:p w14:paraId="7998C68D" w14:textId="77777777" w:rsidR="00117D88" w:rsidRDefault="00117D88" w:rsidP="00117D88">
      <w:pPr>
        <w:jc w:val="center"/>
        <w:rPr>
          <w:b/>
          <w:sz w:val="28"/>
          <w:szCs w:val="28"/>
        </w:rPr>
      </w:pPr>
    </w:p>
    <w:p w14:paraId="7505FC17" w14:textId="77777777" w:rsidR="00117D88" w:rsidRDefault="00117D88" w:rsidP="00117D88">
      <w:pPr>
        <w:jc w:val="center"/>
        <w:rPr>
          <w:b/>
          <w:sz w:val="28"/>
          <w:szCs w:val="28"/>
        </w:rPr>
      </w:pPr>
      <w:r>
        <w:rPr>
          <w:b/>
          <w:noProof/>
          <w:color w:val="00B050"/>
          <w:sz w:val="28"/>
          <w:szCs w:val="28"/>
          <w:lang w:val="en-IN" w:eastAsia="en-IN"/>
        </w:rPr>
        <w:drawing>
          <wp:inline distT="0" distB="0" distL="0" distR="0" wp14:anchorId="5AD95E9B" wp14:editId="600F3ECB">
            <wp:extent cx="1007110" cy="1073150"/>
            <wp:effectExtent l="0" t="0" r="0" b="0"/>
            <wp:docPr id="3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7110" cy="1073150"/>
                    </a:xfrm>
                    <a:prstGeom prst="rect">
                      <a:avLst/>
                    </a:prstGeom>
                    <a:solidFill>
                      <a:srgbClr val="FFFFFF"/>
                    </a:solidFill>
                    <a:ln>
                      <a:noFill/>
                    </a:ln>
                  </pic:spPr>
                </pic:pic>
              </a:graphicData>
            </a:graphic>
          </wp:inline>
        </w:drawing>
      </w:r>
    </w:p>
    <w:p w14:paraId="01A4FBB7" w14:textId="77777777" w:rsidR="00117D88" w:rsidRDefault="00117D88" w:rsidP="00117D88">
      <w:pPr>
        <w:jc w:val="center"/>
        <w:rPr>
          <w:b/>
          <w:sz w:val="28"/>
          <w:szCs w:val="28"/>
        </w:rPr>
      </w:pPr>
    </w:p>
    <w:p w14:paraId="31594A9D" w14:textId="77777777" w:rsidR="00117D88" w:rsidRDefault="00117D88" w:rsidP="00117D88">
      <w:pPr>
        <w:jc w:val="center"/>
        <w:rPr>
          <w:b/>
          <w:sz w:val="28"/>
          <w:szCs w:val="28"/>
        </w:rPr>
      </w:pPr>
      <w:r>
        <w:rPr>
          <w:b/>
          <w:sz w:val="28"/>
          <w:szCs w:val="28"/>
        </w:rPr>
        <w:t>Department of Computer Science &amp; Engineering</w:t>
      </w:r>
    </w:p>
    <w:p w14:paraId="4990262D" w14:textId="77777777" w:rsidR="00117D88" w:rsidRDefault="00117D88" w:rsidP="00117D88">
      <w:pPr>
        <w:jc w:val="center"/>
        <w:rPr>
          <w:b/>
          <w:sz w:val="28"/>
          <w:szCs w:val="28"/>
        </w:rPr>
      </w:pPr>
    </w:p>
    <w:p w14:paraId="3A157A15" w14:textId="77777777" w:rsidR="00117D88" w:rsidRPr="002F7F3F" w:rsidRDefault="00117D88" w:rsidP="00117D88">
      <w:pPr>
        <w:jc w:val="center"/>
        <w:rPr>
          <w:b/>
          <w:i/>
          <w:sz w:val="32"/>
          <w:szCs w:val="32"/>
        </w:rPr>
      </w:pPr>
      <w:r w:rsidRPr="002F7F3F">
        <w:rPr>
          <w:b/>
          <w:i/>
          <w:sz w:val="32"/>
          <w:szCs w:val="32"/>
        </w:rPr>
        <w:t>Certificate</w:t>
      </w:r>
    </w:p>
    <w:p w14:paraId="64F93ECF" w14:textId="77777777" w:rsidR="00117D88" w:rsidRDefault="00117D88" w:rsidP="00117D88">
      <w:pPr>
        <w:spacing w:line="360" w:lineRule="auto"/>
        <w:jc w:val="center"/>
      </w:pPr>
    </w:p>
    <w:p w14:paraId="48EB7A78" w14:textId="41C5422F" w:rsidR="00117D88" w:rsidRDefault="00117D88" w:rsidP="00117D88">
      <w:pPr>
        <w:spacing w:line="360" w:lineRule="auto"/>
        <w:jc w:val="both"/>
      </w:pPr>
      <w:r>
        <w:t xml:space="preserve">This is to certify that the implementation </w:t>
      </w:r>
      <w:proofErr w:type="gramStart"/>
      <w:r>
        <w:t xml:space="preserve">of  </w:t>
      </w:r>
      <w:r w:rsidRPr="007D4659">
        <w:rPr>
          <w:b/>
        </w:rPr>
        <w:t>Computer</w:t>
      </w:r>
      <w:proofErr w:type="gramEnd"/>
      <w:r w:rsidRPr="007D4659">
        <w:rPr>
          <w:b/>
        </w:rPr>
        <w:t xml:space="preserve"> Graphics Laboratory With Mini Project (17CSL68)</w:t>
      </w:r>
      <w:r>
        <w:rPr>
          <w:b/>
        </w:rPr>
        <w:t xml:space="preserve"> </w:t>
      </w:r>
      <w:r>
        <w:t xml:space="preserve">entitled </w:t>
      </w:r>
      <w:r w:rsidRPr="00386999">
        <w:rPr>
          <w:b/>
        </w:rPr>
        <w:t>“</w:t>
      </w:r>
      <w:r w:rsidR="006D0977">
        <w:rPr>
          <w:b/>
        </w:rPr>
        <w:t>SORTING ALGORITHM SIMULATION</w:t>
      </w:r>
      <w:r>
        <w:rPr>
          <w:b/>
        </w:rPr>
        <w:t>”</w:t>
      </w:r>
      <w:r>
        <w:t xml:space="preserve"> has been successfully completed by </w:t>
      </w:r>
    </w:p>
    <w:p w14:paraId="0CC61D52" w14:textId="087D13A7" w:rsidR="00117D88" w:rsidRDefault="00117D88" w:rsidP="00117D88">
      <w:pPr>
        <w:spacing w:line="360" w:lineRule="auto"/>
        <w:jc w:val="center"/>
        <w:rPr>
          <w:b/>
        </w:rPr>
      </w:pPr>
      <w:r w:rsidRPr="07D18F93">
        <w:rPr>
          <w:b/>
          <w:bCs/>
        </w:rPr>
        <w:t>1BI1</w:t>
      </w:r>
      <w:r w:rsidR="006D0977">
        <w:rPr>
          <w:b/>
          <w:bCs/>
        </w:rPr>
        <w:t>8CS118</w:t>
      </w:r>
      <w:r w:rsidRPr="07D18F93">
        <w:rPr>
          <w:b/>
          <w:bCs/>
        </w:rPr>
        <w:t xml:space="preserve">                                          </w:t>
      </w:r>
      <w:r w:rsidR="006D0977">
        <w:rPr>
          <w:b/>
          <w:bCs/>
        </w:rPr>
        <w:t>RAJ KAMAL</w:t>
      </w:r>
    </w:p>
    <w:p w14:paraId="275F9075" w14:textId="4CBB5D38" w:rsidR="00117D88" w:rsidRDefault="00117D88" w:rsidP="00117D88">
      <w:pPr>
        <w:spacing w:line="360" w:lineRule="auto"/>
        <w:jc w:val="both"/>
      </w:pPr>
      <w:r>
        <w:t xml:space="preserve">of VI semester B.E. for the partial fulfillment of the requirements for the Bachelor's degree in </w:t>
      </w:r>
      <w:r w:rsidRPr="00623789">
        <w:rPr>
          <w:b/>
        </w:rPr>
        <w:t>Computer Science &amp; Engineering</w:t>
      </w:r>
      <w:r>
        <w:t xml:space="preserve"> of the </w:t>
      </w:r>
      <w:r w:rsidRPr="00623789">
        <w:rPr>
          <w:b/>
        </w:rPr>
        <w:t>Visvesvaraya Technological University</w:t>
      </w:r>
      <w:r>
        <w:t xml:space="preserve"> during the academic year</w:t>
      </w:r>
      <w:r w:rsidR="006D0977">
        <w:rPr>
          <w:b/>
        </w:rPr>
        <w:t xml:space="preserve"> 2021-2022</w:t>
      </w:r>
      <w:r>
        <w:t>.</w:t>
      </w:r>
    </w:p>
    <w:p w14:paraId="18359ECA" w14:textId="77777777" w:rsidR="00117D88" w:rsidRDefault="00117D88" w:rsidP="00117D88">
      <w:pPr>
        <w:ind w:firstLine="432"/>
        <w:rPr>
          <w:b/>
        </w:rPr>
      </w:pPr>
    </w:p>
    <w:p w14:paraId="5C196D65" w14:textId="77777777" w:rsidR="00117D88" w:rsidRDefault="00117D88" w:rsidP="00117D88">
      <w:r>
        <w:rPr>
          <w:b/>
        </w:rPr>
        <w:t>Lab In charges:</w:t>
      </w:r>
      <w:r>
        <w:tab/>
      </w:r>
    </w:p>
    <w:p w14:paraId="56869681" w14:textId="77777777" w:rsidR="00117D88" w:rsidRDefault="00117D88" w:rsidP="00117D88"/>
    <w:p w14:paraId="0448B267" w14:textId="77777777" w:rsidR="00117D88" w:rsidRDefault="00117D88" w:rsidP="00117D88"/>
    <w:p w14:paraId="73F0BD3B" w14:textId="77777777" w:rsidR="00117D88" w:rsidRDefault="00117D88" w:rsidP="00117D88">
      <w:pPr>
        <w:ind w:firstLine="432"/>
      </w:pPr>
    </w:p>
    <w:tbl>
      <w:tblPr>
        <w:tblStyle w:val="TableGrid"/>
        <w:tblpPr w:leftFromText="180" w:rightFromText="180" w:vertAnchor="text" w:horzAnchor="margin" w:tblpXSpec="center" w:tblpY="666"/>
        <w:tblW w:w="8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3330"/>
        <w:gridCol w:w="2160"/>
      </w:tblGrid>
      <w:tr w:rsidR="00117D88" w14:paraId="36752E5F" w14:textId="77777777" w:rsidTr="00117D88">
        <w:tc>
          <w:tcPr>
            <w:tcW w:w="3325" w:type="dxa"/>
          </w:tcPr>
          <w:p w14:paraId="759879E4" w14:textId="77777777" w:rsidR="00117D88" w:rsidRPr="00320F9D" w:rsidRDefault="00117D88" w:rsidP="00117D88">
            <w:pPr>
              <w:rPr>
                <w:b/>
                <w:bCs/>
              </w:rPr>
            </w:pPr>
            <w:r>
              <w:rPr>
                <w:b/>
                <w:bCs/>
              </w:rPr>
              <w:t xml:space="preserve">Prof. </w:t>
            </w:r>
            <w:proofErr w:type="spellStart"/>
            <w:r>
              <w:rPr>
                <w:b/>
                <w:bCs/>
              </w:rPr>
              <w:t>N.Thanuja</w:t>
            </w:r>
            <w:proofErr w:type="spellEnd"/>
          </w:p>
        </w:tc>
        <w:tc>
          <w:tcPr>
            <w:tcW w:w="3330" w:type="dxa"/>
          </w:tcPr>
          <w:p w14:paraId="75890A99" w14:textId="77777777" w:rsidR="00117D88" w:rsidRPr="00320F9D" w:rsidRDefault="00117D88" w:rsidP="00117D88">
            <w:pPr>
              <w:rPr>
                <w:b/>
                <w:bCs/>
              </w:rPr>
            </w:pPr>
            <w:r>
              <w:rPr>
                <w:b/>
                <w:bCs/>
              </w:rPr>
              <w:t xml:space="preserve">Prof. </w:t>
            </w:r>
            <w:proofErr w:type="spellStart"/>
            <w:r>
              <w:rPr>
                <w:b/>
                <w:bCs/>
              </w:rPr>
              <w:t>Bhanushree</w:t>
            </w:r>
            <w:proofErr w:type="spellEnd"/>
            <w:r>
              <w:rPr>
                <w:b/>
                <w:bCs/>
              </w:rPr>
              <w:t xml:space="preserve"> K. J.</w:t>
            </w:r>
          </w:p>
        </w:tc>
        <w:tc>
          <w:tcPr>
            <w:tcW w:w="2160" w:type="dxa"/>
          </w:tcPr>
          <w:p w14:paraId="256889A4" w14:textId="77777777" w:rsidR="00117D88" w:rsidRPr="00ED59A0" w:rsidRDefault="00117D88" w:rsidP="00117D88">
            <w:pPr>
              <w:rPr>
                <w:b/>
                <w:bCs/>
              </w:rPr>
            </w:pPr>
            <w:r>
              <w:rPr>
                <w:b/>
                <w:bCs/>
              </w:rPr>
              <w:t>Dr. Asha T.</w:t>
            </w:r>
          </w:p>
        </w:tc>
      </w:tr>
      <w:tr w:rsidR="00117D88" w14:paraId="623E1720" w14:textId="77777777" w:rsidTr="00117D88">
        <w:tc>
          <w:tcPr>
            <w:tcW w:w="3325" w:type="dxa"/>
          </w:tcPr>
          <w:p w14:paraId="4880CB87" w14:textId="77777777" w:rsidR="00117D88" w:rsidRDefault="00117D88" w:rsidP="00117D88">
            <w:r>
              <w:t>Assistant Professor</w:t>
            </w:r>
          </w:p>
        </w:tc>
        <w:tc>
          <w:tcPr>
            <w:tcW w:w="3330" w:type="dxa"/>
          </w:tcPr>
          <w:p w14:paraId="100CCBCB" w14:textId="77777777" w:rsidR="00117D88" w:rsidRDefault="00117D88" w:rsidP="00117D88">
            <w:r>
              <w:t>Assistant Professor</w:t>
            </w:r>
          </w:p>
        </w:tc>
        <w:tc>
          <w:tcPr>
            <w:tcW w:w="2160" w:type="dxa"/>
          </w:tcPr>
          <w:p w14:paraId="55F2E4BD" w14:textId="77777777" w:rsidR="00117D88" w:rsidRDefault="00117D88" w:rsidP="00117D88">
            <w:r>
              <w:t>Professor and Head</w:t>
            </w:r>
          </w:p>
        </w:tc>
      </w:tr>
      <w:tr w:rsidR="00117D88" w14:paraId="68E45FA3" w14:textId="77777777" w:rsidTr="00117D88">
        <w:tc>
          <w:tcPr>
            <w:tcW w:w="3325" w:type="dxa"/>
          </w:tcPr>
          <w:p w14:paraId="030A191F" w14:textId="77777777" w:rsidR="00117D88" w:rsidRDefault="00117D88" w:rsidP="00117D88">
            <w:r>
              <w:t>Dept. of CSE, BIT</w:t>
            </w:r>
          </w:p>
        </w:tc>
        <w:tc>
          <w:tcPr>
            <w:tcW w:w="3330" w:type="dxa"/>
          </w:tcPr>
          <w:p w14:paraId="35725C5B" w14:textId="77777777" w:rsidR="00117D88" w:rsidRDefault="00117D88" w:rsidP="00117D88">
            <w:r>
              <w:t>Dept. of CSE, BIT</w:t>
            </w:r>
          </w:p>
        </w:tc>
        <w:tc>
          <w:tcPr>
            <w:tcW w:w="2160" w:type="dxa"/>
          </w:tcPr>
          <w:p w14:paraId="7F4DDB56" w14:textId="77777777" w:rsidR="00117D88" w:rsidRDefault="00117D88" w:rsidP="00117D88">
            <w:r>
              <w:t>Dept. of CSE, BIT</w:t>
            </w:r>
          </w:p>
        </w:tc>
      </w:tr>
    </w:tbl>
    <w:p w14:paraId="1C35D18D" w14:textId="77777777" w:rsidR="00117D88" w:rsidRDefault="00117D88" w:rsidP="00117D88">
      <w:pPr>
        <w:ind w:firstLine="432"/>
      </w:pPr>
    </w:p>
    <w:p w14:paraId="57B4BFD3" w14:textId="77777777" w:rsidR="00117D88" w:rsidRDefault="00117D88" w:rsidP="00117D88">
      <w:pPr>
        <w:ind w:firstLine="432"/>
      </w:pPr>
    </w:p>
    <w:p w14:paraId="4C2FE4EF" w14:textId="77777777" w:rsidR="00117D88" w:rsidRDefault="00117D88" w:rsidP="00117D88">
      <w:pPr>
        <w:ind w:firstLine="432"/>
      </w:pPr>
    </w:p>
    <w:p w14:paraId="646E7226" w14:textId="77777777" w:rsidR="00117D88" w:rsidRDefault="00117D88" w:rsidP="00117D88">
      <w:pPr>
        <w:ind w:firstLine="432"/>
      </w:pPr>
    </w:p>
    <w:p w14:paraId="7C1E0706" w14:textId="77777777" w:rsidR="00117D88" w:rsidRDefault="00117D88" w:rsidP="00117D88">
      <w:pPr>
        <w:ind w:firstLine="432"/>
      </w:pPr>
      <w:r>
        <w:t xml:space="preserve">  </w:t>
      </w:r>
    </w:p>
    <w:p w14:paraId="27006E9D" w14:textId="77777777" w:rsidR="00117D88" w:rsidRDefault="00117D88" w:rsidP="00117D88">
      <w:r>
        <w:t xml:space="preserve">Examiners:    1)                                           </w:t>
      </w:r>
      <w:r>
        <w:tab/>
      </w:r>
      <w:r>
        <w:tab/>
        <w:t xml:space="preserve">            2)</w:t>
      </w:r>
    </w:p>
    <w:p w14:paraId="56A03335" w14:textId="77777777" w:rsidR="00117D88" w:rsidRDefault="00117D88" w:rsidP="00117D88">
      <w:pPr>
        <w:pStyle w:val="WW-Default"/>
        <w:spacing w:line="480" w:lineRule="auto"/>
        <w:jc w:val="center"/>
        <w:rPr>
          <w:b/>
          <w:bCs/>
          <w:sz w:val="36"/>
          <w:szCs w:val="36"/>
        </w:rPr>
      </w:pPr>
    </w:p>
    <w:p w14:paraId="2274A569" w14:textId="77777777" w:rsidR="006A1D62" w:rsidRPr="00CB2ACA" w:rsidRDefault="006A1D62">
      <w:pPr>
        <w:pStyle w:val="WW-Default"/>
        <w:spacing w:line="480" w:lineRule="auto"/>
        <w:jc w:val="center"/>
        <w:rPr>
          <w:b/>
          <w:bCs/>
          <w:sz w:val="28"/>
          <w:szCs w:val="28"/>
        </w:rPr>
      </w:pPr>
      <w:r w:rsidRPr="00CB2ACA">
        <w:rPr>
          <w:b/>
          <w:bCs/>
          <w:sz w:val="28"/>
          <w:szCs w:val="28"/>
        </w:rPr>
        <w:lastRenderedPageBreak/>
        <w:t>ACKNOWLEDGEMENT</w:t>
      </w:r>
    </w:p>
    <w:p w14:paraId="782DBD1D" w14:textId="77777777" w:rsidR="00117D88" w:rsidRDefault="00117D88" w:rsidP="000B1A51">
      <w:pPr>
        <w:suppressAutoHyphens w:val="0"/>
        <w:autoSpaceDE w:val="0"/>
        <w:spacing w:line="360" w:lineRule="auto"/>
        <w:ind w:firstLine="720"/>
        <w:jc w:val="both"/>
        <w:rPr>
          <w:color w:val="000000"/>
          <w:lang w:val="en-GB"/>
        </w:rPr>
      </w:pPr>
      <w:r>
        <w:rPr>
          <w:color w:val="000000"/>
          <w:lang w:val="en-GB"/>
        </w:rPr>
        <w:t>The knowledge &amp; satisfaction that accompany the successful completion of any task would be incomplete without mention of people who made it possible, whose guidance and encouragement crowned my effort with success. I would like to thank all and acknowledge the help I have received to carry out this Mini Project.</w:t>
      </w:r>
    </w:p>
    <w:p w14:paraId="0DBD0A5C" w14:textId="77777777" w:rsidR="00117D88" w:rsidRDefault="00117D88" w:rsidP="00117D88">
      <w:pPr>
        <w:suppressAutoHyphens w:val="0"/>
        <w:autoSpaceDE w:val="0"/>
        <w:spacing w:line="360" w:lineRule="auto"/>
        <w:jc w:val="both"/>
        <w:rPr>
          <w:color w:val="000000"/>
          <w:lang w:val="en-GB"/>
        </w:rPr>
      </w:pPr>
    </w:p>
    <w:p w14:paraId="2843129C" w14:textId="77777777" w:rsidR="00117D88" w:rsidRDefault="00117D88" w:rsidP="000B1A51">
      <w:pPr>
        <w:suppressAutoHyphens w:val="0"/>
        <w:autoSpaceDE w:val="0"/>
        <w:spacing w:line="360" w:lineRule="auto"/>
        <w:ind w:firstLine="720"/>
        <w:jc w:val="both"/>
        <w:rPr>
          <w:color w:val="000000"/>
          <w:lang w:val="en-GB"/>
        </w:rPr>
      </w:pPr>
      <w:r>
        <w:rPr>
          <w:color w:val="000000"/>
          <w:lang w:val="en-GB"/>
        </w:rPr>
        <w:t xml:space="preserve">I would like to convey my </w:t>
      </w:r>
      <w:r>
        <w:t xml:space="preserve">sincere thanks to </w:t>
      </w:r>
      <w:r>
        <w:rPr>
          <w:b/>
        </w:rPr>
        <w:t xml:space="preserve">Dr. M. U. </w:t>
      </w:r>
      <w:proofErr w:type="spellStart"/>
      <w:r>
        <w:rPr>
          <w:b/>
        </w:rPr>
        <w:t>Aswath</w:t>
      </w:r>
      <w:proofErr w:type="spellEnd"/>
      <w:r>
        <w:t xml:space="preserve">, Principal, BIT and </w:t>
      </w:r>
      <w:r>
        <w:rPr>
          <w:b/>
        </w:rPr>
        <w:t>Dr. Asha T.</w:t>
      </w:r>
      <w:r>
        <w:t>, HOD, Department of CS&amp;E, BIT</w:t>
      </w:r>
      <w:r>
        <w:rPr>
          <w:color w:val="000000"/>
          <w:lang w:val="en-GB"/>
        </w:rPr>
        <w:t xml:space="preserve"> for being kind enough to provide the necessary support to carry out the mini project. </w:t>
      </w:r>
    </w:p>
    <w:p w14:paraId="302DC470" w14:textId="77777777" w:rsidR="00117D88" w:rsidRDefault="00117D88" w:rsidP="00117D88">
      <w:pPr>
        <w:suppressAutoHyphens w:val="0"/>
        <w:autoSpaceDE w:val="0"/>
        <w:spacing w:line="360" w:lineRule="auto"/>
        <w:jc w:val="both"/>
        <w:rPr>
          <w:color w:val="000000"/>
          <w:lang w:val="en-GB"/>
        </w:rPr>
      </w:pPr>
    </w:p>
    <w:p w14:paraId="66D5C764" w14:textId="77777777" w:rsidR="00117D88" w:rsidRDefault="00117D88" w:rsidP="000B1A51">
      <w:pPr>
        <w:suppressAutoHyphens w:val="0"/>
        <w:autoSpaceDE w:val="0"/>
        <w:spacing w:line="360" w:lineRule="auto"/>
        <w:ind w:firstLine="720"/>
        <w:jc w:val="both"/>
        <w:rPr>
          <w:color w:val="000000"/>
          <w:lang w:val="en-GB"/>
        </w:rPr>
      </w:pPr>
      <w:r>
        <w:rPr>
          <w:color w:val="000000"/>
          <w:lang w:val="en-GB"/>
        </w:rPr>
        <w:t xml:space="preserve">I am most humbled to mention the enthusiastic influence provided by the lab in-charges </w:t>
      </w:r>
      <w:r>
        <w:rPr>
          <w:b/>
        </w:rPr>
        <w:t xml:space="preserve">Prof. N. Thanuja </w:t>
      </w:r>
      <w:r w:rsidRPr="006E1FE0">
        <w:t>a</w:t>
      </w:r>
      <w:r>
        <w:t xml:space="preserve">nd </w:t>
      </w:r>
      <w:r w:rsidRPr="006E1FE0">
        <w:rPr>
          <w:b/>
        </w:rPr>
        <w:t xml:space="preserve">Prof. </w:t>
      </w:r>
      <w:proofErr w:type="spellStart"/>
      <w:r>
        <w:rPr>
          <w:b/>
        </w:rPr>
        <w:t>Bhanushree</w:t>
      </w:r>
      <w:proofErr w:type="spellEnd"/>
      <w:r>
        <w:rPr>
          <w:b/>
        </w:rPr>
        <w:t xml:space="preserve"> K. J.,</w:t>
      </w:r>
      <w:r>
        <w:rPr>
          <w:color w:val="000000"/>
          <w:lang w:val="en-GB"/>
        </w:rPr>
        <w:t xml:space="preserve"> on the project for their ideas, time to time suggestions for being a constant guide and co-operation showed during the venture and making this project a great success. </w:t>
      </w:r>
    </w:p>
    <w:p w14:paraId="324F24D7" w14:textId="77777777" w:rsidR="00117D88" w:rsidRDefault="00117D88" w:rsidP="00117D88">
      <w:pPr>
        <w:suppressAutoHyphens w:val="0"/>
        <w:autoSpaceDE w:val="0"/>
        <w:spacing w:line="360" w:lineRule="auto"/>
        <w:jc w:val="both"/>
        <w:rPr>
          <w:color w:val="000000"/>
          <w:lang w:val="en-GB"/>
        </w:rPr>
      </w:pPr>
    </w:p>
    <w:p w14:paraId="214519F5" w14:textId="77777777" w:rsidR="00117D88" w:rsidRDefault="00117D88" w:rsidP="000B1A51">
      <w:pPr>
        <w:suppressAutoHyphens w:val="0"/>
        <w:autoSpaceDE w:val="0"/>
        <w:spacing w:line="360" w:lineRule="auto"/>
        <w:ind w:firstLine="720"/>
        <w:jc w:val="both"/>
        <w:rPr>
          <w:sz w:val="23"/>
          <w:szCs w:val="23"/>
        </w:rPr>
      </w:pPr>
      <w:r>
        <w:rPr>
          <w:color w:val="000000"/>
          <w:lang w:val="en-GB"/>
        </w:rPr>
        <w:t xml:space="preserve">I would also take this opportunity to thank my friends and family for their constant support and help. I'm very much pleasured to express my sincere gratitude to the friendly co-operation showed </w:t>
      </w:r>
      <w:r>
        <w:rPr>
          <w:sz w:val="23"/>
          <w:szCs w:val="23"/>
        </w:rPr>
        <w:t xml:space="preserve">by all the </w:t>
      </w:r>
      <w:r>
        <w:rPr>
          <w:b/>
          <w:bCs/>
          <w:sz w:val="23"/>
          <w:szCs w:val="23"/>
        </w:rPr>
        <w:t xml:space="preserve">staff members </w:t>
      </w:r>
      <w:r>
        <w:rPr>
          <w:sz w:val="23"/>
          <w:szCs w:val="23"/>
        </w:rPr>
        <w:t>of Computer Science Department, BIT.</w:t>
      </w:r>
    </w:p>
    <w:p w14:paraId="73019B46" w14:textId="77777777" w:rsidR="00117D88" w:rsidRDefault="00117D88" w:rsidP="00117D88">
      <w:pPr>
        <w:spacing w:line="360" w:lineRule="auto"/>
        <w:jc w:val="both"/>
        <w:rPr>
          <w:sz w:val="56"/>
          <w:szCs w:val="56"/>
        </w:rPr>
      </w:pPr>
    </w:p>
    <w:p w14:paraId="1FAED361" w14:textId="77777777" w:rsidR="00117D88" w:rsidRDefault="00117D88" w:rsidP="00117D88">
      <w:pPr>
        <w:jc w:val="center"/>
        <w:rPr>
          <w:sz w:val="56"/>
          <w:szCs w:val="56"/>
        </w:rPr>
      </w:pPr>
    </w:p>
    <w:p w14:paraId="10EFE8F6" w14:textId="6E08BACB" w:rsidR="00117D88" w:rsidRPr="001102C6" w:rsidRDefault="006D0977" w:rsidP="00117D88">
      <w:pPr>
        <w:ind w:left="5040"/>
        <w:jc w:val="right"/>
        <w:rPr>
          <w:b/>
          <w:bCs/>
        </w:rPr>
      </w:pPr>
      <w:r>
        <w:rPr>
          <w:b/>
          <w:bCs/>
        </w:rPr>
        <w:t>RAJ KAMAL</w:t>
      </w:r>
    </w:p>
    <w:p w14:paraId="28998CFE" w14:textId="46C39C52" w:rsidR="006A1D62" w:rsidRDefault="00117D88">
      <w:pPr>
        <w:jc w:val="center"/>
        <w:rPr>
          <w:b/>
          <w:bCs/>
        </w:rPr>
      </w:pPr>
      <w:r w:rsidRPr="001102C6">
        <w:rPr>
          <w:b/>
          <w:bCs/>
        </w:rPr>
        <w:t xml:space="preserve">     </w:t>
      </w:r>
      <w:r w:rsidRPr="001102C6">
        <w:tab/>
      </w:r>
      <w:r w:rsidRPr="001102C6">
        <w:tab/>
      </w:r>
      <w:r w:rsidRPr="001102C6">
        <w:tab/>
      </w:r>
      <w:r w:rsidRPr="001102C6">
        <w:rPr>
          <w:b/>
          <w:bCs/>
        </w:rPr>
        <w:t xml:space="preserve">      </w:t>
      </w:r>
      <w:r>
        <w:rPr>
          <w:b/>
          <w:bCs/>
        </w:rPr>
        <w:tab/>
      </w:r>
      <w:r>
        <w:rPr>
          <w:b/>
          <w:bCs/>
        </w:rPr>
        <w:tab/>
      </w:r>
      <w:r>
        <w:rPr>
          <w:b/>
          <w:bCs/>
        </w:rPr>
        <w:tab/>
      </w:r>
      <w:r>
        <w:rPr>
          <w:b/>
          <w:bCs/>
        </w:rPr>
        <w:tab/>
      </w:r>
      <w:r>
        <w:rPr>
          <w:b/>
          <w:bCs/>
        </w:rPr>
        <w:tab/>
      </w:r>
      <w:r>
        <w:rPr>
          <w:b/>
          <w:bCs/>
        </w:rPr>
        <w:tab/>
      </w:r>
      <w:r>
        <w:rPr>
          <w:b/>
          <w:bCs/>
        </w:rPr>
        <w:tab/>
      </w:r>
      <w:r w:rsidRPr="001102C6">
        <w:rPr>
          <w:b/>
          <w:bCs/>
        </w:rPr>
        <w:t>1BI1</w:t>
      </w:r>
      <w:r w:rsidR="006D0977">
        <w:rPr>
          <w:b/>
          <w:bCs/>
        </w:rPr>
        <w:t>8CS118</w:t>
      </w:r>
    </w:p>
    <w:p w14:paraId="5950DBC4" w14:textId="77777777" w:rsidR="006D0977" w:rsidRDefault="006D0977">
      <w:pPr>
        <w:jc w:val="center"/>
        <w:rPr>
          <w:sz w:val="56"/>
          <w:szCs w:val="56"/>
        </w:rPr>
      </w:pPr>
    </w:p>
    <w:p w14:paraId="25C2B448" w14:textId="77777777" w:rsidR="006A1D62" w:rsidRDefault="006A1D62">
      <w:pPr>
        <w:jc w:val="center"/>
        <w:rPr>
          <w:sz w:val="56"/>
          <w:szCs w:val="56"/>
        </w:rPr>
      </w:pPr>
    </w:p>
    <w:p w14:paraId="398AF6FD" w14:textId="77777777" w:rsidR="006A1D62" w:rsidRDefault="006A1D62">
      <w:pPr>
        <w:jc w:val="center"/>
        <w:rPr>
          <w:sz w:val="56"/>
          <w:szCs w:val="56"/>
        </w:rPr>
      </w:pPr>
    </w:p>
    <w:p w14:paraId="233210AB" w14:textId="77777777" w:rsidR="006A1D62" w:rsidRDefault="006A1D62">
      <w:pPr>
        <w:jc w:val="center"/>
        <w:rPr>
          <w:sz w:val="56"/>
          <w:szCs w:val="56"/>
        </w:rPr>
      </w:pPr>
    </w:p>
    <w:p w14:paraId="2A4960D7" w14:textId="77777777" w:rsidR="00CC6377" w:rsidRDefault="00CC6377" w:rsidP="00CC6377">
      <w:pPr>
        <w:suppressAutoHyphens w:val="0"/>
        <w:spacing w:after="200" w:line="276" w:lineRule="auto"/>
        <w:rPr>
          <w:sz w:val="56"/>
          <w:szCs w:val="56"/>
        </w:rPr>
      </w:pPr>
    </w:p>
    <w:p w14:paraId="38964C51" w14:textId="0AD8628D" w:rsidR="003001FA" w:rsidRPr="00CB2ACA" w:rsidRDefault="003001FA" w:rsidP="00CC6377">
      <w:pPr>
        <w:suppressAutoHyphens w:val="0"/>
        <w:spacing w:after="200" w:line="276" w:lineRule="auto"/>
        <w:ind w:left="2880"/>
        <w:rPr>
          <w:rFonts w:eastAsia="Calibri"/>
          <w:b/>
          <w:sz w:val="28"/>
          <w:lang w:eastAsia="en-US"/>
        </w:rPr>
      </w:pPr>
      <w:r w:rsidRPr="00CB2ACA">
        <w:rPr>
          <w:rFonts w:eastAsia="Calibri"/>
          <w:b/>
          <w:sz w:val="28"/>
          <w:lang w:eastAsia="en-US"/>
        </w:rPr>
        <w:lastRenderedPageBreak/>
        <w:t>Table of contents</w:t>
      </w:r>
    </w:p>
    <w:p w14:paraId="78FA9D15" w14:textId="77777777" w:rsidR="003001FA" w:rsidRPr="003001FA" w:rsidRDefault="003001FA" w:rsidP="003001FA">
      <w:pPr>
        <w:numPr>
          <w:ilvl w:val="0"/>
          <w:numId w:val="6"/>
        </w:numPr>
        <w:suppressAutoHyphens w:val="0"/>
        <w:spacing w:after="200" w:line="480" w:lineRule="auto"/>
        <w:contextualSpacing/>
        <w:jc w:val="both"/>
        <w:rPr>
          <w:rFonts w:eastAsia="Calibri"/>
          <w:lang w:eastAsia="en-US"/>
        </w:rPr>
      </w:pPr>
      <w:r w:rsidRPr="003001FA">
        <w:rPr>
          <w:rFonts w:eastAsia="Calibri"/>
          <w:lang w:eastAsia="en-US"/>
        </w:rPr>
        <w:t>Introduction…………………………………………………………</w:t>
      </w:r>
      <w:r w:rsidRPr="003001FA">
        <w:rPr>
          <w:rFonts w:eastAsia="Calibri"/>
          <w:lang w:eastAsia="en-US"/>
        </w:rPr>
        <w:tab/>
        <w:t>…….</w:t>
      </w:r>
      <w:r w:rsidRPr="003001FA">
        <w:rPr>
          <w:rFonts w:eastAsia="Calibri"/>
          <w:lang w:eastAsia="en-US"/>
        </w:rPr>
        <w:tab/>
        <w:t>1</w:t>
      </w:r>
    </w:p>
    <w:p w14:paraId="416930C8" w14:textId="77777777" w:rsidR="003001FA" w:rsidRPr="003001FA" w:rsidRDefault="003001FA" w:rsidP="003001FA">
      <w:pPr>
        <w:numPr>
          <w:ilvl w:val="1"/>
          <w:numId w:val="6"/>
        </w:numPr>
        <w:suppressAutoHyphens w:val="0"/>
        <w:spacing w:after="200" w:line="480" w:lineRule="auto"/>
        <w:contextualSpacing/>
        <w:jc w:val="both"/>
        <w:rPr>
          <w:rFonts w:eastAsia="Calibri"/>
          <w:lang w:eastAsia="en-US"/>
        </w:rPr>
      </w:pPr>
      <w:r w:rsidRPr="003001FA">
        <w:rPr>
          <w:rFonts w:eastAsia="Calibri"/>
          <w:lang w:eastAsia="en-US"/>
        </w:rPr>
        <w:t>Computer Graphics……………………………………………………</w:t>
      </w:r>
      <w:r w:rsidRPr="003001FA">
        <w:rPr>
          <w:rFonts w:eastAsia="Calibri"/>
          <w:lang w:eastAsia="en-US"/>
        </w:rPr>
        <w:tab/>
        <w:t>1</w:t>
      </w:r>
    </w:p>
    <w:p w14:paraId="7B812FC3" w14:textId="4FFC0023" w:rsidR="003001FA" w:rsidRPr="003001FA" w:rsidRDefault="003001FA" w:rsidP="003001FA">
      <w:pPr>
        <w:numPr>
          <w:ilvl w:val="1"/>
          <w:numId w:val="6"/>
        </w:numPr>
        <w:suppressAutoHyphens w:val="0"/>
        <w:spacing w:after="200" w:line="480" w:lineRule="auto"/>
        <w:contextualSpacing/>
        <w:jc w:val="both"/>
        <w:rPr>
          <w:rFonts w:eastAsia="Calibri"/>
          <w:lang w:eastAsia="en-US"/>
        </w:rPr>
      </w:pPr>
      <w:r w:rsidRPr="003001FA">
        <w:rPr>
          <w:rFonts w:eastAsia="Calibri"/>
          <w:lang w:eastAsia="en-US"/>
        </w:rPr>
        <w:t>Application of Computer Graphics…………………………………...</w:t>
      </w:r>
      <w:r w:rsidRPr="003001FA">
        <w:rPr>
          <w:rFonts w:eastAsia="Calibri"/>
          <w:lang w:eastAsia="en-US"/>
        </w:rPr>
        <w:tab/>
      </w:r>
      <w:r w:rsidR="00AA190F">
        <w:rPr>
          <w:rFonts w:eastAsia="Calibri"/>
          <w:lang w:eastAsia="en-US"/>
        </w:rPr>
        <w:t>1</w:t>
      </w:r>
    </w:p>
    <w:p w14:paraId="26123424" w14:textId="2DE1BF87" w:rsidR="003001FA" w:rsidRPr="003001FA" w:rsidRDefault="003001FA" w:rsidP="003001FA">
      <w:pPr>
        <w:numPr>
          <w:ilvl w:val="1"/>
          <w:numId w:val="6"/>
        </w:numPr>
        <w:suppressAutoHyphens w:val="0"/>
        <w:spacing w:after="200" w:line="480" w:lineRule="auto"/>
        <w:contextualSpacing/>
        <w:jc w:val="both"/>
        <w:rPr>
          <w:rFonts w:eastAsia="Calibri"/>
          <w:lang w:eastAsia="en-US"/>
        </w:rPr>
      </w:pPr>
      <w:r w:rsidRPr="003001FA">
        <w:rPr>
          <w:rFonts w:eastAsia="Calibri"/>
          <w:lang w:eastAsia="en-US"/>
        </w:rPr>
        <w:t>OpenGL………………………………………………………………</w:t>
      </w:r>
      <w:r w:rsidRPr="003001FA">
        <w:rPr>
          <w:rFonts w:eastAsia="Calibri"/>
          <w:lang w:eastAsia="en-US"/>
        </w:rPr>
        <w:tab/>
      </w:r>
      <w:r w:rsidR="006404A3">
        <w:rPr>
          <w:rFonts w:eastAsia="Calibri"/>
          <w:lang w:eastAsia="en-US"/>
        </w:rPr>
        <w:t>3</w:t>
      </w:r>
    </w:p>
    <w:p w14:paraId="23671CED" w14:textId="16F1A5C5" w:rsidR="003001FA" w:rsidRPr="003001FA" w:rsidRDefault="003001FA" w:rsidP="003001FA">
      <w:pPr>
        <w:numPr>
          <w:ilvl w:val="1"/>
          <w:numId w:val="6"/>
        </w:numPr>
        <w:suppressAutoHyphens w:val="0"/>
        <w:spacing w:after="200" w:line="480" w:lineRule="auto"/>
        <w:contextualSpacing/>
        <w:jc w:val="both"/>
        <w:rPr>
          <w:rFonts w:eastAsia="Calibri"/>
          <w:lang w:eastAsia="en-US"/>
        </w:rPr>
      </w:pPr>
      <w:r w:rsidRPr="003001FA">
        <w:rPr>
          <w:rFonts w:eastAsia="Calibri"/>
          <w:lang w:eastAsia="en-US"/>
        </w:rPr>
        <w:t>Problem Statement……………………………………………………</w:t>
      </w:r>
      <w:r w:rsidRPr="003001FA">
        <w:rPr>
          <w:rFonts w:eastAsia="Calibri"/>
          <w:lang w:eastAsia="en-US"/>
        </w:rPr>
        <w:tab/>
      </w:r>
      <w:r w:rsidR="00AA190F">
        <w:rPr>
          <w:rFonts w:eastAsia="Calibri"/>
          <w:lang w:eastAsia="en-US"/>
        </w:rPr>
        <w:t>4</w:t>
      </w:r>
    </w:p>
    <w:p w14:paraId="45CD6D64" w14:textId="221C5FC9" w:rsidR="003001FA" w:rsidRPr="003001FA" w:rsidRDefault="003001FA" w:rsidP="003001FA">
      <w:pPr>
        <w:numPr>
          <w:ilvl w:val="1"/>
          <w:numId w:val="6"/>
        </w:numPr>
        <w:suppressAutoHyphens w:val="0"/>
        <w:spacing w:after="200" w:line="480" w:lineRule="auto"/>
        <w:contextualSpacing/>
        <w:jc w:val="both"/>
        <w:rPr>
          <w:rFonts w:eastAsia="Calibri"/>
          <w:lang w:eastAsia="en-US"/>
        </w:rPr>
      </w:pPr>
      <w:r w:rsidRPr="003001FA">
        <w:rPr>
          <w:rFonts w:eastAsia="Calibri"/>
          <w:lang w:eastAsia="en-US"/>
        </w:rPr>
        <w:t xml:space="preserve">Objective </w:t>
      </w:r>
      <w:r w:rsidR="009A678E">
        <w:rPr>
          <w:rFonts w:eastAsia="Calibri"/>
          <w:lang w:eastAsia="en-US"/>
        </w:rPr>
        <w:t>o</w:t>
      </w:r>
      <w:r w:rsidRPr="003001FA">
        <w:rPr>
          <w:rFonts w:eastAsia="Calibri"/>
          <w:lang w:eastAsia="en-US"/>
        </w:rPr>
        <w:t xml:space="preserve">f The Project …….……………………………………… </w:t>
      </w:r>
      <w:r w:rsidRPr="003001FA">
        <w:rPr>
          <w:rFonts w:eastAsia="Calibri"/>
          <w:lang w:eastAsia="en-US"/>
        </w:rPr>
        <w:tab/>
      </w:r>
      <w:r w:rsidR="006404A3">
        <w:rPr>
          <w:rFonts w:eastAsia="Calibri"/>
          <w:lang w:eastAsia="en-US"/>
        </w:rPr>
        <w:t>4</w:t>
      </w:r>
    </w:p>
    <w:p w14:paraId="74EA5F21" w14:textId="72049554" w:rsidR="003001FA" w:rsidRPr="003001FA" w:rsidRDefault="003001FA" w:rsidP="003001FA">
      <w:pPr>
        <w:numPr>
          <w:ilvl w:val="1"/>
          <w:numId w:val="6"/>
        </w:numPr>
        <w:suppressAutoHyphens w:val="0"/>
        <w:spacing w:after="200" w:line="480" w:lineRule="auto"/>
        <w:contextualSpacing/>
        <w:jc w:val="both"/>
        <w:rPr>
          <w:rFonts w:eastAsia="Calibri"/>
          <w:lang w:eastAsia="en-US"/>
        </w:rPr>
      </w:pPr>
      <w:r w:rsidRPr="003001FA">
        <w:rPr>
          <w:rFonts w:eastAsia="Calibri"/>
          <w:lang w:eastAsia="en-US"/>
        </w:rPr>
        <w:t xml:space="preserve">Organization </w:t>
      </w:r>
      <w:r w:rsidR="009A678E">
        <w:rPr>
          <w:rFonts w:eastAsia="Calibri"/>
          <w:lang w:eastAsia="en-US"/>
        </w:rPr>
        <w:t>o</w:t>
      </w:r>
      <w:r w:rsidRPr="003001FA">
        <w:rPr>
          <w:rFonts w:eastAsia="Calibri"/>
          <w:lang w:eastAsia="en-US"/>
        </w:rPr>
        <w:t xml:space="preserve">f The </w:t>
      </w:r>
      <w:proofErr w:type="gramStart"/>
      <w:r w:rsidR="00AA190F">
        <w:rPr>
          <w:rFonts w:eastAsia="Calibri"/>
          <w:lang w:eastAsia="en-US"/>
        </w:rPr>
        <w:t>Project</w:t>
      </w:r>
      <w:r w:rsidRPr="003001FA">
        <w:rPr>
          <w:rFonts w:eastAsia="Calibri"/>
          <w:lang w:eastAsia="en-US"/>
        </w:rPr>
        <w:t>..</w:t>
      </w:r>
      <w:proofErr w:type="gramEnd"/>
      <w:r w:rsidRPr="003001FA">
        <w:rPr>
          <w:rFonts w:eastAsia="Calibri"/>
          <w:lang w:eastAsia="en-US"/>
        </w:rPr>
        <w:t>…………………………………………</w:t>
      </w:r>
      <w:r w:rsidRPr="003001FA">
        <w:rPr>
          <w:rFonts w:eastAsia="Calibri"/>
          <w:lang w:eastAsia="en-US"/>
        </w:rPr>
        <w:tab/>
      </w:r>
      <w:r w:rsidR="00AA190F">
        <w:rPr>
          <w:rFonts w:eastAsia="Calibri"/>
          <w:lang w:eastAsia="en-US"/>
        </w:rPr>
        <w:t>5</w:t>
      </w:r>
    </w:p>
    <w:p w14:paraId="5E5071F8" w14:textId="16DCBCFC" w:rsidR="003001FA" w:rsidRPr="003001FA" w:rsidRDefault="003001FA" w:rsidP="003001FA">
      <w:pPr>
        <w:numPr>
          <w:ilvl w:val="0"/>
          <w:numId w:val="6"/>
        </w:numPr>
        <w:suppressAutoHyphens w:val="0"/>
        <w:spacing w:after="200" w:line="480" w:lineRule="auto"/>
        <w:contextualSpacing/>
        <w:jc w:val="both"/>
        <w:rPr>
          <w:rFonts w:eastAsia="Calibri"/>
          <w:lang w:eastAsia="en-US"/>
        </w:rPr>
      </w:pPr>
      <w:r w:rsidRPr="003001FA">
        <w:rPr>
          <w:rFonts w:eastAsia="Calibri"/>
          <w:lang w:eastAsia="en-US"/>
        </w:rPr>
        <w:t>System Specification ……………………………………………………..</w:t>
      </w:r>
      <w:r w:rsidRPr="003001FA">
        <w:rPr>
          <w:rFonts w:eastAsia="Calibri"/>
          <w:lang w:eastAsia="en-US"/>
        </w:rPr>
        <w:tab/>
      </w:r>
      <w:r w:rsidR="00C321A1">
        <w:rPr>
          <w:rFonts w:eastAsia="Calibri"/>
          <w:lang w:eastAsia="en-US"/>
        </w:rPr>
        <w:t>6</w:t>
      </w:r>
    </w:p>
    <w:p w14:paraId="4F311008" w14:textId="2C16A197" w:rsidR="003001FA" w:rsidRPr="003001FA" w:rsidRDefault="00C321A1" w:rsidP="003001FA">
      <w:pPr>
        <w:numPr>
          <w:ilvl w:val="1"/>
          <w:numId w:val="6"/>
        </w:numPr>
        <w:suppressAutoHyphens w:val="0"/>
        <w:spacing w:after="200" w:line="480" w:lineRule="auto"/>
        <w:contextualSpacing/>
        <w:jc w:val="both"/>
        <w:rPr>
          <w:rFonts w:eastAsia="Calibri"/>
          <w:lang w:eastAsia="en-US"/>
        </w:rPr>
      </w:pPr>
      <w:r>
        <w:rPr>
          <w:rFonts w:eastAsia="Calibri"/>
          <w:lang w:eastAsia="en-US"/>
        </w:rPr>
        <w:t>Hard</w:t>
      </w:r>
      <w:r w:rsidR="003001FA" w:rsidRPr="003001FA">
        <w:rPr>
          <w:rFonts w:eastAsia="Calibri"/>
          <w:lang w:eastAsia="en-US"/>
        </w:rPr>
        <w:t>ware Requirements………………………………………………..</w:t>
      </w:r>
      <w:r w:rsidR="003001FA" w:rsidRPr="003001FA">
        <w:rPr>
          <w:rFonts w:eastAsia="Calibri"/>
          <w:lang w:eastAsia="en-US"/>
        </w:rPr>
        <w:tab/>
      </w:r>
      <w:r>
        <w:rPr>
          <w:rFonts w:eastAsia="Calibri"/>
          <w:lang w:eastAsia="en-US"/>
        </w:rPr>
        <w:t>6</w:t>
      </w:r>
    </w:p>
    <w:p w14:paraId="2840F40D" w14:textId="294761B0" w:rsidR="003001FA" w:rsidRPr="003001FA" w:rsidRDefault="00C321A1" w:rsidP="003001FA">
      <w:pPr>
        <w:numPr>
          <w:ilvl w:val="1"/>
          <w:numId w:val="6"/>
        </w:numPr>
        <w:suppressAutoHyphens w:val="0"/>
        <w:spacing w:after="200" w:line="480" w:lineRule="auto"/>
        <w:contextualSpacing/>
        <w:jc w:val="both"/>
        <w:rPr>
          <w:rFonts w:eastAsia="Calibri"/>
          <w:lang w:eastAsia="en-US"/>
        </w:rPr>
      </w:pPr>
      <w:r>
        <w:rPr>
          <w:rFonts w:eastAsia="Calibri"/>
          <w:lang w:eastAsia="en-US"/>
        </w:rPr>
        <w:t>Soft</w:t>
      </w:r>
      <w:r w:rsidR="003001FA" w:rsidRPr="003001FA">
        <w:rPr>
          <w:rFonts w:eastAsia="Calibri"/>
          <w:lang w:eastAsia="en-US"/>
        </w:rPr>
        <w:t>ware Requirements………………………………………………</w:t>
      </w:r>
      <w:r w:rsidR="003001FA" w:rsidRPr="003001FA">
        <w:rPr>
          <w:rFonts w:eastAsia="Calibri"/>
          <w:lang w:eastAsia="en-US"/>
        </w:rPr>
        <w:tab/>
      </w:r>
      <w:r>
        <w:rPr>
          <w:rFonts w:eastAsia="Calibri"/>
          <w:lang w:eastAsia="en-US"/>
        </w:rPr>
        <w:t>6</w:t>
      </w:r>
    </w:p>
    <w:p w14:paraId="5EDF54D6" w14:textId="139E7DAD" w:rsidR="003001FA" w:rsidRPr="003001FA" w:rsidRDefault="003001FA" w:rsidP="003001FA">
      <w:pPr>
        <w:numPr>
          <w:ilvl w:val="0"/>
          <w:numId w:val="6"/>
        </w:numPr>
        <w:suppressAutoHyphens w:val="0"/>
        <w:spacing w:after="200" w:line="480" w:lineRule="auto"/>
        <w:contextualSpacing/>
        <w:jc w:val="both"/>
        <w:rPr>
          <w:rFonts w:eastAsia="Calibri"/>
          <w:lang w:eastAsia="en-US"/>
        </w:rPr>
      </w:pPr>
      <w:r w:rsidRPr="003001FA">
        <w:rPr>
          <w:rFonts w:eastAsia="Calibri"/>
          <w:lang w:eastAsia="en-US"/>
        </w:rPr>
        <w:t>Design……………………………………………………………………..</w:t>
      </w:r>
      <w:r w:rsidRPr="003001FA">
        <w:rPr>
          <w:rFonts w:eastAsia="Calibri"/>
          <w:lang w:eastAsia="en-US"/>
        </w:rPr>
        <w:tab/>
      </w:r>
      <w:r w:rsidR="00C321A1">
        <w:rPr>
          <w:rFonts w:eastAsia="Calibri"/>
          <w:lang w:eastAsia="en-US"/>
        </w:rPr>
        <w:t>7</w:t>
      </w:r>
    </w:p>
    <w:p w14:paraId="38C685D6" w14:textId="427B32D0" w:rsidR="003001FA" w:rsidRPr="003001FA" w:rsidRDefault="003001FA" w:rsidP="003001FA">
      <w:pPr>
        <w:suppressAutoHyphens w:val="0"/>
        <w:spacing w:after="200" w:line="480" w:lineRule="auto"/>
        <w:ind w:left="720"/>
        <w:contextualSpacing/>
        <w:jc w:val="both"/>
        <w:rPr>
          <w:rFonts w:eastAsia="Calibri"/>
          <w:lang w:eastAsia="en-US"/>
        </w:rPr>
      </w:pPr>
      <w:r w:rsidRPr="003001FA">
        <w:rPr>
          <w:rFonts w:eastAsia="Calibri"/>
          <w:lang w:eastAsia="en-US"/>
        </w:rPr>
        <w:t>3.1 Flow Diagram…………………………………………………………</w:t>
      </w:r>
      <w:r w:rsidRPr="003001FA">
        <w:rPr>
          <w:rFonts w:eastAsia="Calibri"/>
          <w:lang w:eastAsia="en-US"/>
        </w:rPr>
        <w:tab/>
      </w:r>
      <w:r w:rsidR="00C321A1">
        <w:rPr>
          <w:rFonts w:eastAsia="Calibri"/>
          <w:lang w:eastAsia="en-US"/>
        </w:rPr>
        <w:t>7</w:t>
      </w:r>
    </w:p>
    <w:p w14:paraId="33093264" w14:textId="42A52A86" w:rsidR="003001FA" w:rsidRPr="003001FA" w:rsidRDefault="003001FA" w:rsidP="003001FA">
      <w:pPr>
        <w:suppressAutoHyphens w:val="0"/>
        <w:spacing w:after="200" w:line="480" w:lineRule="auto"/>
        <w:ind w:left="720"/>
        <w:contextualSpacing/>
        <w:jc w:val="both"/>
        <w:rPr>
          <w:rFonts w:eastAsia="Calibri"/>
          <w:lang w:eastAsia="en-US"/>
        </w:rPr>
      </w:pPr>
      <w:r w:rsidRPr="003001FA">
        <w:rPr>
          <w:rFonts w:eastAsia="Calibri"/>
          <w:lang w:eastAsia="en-US"/>
        </w:rPr>
        <w:t>3.2 Description of Flow Diagram…………………………………………</w:t>
      </w:r>
      <w:r w:rsidRPr="003001FA">
        <w:rPr>
          <w:rFonts w:eastAsia="Calibri"/>
          <w:lang w:eastAsia="en-US"/>
        </w:rPr>
        <w:tab/>
      </w:r>
      <w:r w:rsidR="00C321A1">
        <w:rPr>
          <w:rFonts w:eastAsia="Calibri"/>
          <w:lang w:eastAsia="en-US"/>
        </w:rPr>
        <w:t>8</w:t>
      </w:r>
    </w:p>
    <w:p w14:paraId="02DF0365" w14:textId="2240B10E" w:rsidR="003001FA" w:rsidRPr="003001FA" w:rsidRDefault="003001FA" w:rsidP="003001FA">
      <w:pPr>
        <w:numPr>
          <w:ilvl w:val="0"/>
          <w:numId w:val="6"/>
        </w:numPr>
        <w:suppressAutoHyphens w:val="0"/>
        <w:spacing w:after="200" w:line="480" w:lineRule="auto"/>
        <w:contextualSpacing/>
        <w:jc w:val="both"/>
        <w:rPr>
          <w:rFonts w:eastAsia="Calibri"/>
          <w:lang w:eastAsia="en-US"/>
        </w:rPr>
      </w:pPr>
      <w:r w:rsidRPr="003001FA">
        <w:rPr>
          <w:rFonts w:eastAsia="Calibri"/>
          <w:lang w:eastAsia="en-US"/>
        </w:rPr>
        <w:t>Implementation……………………………………………………………</w:t>
      </w:r>
      <w:r w:rsidRPr="003001FA">
        <w:rPr>
          <w:rFonts w:eastAsia="Calibri"/>
          <w:lang w:eastAsia="en-US"/>
        </w:rPr>
        <w:tab/>
      </w:r>
      <w:r w:rsidR="00C321A1">
        <w:rPr>
          <w:rFonts w:eastAsia="Calibri"/>
          <w:lang w:eastAsia="en-US"/>
        </w:rPr>
        <w:t>9</w:t>
      </w:r>
    </w:p>
    <w:p w14:paraId="4091DDBB" w14:textId="151C8189" w:rsidR="003001FA" w:rsidRPr="003001FA" w:rsidRDefault="003001FA" w:rsidP="003001FA">
      <w:pPr>
        <w:numPr>
          <w:ilvl w:val="1"/>
          <w:numId w:val="6"/>
        </w:numPr>
        <w:suppressAutoHyphens w:val="0"/>
        <w:spacing w:after="200" w:line="480" w:lineRule="auto"/>
        <w:contextualSpacing/>
        <w:jc w:val="both"/>
        <w:rPr>
          <w:rFonts w:eastAsia="Calibri"/>
          <w:lang w:eastAsia="en-US"/>
        </w:rPr>
      </w:pPr>
      <w:r w:rsidRPr="003001FA">
        <w:rPr>
          <w:rFonts w:eastAsia="Calibri"/>
          <w:lang w:eastAsia="en-US"/>
        </w:rPr>
        <w:t>Built In Functions……………………………………………………..</w:t>
      </w:r>
      <w:r w:rsidRPr="003001FA">
        <w:rPr>
          <w:rFonts w:eastAsia="Calibri"/>
          <w:lang w:eastAsia="en-US"/>
        </w:rPr>
        <w:tab/>
      </w:r>
      <w:r w:rsidR="00C321A1">
        <w:rPr>
          <w:rFonts w:eastAsia="Calibri"/>
          <w:lang w:eastAsia="en-US"/>
        </w:rPr>
        <w:t>9</w:t>
      </w:r>
    </w:p>
    <w:p w14:paraId="36F436F0" w14:textId="12CD56FE" w:rsidR="003001FA" w:rsidRDefault="003001FA" w:rsidP="003001FA">
      <w:pPr>
        <w:numPr>
          <w:ilvl w:val="1"/>
          <w:numId w:val="6"/>
        </w:numPr>
        <w:suppressAutoHyphens w:val="0"/>
        <w:spacing w:after="200" w:line="480" w:lineRule="auto"/>
        <w:contextualSpacing/>
        <w:jc w:val="both"/>
        <w:rPr>
          <w:rFonts w:eastAsia="Calibri"/>
          <w:lang w:eastAsia="en-US"/>
        </w:rPr>
      </w:pPr>
      <w:r w:rsidRPr="003001FA">
        <w:rPr>
          <w:rFonts w:eastAsia="Calibri"/>
          <w:lang w:eastAsia="en-US"/>
        </w:rPr>
        <w:t>User Defined Functions With Modules……………………………….</w:t>
      </w:r>
      <w:r w:rsidRPr="003001FA">
        <w:rPr>
          <w:rFonts w:eastAsia="Calibri"/>
          <w:lang w:eastAsia="en-US"/>
        </w:rPr>
        <w:tab/>
        <w:t>1</w:t>
      </w:r>
      <w:r w:rsidR="00023137">
        <w:rPr>
          <w:rFonts w:eastAsia="Calibri"/>
          <w:lang w:eastAsia="en-US"/>
        </w:rPr>
        <w:t>3</w:t>
      </w:r>
    </w:p>
    <w:p w14:paraId="48B6B384" w14:textId="727E6C1E" w:rsidR="00D06696" w:rsidRPr="003001FA" w:rsidRDefault="003F33F7" w:rsidP="003001FA">
      <w:pPr>
        <w:numPr>
          <w:ilvl w:val="1"/>
          <w:numId w:val="6"/>
        </w:numPr>
        <w:suppressAutoHyphens w:val="0"/>
        <w:spacing w:after="200" w:line="480" w:lineRule="auto"/>
        <w:contextualSpacing/>
        <w:jc w:val="both"/>
        <w:rPr>
          <w:rFonts w:eastAsia="Calibri"/>
          <w:lang w:eastAsia="en-US"/>
        </w:rPr>
      </w:pPr>
      <w:proofErr w:type="spellStart"/>
      <w:r>
        <w:rPr>
          <w:rFonts w:eastAsia="Calibri"/>
          <w:lang w:eastAsia="en-US"/>
        </w:rPr>
        <w:t>Sorce</w:t>
      </w:r>
      <w:proofErr w:type="spellEnd"/>
      <w:r>
        <w:rPr>
          <w:rFonts w:eastAsia="Calibri"/>
          <w:lang w:eastAsia="en-US"/>
        </w:rPr>
        <w:t xml:space="preserve"> </w:t>
      </w:r>
      <w:r w:rsidR="00D06696">
        <w:rPr>
          <w:rFonts w:eastAsia="Calibri"/>
          <w:lang w:eastAsia="en-US"/>
        </w:rPr>
        <w:t xml:space="preserve">code…………………………………………………………….  </w:t>
      </w:r>
      <w:r w:rsidR="007B41CB">
        <w:rPr>
          <w:rFonts w:eastAsia="Calibri"/>
          <w:lang w:eastAsia="en-US"/>
        </w:rPr>
        <w:t>1</w:t>
      </w:r>
      <w:r w:rsidR="009E4EEE">
        <w:rPr>
          <w:rFonts w:eastAsia="Calibri"/>
          <w:lang w:eastAsia="en-US"/>
        </w:rPr>
        <w:t>4</w:t>
      </w:r>
    </w:p>
    <w:p w14:paraId="51EC6429" w14:textId="2C0B5E22" w:rsidR="003001FA" w:rsidRPr="003001FA" w:rsidRDefault="003001FA" w:rsidP="003001FA">
      <w:pPr>
        <w:numPr>
          <w:ilvl w:val="0"/>
          <w:numId w:val="6"/>
        </w:numPr>
        <w:suppressAutoHyphens w:val="0"/>
        <w:spacing w:after="200" w:line="480" w:lineRule="auto"/>
        <w:contextualSpacing/>
        <w:jc w:val="both"/>
        <w:rPr>
          <w:rFonts w:eastAsia="Calibri"/>
          <w:lang w:eastAsia="en-US"/>
        </w:rPr>
      </w:pPr>
      <w:r w:rsidRPr="003001FA">
        <w:rPr>
          <w:rFonts w:eastAsia="Calibri"/>
          <w:lang w:eastAsia="en-US"/>
        </w:rPr>
        <w:t>Snapshots…………………………………………………………………..</w:t>
      </w:r>
      <w:r w:rsidRPr="003001FA">
        <w:rPr>
          <w:rFonts w:eastAsia="Calibri"/>
          <w:lang w:eastAsia="en-US"/>
        </w:rPr>
        <w:tab/>
      </w:r>
      <w:r w:rsidR="003D6554">
        <w:rPr>
          <w:rFonts w:eastAsia="Calibri"/>
          <w:lang w:eastAsia="en-US"/>
        </w:rPr>
        <w:t>27</w:t>
      </w:r>
    </w:p>
    <w:p w14:paraId="74CB63F7" w14:textId="0587DC1E" w:rsidR="003001FA" w:rsidRPr="003001FA" w:rsidRDefault="003001FA" w:rsidP="003001FA">
      <w:pPr>
        <w:numPr>
          <w:ilvl w:val="0"/>
          <w:numId w:val="6"/>
        </w:numPr>
        <w:suppressAutoHyphens w:val="0"/>
        <w:spacing w:after="200" w:line="480" w:lineRule="auto"/>
        <w:contextualSpacing/>
        <w:jc w:val="both"/>
        <w:rPr>
          <w:rFonts w:eastAsia="Calibri"/>
          <w:lang w:eastAsia="en-US"/>
        </w:rPr>
      </w:pPr>
      <w:r w:rsidRPr="003001FA">
        <w:rPr>
          <w:rFonts w:eastAsia="Calibri"/>
          <w:lang w:eastAsia="en-US"/>
        </w:rPr>
        <w:t>Conclusion…………………………………………………………………</w:t>
      </w:r>
      <w:r w:rsidRPr="003001FA">
        <w:rPr>
          <w:rFonts w:eastAsia="Calibri"/>
          <w:lang w:eastAsia="en-US"/>
        </w:rPr>
        <w:tab/>
      </w:r>
      <w:r w:rsidR="003D6554">
        <w:rPr>
          <w:rFonts w:eastAsia="Calibri"/>
          <w:lang w:eastAsia="en-US"/>
        </w:rPr>
        <w:t>33</w:t>
      </w:r>
    </w:p>
    <w:p w14:paraId="39C6EA39" w14:textId="1C5034BB" w:rsidR="003001FA" w:rsidRPr="003001FA" w:rsidRDefault="003001FA" w:rsidP="003001FA">
      <w:pPr>
        <w:suppressAutoHyphens w:val="0"/>
        <w:spacing w:after="200" w:line="480" w:lineRule="auto"/>
        <w:ind w:left="360" w:firstLine="360"/>
        <w:contextualSpacing/>
        <w:jc w:val="both"/>
        <w:rPr>
          <w:rFonts w:eastAsia="Calibri"/>
          <w:lang w:eastAsia="en-US"/>
        </w:rPr>
      </w:pPr>
      <w:r w:rsidRPr="003001FA">
        <w:rPr>
          <w:rFonts w:eastAsia="Calibri"/>
          <w:lang w:eastAsia="en-US"/>
        </w:rPr>
        <w:t>Future Enhancement……………………………………………………….</w:t>
      </w:r>
      <w:r w:rsidRPr="003001FA">
        <w:rPr>
          <w:rFonts w:eastAsia="Calibri"/>
          <w:lang w:eastAsia="en-US"/>
        </w:rPr>
        <w:tab/>
      </w:r>
      <w:r w:rsidR="003D6554">
        <w:rPr>
          <w:rFonts w:eastAsia="Calibri"/>
          <w:lang w:eastAsia="en-US"/>
        </w:rPr>
        <w:t>33</w:t>
      </w:r>
    </w:p>
    <w:p w14:paraId="6E4CC7E8" w14:textId="1F0112AC" w:rsidR="006A1D62" w:rsidRPr="003A33FC" w:rsidRDefault="003001FA" w:rsidP="003A33FC">
      <w:pPr>
        <w:suppressAutoHyphens w:val="0"/>
        <w:spacing w:after="200" w:line="480" w:lineRule="auto"/>
        <w:ind w:left="720"/>
        <w:contextualSpacing/>
        <w:jc w:val="both"/>
        <w:rPr>
          <w:rFonts w:eastAsia="Calibri"/>
          <w:lang w:eastAsia="en-US"/>
        </w:rPr>
      </w:pPr>
      <w:r w:rsidRPr="003001FA">
        <w:rPr>
          <w:rFonts w:eastAsia="Calibri"/>
          <w:lang w:eastAsia="en-US"/>
        </w:rPr>
        <w:t>Bibliography………………………………………………………………..</w:t>
      </w:r>
      <w:r w:rsidRPr="003001FA">
        <w:rPr>
          <w:rFonts w:eastAsia="Calibri"/>
          <w:lang w:eastAsia="en-US"/>
        </w:rPr>
        <w:tab/>
      </w:r>
      <w:r w:rsidR="003D6554">
        <w:rPr>
          <w:rFonts w:eastAsia="Calibri"/>
          <w:lang w:eastAsia="en-US"/>
        </w:rPr>
        <w:t>34</w:t>
      </w:r>
    </w:p>
    <w:p w14:paraId="70244674" w14:textId="77777777" w:rsidR="00AD4F2D" w:rsidRDefault="00AD4F2D" w:rsidP="00AD4F2D">
      <w:pPr>
        <w:jc w:val="both"/>
        <w:rPr>
          <w:b/>
          <w:bCs/>
          <w:color w:val="FF0000"/>
          <w:sz w:val="32"/>
          <w:szCs w:val="32"/>
        </w:rPr>
        <w:sectPr w:rsidR="00AD4F2D" w:rsidSect="003968F2">
          <w:headerReference w:type="default" r:id="rId12"/>
          <w:footerReference w:type="default" r:id="rId13"/>
          <w:pgSz w:w="12240" w:h="15840" w:code="1"/>
          <w:pgMar w:top="1008" w:right="180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51487DC5" w14:textId="77777777" w:rsidR="00AD4F2D" w:rsidRDefault="00AD4F2D" w:rsidP="00AD4F2D">
      <w:pPr>
        <w:spacing w:line="360" w:lineRule="auto"/>
        <w:rPr>
          <w:b/>
          <w:bCs/>
          <w:sz w:val="36"/>
          <w:szCs w:val="32"/>
        </w:rPr>
      </w:pPr>
      <w:r>
        <w:rPr>
          <w:b/>
          <w:bCs/>
          <w:sz w:val="36"/>
          <w:szCs w:val="32"/>
        </w:rPr>
        <w:lastRenderedPageBreak/>
        <w:t>Chapter -1</w:t>
      </w:r>
    </w:p>
    <w:p w14:paraId="6A5E4773" w14:textId="7AD9342F" w:rsidR="00AD4F2D" w:rsidRPr="00AD4F2D" w:rsidRDefault="00AD4F2D" w:rsidP="00AD4F2D">
      <w:pPr>
        <w:spacing w:line="360" w:lineRule="auto"/>
        <w:jc w:val="center"/>
        <w:rPr>
          <w:b/>
          <w:bCs/>
          <w:sz w:val="32"/>
          <w:szCs w:val="28"/>
        </w:rPr>
      </w:pPr>
      <w:r w:rsidRPr="00AD4F2D">
        <w:rPr>
          <w:b/>
          <w:bCs/>
          <w:sz w:val="32"/>
          <w:szCs w:val="28"/>
        </w:rPr>
        <w:t>INTRODUCTION</w:t>
      </w:r>
    </w:p>
    <w:p w14:paraId="633A20D3" w14:textId="77777777" w:rsidR="00AD4F2D" w:rsidRDefault="00AD4F2D" w:rsidP="00AD4F2D"/>
    <w:p w14:paraId="1E774114" w14:textId="77777777" w:rsidR="00AD4F2D" w:rsidRDefault="00AD4F2D" w:rsidP="00AD4F2D">
      <w:pPr>
        <w:pStyle w:val="NormalWeb"/>
      </w:pPr>
      <w:r w:rsidRPr="008C384F">
        <w:rPr>
          <w:rFonts w:ascii="Times New Roman,Bold" w:hAnsi="Times New Roman,Bold"/>
          <w:b/>
          <w:sz w:val="28"/>
          <w:szCs w:val="28"/>
        </w:rPr>
        <w:t>1.1</w:t>
      </w:r>
      <w:r>
        <w:rPr>
          <w:rFonts w:ascii="Times New Roman,Bold" w:hAnsi="Times New Roman,Bold"/>
          <w:sz w:val="28"/>
          <w:szCs w:val="28"/>
        </w:rPr>
        <w:t xml:space="preserve"> </w:t>
      </w:r>
      <w:r w:rsidRPr="00AD4F2D">
        <w:rPr>
          <w:b/>
          <w:bCs/>
          <w:sz w:val="28"/>
          <w:szCs w:val="28"/>
        </w:rPr>
        <w:t>Computer Graphics</w:t>
      </w:r>
      <w:r>
        <w:rPr>
          <w:rFonts w:ascii="Times New Roman,Bold" w:hAnsi="Times New Roman,Bold"/>
          <w:sz w:val="28"/>
          <w:szCs w:val="28"/>
        </w:rPr>
        <w:t xml:space="preserve"> </w:t>
      </w:r>
    </w:p>
    <w:p w14:paraId="39864218" w14:textId="77777777" w:rsidR="00AD4F2D" w:rsidRDefault="00AD4F2D" w:rsidP="00C26B53">
      <w:pPr>
        <w:pStyle w:val="NormalWeb"/>
        <w:spacing w:line="360" w:lineRule="auto"/>
        <w:ind w:firstLine="720"/>
        <w:jc w:val="both"/>
      </w:pPr>
      <w:r>
        <w:t xml:space="preserve">Computer graphics is an art of drawing pictures, lines, charts, using computers with the help of programming. Computer graphics is made up of number of pixels. Pixel is the smallest graphical picture or unit represented on the computer screen. Basically, there are 2 types of computer graphics namely, </w:t>
      </w:r>
    </w:p>
    <w:p w14:paraId="6EA25EC5" w14:textId="77777777" w:rsidR="00AD4F2D" w:rsidRDefault="00AD4F2D" w:rsidP="00C26B53">
      <w:pPr>
        <w:pStyle w:val="NormalWeb"/>
        <w:spacing w:line="360" w:lineRule="auto"/>
        <w:ind w:firstLine="720"/>
        <w:jc w:val="both"/>
      </w:pPr>
      <w:r>
        <w:rPr>
          <w:rFonts w:ascii="Times New Roman,Bold" w:hAnsi="Times New Roman,Bold"/>
        </w:rPr>
        <w:t xml:space="preserve">Interactive Computer Graphics </w:t>
      </w:r>
      <w:r>
        <w:t xml:space="preserve">involves a two-way communication between computer and user. The observer is given some control over the image by providing him with an input device. This helps him to signal his request to the computer. </w:t>
      </w:r>
    </w:p>
    <w:p w14:paraId="661A936A" w14:textId="77777777" w:rsidR="00AD4F2D" w:rsidRDefault="00AD4F2D" w:rsidP="00C26B53">
      <w:pPr>
        <w:pStyle w:val="NormalWeb"/>
        <w:spacing w:line="360" w:lineRule="auto"/>
        <w:ind w:firstLine="720"/>
        <w:jc w:val="both"/>
      </w:pPr>
      <w:r>
        <w:rPr>
          <w:rFonts w:ascii="Times New Roman,Bold" w:hAnsi="Times New Roman,Bold"/>
        </w:rPr>
        <w:t xml:space="preserve">Non-Interactive Computer Graphics </w:t>
      </w:r>
      <w:r>
        <w:t xml:space="preserve">otherwise known as passive computer graphics it is the computer graphics in which user does not have any kind of control over the image. Image is merely the product of static stored program and will work according to the instructions given in the program linearly. The image is totally under the control of program instructions not under the user. Example: screen savers. </w:t>
      </w:r>
    </w:p>
    <w:p w14:paraId="4446562A" w14:textId="77777777" w:rsidR="008A0769" w:rsidRPr="009F0882" w:rsidRDefault="00AD4F2D" w:rsidP="00AD4F2D">
      <w:pPr>
        <w:pStyle w:val="NormalWeb"/>
        <w:rPr>
          <w:rFonts w:ascii="Times New Roman,Bold" w:hAnsi="Times New Roman,Bold"/>
          <w:b/>
          <w:bCs/>
          <w:sz w:val="28"/>
          <w:szCs w:val="28"/>
        </w:rPr>
      </w:pPr>
      <w:r w:rsidRPr="009F0882">
        <w:rPr>
          <w:rFonts w:ascii="Times New Roman,Bold" w:hAnsi="Times New Roman,Bold"/>
          <w:b/>
          <w:bCs/>
          <w:sz w:val="28"/>
          <w:szCs w:val="28"/>
        </w:rPr>
        <w:t>1.2 Applications of Computer Graphics</w:t>
      </w:r>
    </w:p>
    <w:p w14:paraId="2496406C" w14:textId="5964717B" w:rsidR="00AD4F2D" w:rsidRPr="009F0882" w:rsidRDefault="00AD4F2D" w:rsidP="00C26B53">
      <w:pPr>
        <w:pStyle w:val="NormalWeb"/>
      </w:pPr>
      <w:r w:rsidRPr="009F0882">
        <w:t xml:space="preserve">Scientific Visualization </w:t>
      </w:r>
    </w:p>
    <w:p w14:paraId="44463B83" w14:textId="77777777" w:rsidR="008A0769" w:rsidRDefault="00AD4F2D" w:rsidP="00C26B53">
      <w:pPr>
        <w:pStyle w:val="NormalWeb"/>
        <w:spacing w:line="360" w:lineRule="auto"/>
        <w:ind w:firstLine="720"/>
        <w:jc w:val="both"/>
      </w:pPr>
      <w:r>
        <w:t>Scientific visualization is a branch of science, concerned with the visualization of three-dimensional phenomena, such as architectural, meteorological, medical, biological systems.</w:t>
      </w:r>
    </w:p>
    <w:p w14:paraId="33322CD4" w14:textId="7BBCC4B9" w:rsidR="00AD4F2D" w:rsidRDefault="00AD4F2D" w:rsidP="00C26B53">
      <w:pPr>
        <w:pStyle w:val="NormalWeb"/>
        <w:spacing w:line="360" w:lineRule="auto"/>
      </w:pPr>
      <w:r>
        <w:rPr>
          <w:rFonts w:ascii="Times New Roman,Bold" w:hAnsi="Times New Roman,Bold"/>
        </w:rPr>
        <w:t xml:space="preserve">Graphic Design </w:t>
      </w:r>
    </w:p>
    <w:p w14:paraId="38D02D19" w14:textId="77777777" w:rsidR="00F90D1E" w:rsidRDefault="00AD4F2D" w:rsidP="00F3252A">
      <w:pPr>
        <w:pStyle w:val="NormalWeb"/>
        <w:spacing w:line="360" w:lineRule="auto"/>
        <w:ind w:firstLine="720"/>
        <w:jc w:val="both"/>
        <w:sectPr w:rsidR="00F90D1E" w:rsidSect="0020798B">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2160" w:header="1426" w:footer="1152" w:gutter="0"/>
          <w:cols w:space="720"/>
          <w:docGrid w:linePitch="360"/>
        </w:sectPr>
      </w:pPr>
      <w:r>
        <w:t>The term graphic design can refer to a number of artistic and professional disciplines which focus on visual communication and presentatio</w:t>
      </w:r>
      <w:r w:rsidR="00F3252A">
        <w:t>n</w:t>
      </w:r>
    </w:p>
    <w:p w14:paraId="08CF00C3" w14:textId="3A786BE6" w:rsidR="00C26B53" w:rsidRPr="00F3252A" w:rsidRDefault="00C26B53" w:rsidP="00F3252A">
      <w:pPr>
        <w:pStyle w:val="NormalWeb"/>
        <w:spacing w:line="360" w:lineRule="auto"/>
        <w:ind w:firstLine="720"/>
        <w:jc w:val="both"/>
        <w:sectPr w:rsidR="00C26B53" w:rsidRPr="00F3252A" w:rsidSect="00F90D1E">
          <w:type w:val="continuous"/>
          <w:pgSz w:w="11906" w:h="16838"/>
          <w:pgMar w:top="1440" w:right="1440" w:bottom="1440" w:left="2160" w:header="1426" w:footer="1152" w:gutter="0"/>
          <w:cols w:space="720"/>
          <w:docGrid w:linePitch="360"/>
        </w:sectPr>
      </w:pPr>
    </w:p>
    <w:p w14:paraId="3E67FCF2" w14:textId="1E1584F6" w:rsidR="00C26B53" w:rsidRPr="00041F37" w:rsidRDefault="00C26B53" w:rsidP="00041F37">
      <w:pPr>
        <w:tabs>
          <w:tab w:val="left" w:pos="3024"/>
        </w:tabs>
        <w:rPr>
          <w:lang w:val="en-IN" w:eastAsia="en-US"/>
        </w:rPr>
        <w:sectPr w:rsidR="00C26B53" w:rsidRPr="00041F37" w:rsidSect="00C26B53">
          <w:type w:val="continuous"/>
          <w:pgSz w:w="11906" w:h="16838"/>
          <w:pgMar w:top="1440" w:right="1440" w:bottom="1440" w:left="2160" w:header="1426" w:footer="1152" w:gutter="0"/>
          <w:pgNumType w:start="1"/>
          <w:cols w:space="720"/>
          <w:docGrid w:linePitch="360"/>
        </w:sectPr>
      </w:pPr>
    </w:p>
    <w:p w14:paraId="26EE8055" w14:textId="2DA9DF7F" w:rsidR="00AD4F2D" w:rsidRDefault="00AD4F2D" w:rsidP="00C26B53">
      <w:pPr>
        <w:pStyle w:val="NormalWeb"/>
        <w:spacing w:line="360" w:lineRule="auto"/>
        <w:jc w:val="both"/>
      </w:pPr>
      <w:r>
        <w:rPr>
          <w:rFonts w:ascii="Times New Roman,Bold" w:hAnsi="Times New Roman,Bold"/>
        </w:rPr>
        <w:lastRenderedPageBreak/>
        <w:t xml:space="preserve">Computer-aided Design </w:t>
      </w:r>
      <w:bookmarkStart w:id="1" w:name="_GoBack"/>
      <w:bookmarkEnd w:id="1"/>
    </w:p>
    <w:p w14:paraId="7D3E9D82" w14:textId="6164ABE1" w:rsidR="00F3252A" w:rsidRDefault="00AD4F2D" w:rsidP="00F3252A">
      <w:pPr>
        <w:pStyle w:val="NormalWeb"/>
        <w:spacing w:line="360" w:lineRule="auto"/>
        <w:ind w:firstLine="720"/>
        <w:jc w:val="both"/>
      </w:pPr>
      <w:r>
        <w:t>Computer-aided design (CAD) is the use of computer technology for the design of objects, real or virtual. The design of geometric models for object shapes, in particular, is often called computer-aided geometric design (CAGD). The manufacturing process is tied in to the computer description of the designed objects so</w:t>
      </w:r>
      <w:r w:rsidR="00F3252A">
        <w:t xml:space="preserve"> that the fabrication of a product can be automated using methods that are referred to as CAM, computer-aided manufacturing.</w:t>
      </w:r>
    </w:p>
    <w:p w14:paraId="1D387FB4" w14:textId="77777777" w:rsidR="00F3252A" w:rsidRDefault="00F3252A" w:rsidP="00F3252A">
      <w:pPr>
        <w:pStyle w:val="NormalWeb"/>
      </w:pPr>
      <w:r>
        <w:rPr>
          <w:rFonts w:ascii="Times New Roman,Bold" w:hAnsi="Times New Roman,Bold"/>
        </w:rPr>
        <w:t xml:space="preserve">Web Design </w:t>
      </w:r>
    </w:p>
    <w:p w14:paraId="6B1D3ED5" w14:textId="77777777" w:rsidR="00F3252A" w:rsidRDefault="00F3252A" w:rsidP="00F3252A">
      <w:pPr>
        <w:pStyle w:val="NormalWeb"/>
        <w:spacing w:line="360" w:lineRule="auto"/>
        <w:ind w:firstLine="720"/>
        <w:jc w:val="both"/>
      </w:pPr>
      <w:r>
        <w:t>Web design is the skill of designing presentations of content usually hypertext or hypermedia that is delivered to an end-user through the World Wide Web, by way of a Web browser.</w:t>
      </w:r>
    </w:p>
    <w:p w14:paraId="1B87CBF9" w14:textId="7AAB8011" w:rsidR="00F3252A" w:rsidRDefault="00F3252A" w:rsidP="00F3252A">
      <w:pPr>
        <w:pStyle w:val="NormalWeb"/>
      </w:pPr>
      <w:r>
        <w:rPr>
          <w:rFonts w:ascii="Times New Roman,Bold" w:hAnsi="Times New Roman,Bold"/>
        </w:rPr>
        <w:t xml:space="preserve">Digital Art </w:t>
      </w:r>
    </w:p>
    <w:p w14:paraId="43A8D00C" w14:textId="77777777" w:rsidR="00F3252A" w:rsidRDefault="00F3252A" w:rsidP="00F3252A">
      <w:pPr>
        <w:pStyle w:val="NormalWeb"/>
        <w:ind w:firstLine="720"/>
        <w:jc w:val="both"/>
      </w:pPr>
      <w:r>
        <w:t xml:space="preserve">Digital art most commonly refers to art created on a computer in digital form. </w:t>
      </w:r>
    </w:p>
    <w:p w14:paraId="3E4225DD" w14:textId="77777777" w:rsidR="00F3252A" w:rsidRDefault="00F3252A" w:rsidP="00F3252A">
      <w:pPr>
        <w:pStyle w:val="NormalWeb"/>
      </w:pPr>
      <w:r>
        <w:rPr>
          <w:rFonts w:ascii="Times New Roman,Bold" w:hAnsi="Times New Roman,Bold"/>
        </w:rPr>
        <w:t xml:space="preserve">Video Games </w:t>
      </w:r>
    </w:p>
    <w:p w14:paraId="37339BCB" w14:textId="77777777" w:rsidR="00F3252A" w:rsidRDefault="00F3252A" w:rsidP="00F3252A">
      <w:pPr>
        <w:pStyle w:val="NormalWeb"/>
        <w:spacing w:line="360" w:lineRule="auto"/>
        <w:ind w:firstLine="720"/>
        <w:jc w:val="both"/>
      </w:pPr>
      <w:r>
        <w:t>A video game is an electronic game that involves interaction with a user interface to generate visual feedback on a raster display device.</w:t>
      </w:r>
    </w:p>
    <w:p w14:paraId="71FE0A40" w14:textId="51EC8B5E" w:rsidR="00F3252A" w:rsidRDefault="00F3252A" w:rsidP="00F3252A">
      <w:pPr>
        <w:pStyle w:val="NormalWeb"/>
        <w:spacing w:line="360" w:lineRule="auto"/>
      </w:pPr>
      <w:r>
        <w:rPr>
          <w:rFonts w:ascii="Times New Roman,Bold" w:hAnsi="Times New Roman,Bold"/>
        </w:rPr>
        <w:t xml:space="preserve">Virtual Reality </w:t>
      </w:r>
    </w:p>
    <w:p w14:paraId="4E89C06D" w14:textId="77777777" w:rsidR="00F3252A" w:rsidRDefault="00F3252A" w:rsidP="00F3252A">
      <w:pPr>
        <w:pStyle w:val="NormalWeb"/>
        <w:spacing w:line="360" w:lineRule="auto"/>
        <w:ind w:firstLine="720"/>
        <w:jc w:val="both"/>
      </w:pPr>
      <w:r>
        <w:t>Virtual reality (VR) is a technology which allows a user to interact with a computer simulated environment. The simulated environment can be similar to the real world. This allows the designer to explore various positions of an object. Animations in virtual reality environments are used to train heavy equipment operators or to analyse the effectiveness of various cabin configurations and control placements.</w:t>
      </w:r>
    </w:p>
    <w:p w14:paraId="10CC4AF3" w14:textId="77777777" w:rsidR="00F90D1E" w:rsidRDefault="00F90D1E" w:rsidP="00F3252A">
      <w:pPr>
        <w:pStyle w:val="NormalWeb"/>
        <w:spacing w:line="360" w:lineRule="auto"/>
        <w:sectPr w:rsidR="00F90D1E" w:rsidSect="00C26B53">
          <w:headerReference w:type="default" r:id="rId20"/>
          <w:footerReference w:type="default" r:id="rId21"/>
          <w:pgSz w:w="11906" w:h="16838"/>
          <w:pgMar w:top="1440" w:right="1440" w:bottom="1440" w:left="2160" w:header="1426" w:footer="1152" w:gutter="0"/>
          <w:pgNumType w:start="1"/>
          <w:cols w:space="720"/>
          <w:docGrid w:linePitch="360"/>
        </w:sectPr>
      </w:pPr>
    </w:p>
    <w:p w14:paraId="2DD8C9BE" w14:textId="458B6C73" w:rsidR="00F3252A" w:rsidRDefault="00F3252A" w:rsidP="00F3252A">
      <w:pPr>
        <w:pStyle w:val="NormalWeb"/>
        <w:spacing w:line="360" w:lineRule="auto"/>
        <w:sectPr w:rsidR="00F3252A" w:rsidSect="00F90D1E">
          <w:type w:val="continuous"/>
          <w:pgSz w:w="11906" w:h="16838"/>
          <w:pgMar w:top="1440" w:right="1440" w:bottom="1440" w:left="2160" w:header="1426" w:footer="1152" w:gutter="0"/>
          <w:pgNumType w:start="1"/>
          <w:cols w:space="720"/>
          <w:docGrid w:linePitch="360"/>
        </w:sectPr>
      </w:pPr>
    </w:p>
    <w:p w14:paraId="20EB95C1" w14:textId="70C03C83" w:rsidR="00F3252A" w:rsidRDefault="00F3252A" w:rsidP="00F3252A">
      <w:pPr>
        <w:pStyle w:val="NormalWeb"/>
        <w:spacing w:line="360" w:lineRule="auto"/>
      </w:pPr>
      <w:r>
        <w:rPr>
          <w:rFonts w:ascii="Times New Roman,Bold" w:hAnsi="Times New Roman,Bold"/>
        </w:rPr>
        <w:lastRenderedPageBreak/>
        <w:t xml:space="preserve">Computer Simulation </w:t>
      </w:r>
    </w:p>
    <w:p w14:paraId="211DEAF7" w14:textId="77777777" w:rsidR="00F3252A" w:rsidRDefault="00F3252A" w:rsidP="00F3252A">
      <w:pPr>
        <w:pStyle w:val="NormalWeb"/>
        <w:spacing w:line="360" w:lineRule="auto"/>
        <w:ind w:firstLine="720"/>
        <w:jc w:val="both"/>
      </w:pPr>
      <w:r>
        <w:t>A computer simulation, a computer model or a computational model is a computer program, or network of computers, that attempts to simulate an abstract model of a particular system.</w:t>
      </w:r>
    </w:p>
    <w:p w14:paraId="08DCD666" w14:textId="0F49E68A" w:rsidR="00F3252A" w:rsidRDefault="00F3252A" w:rsidP="00F3252A">
      <w:pPr>
        <w:pStyle w:val="NormalWeb"/>
        <w:spacing w:line="360" w:lineRule="auto"/>
        <w:ind w:firstLine="720"/>
        <w:jc w:val="both"/>
      </w:pPr>
      <w:r>
        <w:br/>
      </w:r>
      <w:r>
        <w:rPr>
          <w:rFonts w:ascii="Times New Roman,Bold" w:hAnsi="Times New Roman,Bold"/>
        </w:rPr>
        <w:t xml:space="preserve">Education and Training </w:t>
      </w:r>
    </w:p>
    <w:p w14:paraId="0C923524" w14:textId="77777777" w:rsidR="00F3252A" w:rsidRDefault="00F3252A" w:rsidP="00F3252A">
      <w:pPr>
        <w:pStyle w:val="NormalWeb"/>
        <w:spacing w:line="360" w:lineRule="auto"/>
        <w:ind w:firstLine="720"/>
        <w:jc w:val="both"/>
      </w:pPr>
      <w:r>
        <w:t>Computer simulations have become a useful part of mathematical modelling of many natural systems in physics, chemistry and biology, human systems in economics, psychology, and social science and in the process of engineering new technology, to gain insight into the operation of those systems, or to observe their behaviour. Most simulators provide screens for visual display of the external environment with multiple panels is mounted in front of the simulator.</w:t>
      </w:r>
    </w:p>
    <w:p w14:paraId="1B19ACE5" w14:textId="13CBCD5D" w:rsidR="00F3252A" w:rsidRDefault="00F3252A" w:rsidP="00F3252A">
      <w:pPr>
        <w:pStyle w:val="NormalWeb"/>
        <w:spacing w:line="360" w:lineRule="auto"/>
        <w:ind w:firstLine="720"/>
        <w:jc w:val="both"/>
      </w:pPr>
      <w:r>
        <w:br/>
      </w:r>
      <w:r>
        <w:rPr>
          <w:rFonts w:ascii="Times New Roman,Bold" w:hAnsi="Times New Roman,Bold"/>
        </w:rPr>
        <w:t xml:space="preserve">Image Processing </w:t>
      </w:r>
    </w:p>
    <w:p w14:paraId="27D63D56" w14:textId="77777777" w:rsidR="00F3252A" w:rsidRDefault="00F3252A" w:rsidP="00F3252A">
      <w:pPr>
        <w:pStyle w:val="NormalWeb"/>
        <w:spacing w:line="360" w:lineRule="auto"/>
        <w:ind w:firstLine="720"/>
        <w:jc w:val="both"/>
      </w:pPr>
      <w:r>
        <w:t>The modification or interpretation of existing pictures such as photographs and TV scans, is called image processing. In computer graphics, a computer is used to create a picture. Image processing techniques, on the other hand, are used to improve picture quality, analyse images, or recognize visual patterns for robotics applications</w:t>
      </w:r>
    </w:p>
    <w:p w14:paraId="60FBD419" w14:textId="77777777" w:rsidR="00F3252A" w:rsidRPr="00F3252A" w:rsidRDefault="00F3252A" w:rsidP="00F3252A">
      <w:pPr>
        <w:pStyle w:val="NormalWeb"/>
        <w:rPr>
          <w:b/>
          <w:bCs/>
        </w:rPr>
      </w:pPr>
      <w:r w:rsidRPr="00F3252A">
        <w:rPr>
          <w:b/>
          <w:bCs/>
          <w:sz w:val="28"/>
          <w:szCs w:val="28"/>
        </w:rPr>
        <w:t xml:space="preserve">1.3 OpenGL </w:t>
      </w:r>
    </w:p>
    <w:p w14:paraId="56AE635E" w14:textId="77777777" w:rsidR="00F90D1E" w:rsidRDefault="00F3252A" w:rsidP="00F3252A">
      <w:pPr>
        <w:pStyle w:val="NormalWeb"/>
        <w:spacing w:line="360" w:lineRule="auto"/>
        <w:jc w:val="both"/>
        <w:sectPr w:rsidR="00F90D1E" w:rsidSect="00C26B53">
          <w:footerReference w:type="default" r:id="rId22"/>
          <w:pgSz w:w="11906" w:h="16838"/>
          <w:pgMar w:top="1440" w:right="1440" w:bottom="1440" w:left="2160" w:header="1426" w:footer="1152" w:gutter="0"/>
          <w:pgNumType w:start="1"/>
          <w:cols w:space="720"/>
          <w:docGrid w:linePitch="360"/>
        </w:sectPr>
      </w:pPr>
      <w:r>
        <w:t xml:space="preserve">OpenGL has become a widely accepted standard for developing graphics applications. Most of our applications will be designed to access OpenGL directly through functions in the three libraries. Functions in main GL libraries have names that begin with the letters </w:t>
      </w:r>
      <w:proofErr w:type="spellStart"/>
      <w:r>
        <w:t>gl</w:t>
      </w:r>
      <w:proofErr w:type="spellEnd"/>
      <w:r>
        <w:t xml:space="preserve"> and are stored in a library usually referred to as GL. </w:t>
      </w:r>
    </w:p>
    <w:p w14:paraId="3804A457" w14:textId="4B82095F" w:rsidR="00F3252A" w:rsidRDefault="00F3252A" w:rsidP="00F3252A">
      <w:pPr>
        <w:pStyle w:val="NormalWeb"/>
        <w:spacing w:line="360" w:lineRule="auto"/>
        <w:jc w:val="both"/>
      </w:pPr>
    </w:p>
    <w:p w14:paraId="2B39C83C" w14:textId="199B4BB0" w:rsidR="00192581" w:rsidRDefault="00F3252A" w:rsidP="00192581">
      <w:pPr>
        <w:pStyle w:val="NormalWeb"/>
        <w:spacing w:line="360" w:lineRule="auto"/>
        <w:jc w:val="both"/>
      </w:pPr>
      <w:r>
        <w:lastRenderedPageBreak/>
        <w:t>The second is the OpenGL Utility Library (GLU). This library uses only GL functions but contains code for creating common objects and sim</w:t>
      </w:r>
      <w:r w:rsidR="00192581">
        <w:t xml:space="preserve">plifying viewing. All function   in GLU can be created from the core GL library. The GLU library is available in all OpenGL implementations. Functions in the GLU library starts with the letters </w:t>
      </w:r>
      <w:proofErr w:type="spellStart"/>
      <w:r w:rsidR="00192581">
        <w:t>glu</w:t>
      </w:r>
      <w:proofErr w:type="spellEnd"/>
      <w:r w:rsidR="00192581">
        <w:t xml:space="preserve">. </w:t>
      </w:r>
    </w:p>
    <w:p w14:paraId="62C36BC7" w14:textId="77777777" w:rsidR="00192581" w:rsidRDefault="00192581" w:rsidP="00192581">
      <w:pPr>
        <w:pStyle w:val="NormalWeb"/>
        <w:spacing w:line="360" w:lineRule="auto"/>
        <w:jc w:val="both"/>
      </w:pPr>
      <w:r>
        <w:rPr>
          <w:noProof/>
          <w:lang w:eastAsia="en-IN"/>
        </w:rPr>
        <mc:AlternateContent>
          <mc:Choice Requires="wps">
            <w:drawing>
              <wp:anchor distT="0" distB="0" distL="114300" distR="114300" simplePos="0" relativeHeight="251673603" behindDoc="0" locked="0" layoutInCell="1" allowOverlap="1" wp14:anchorId="7335AC3F" wp14:editId="6D1DD915">
                <wp:simplePos x="0" y="0"/>
                <wp:positionH relativeFrom="column">
                  <wp:posOffset>-112395</wp:posOffset>
                </wp:positionH>
                <wp:positionV relativeFrom="paragraph">
                  <wp:posOffset>2842895</wp:posOffset>
                </wp:positionV>
                <wp:extent cx="5262245"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5262245" cy="635"/>
                        </a:xfrm>
                        <a:prstGeom prst="rect">
                          <a:avLst/>
                        </a:prstGeom>
                        <a:solidFill>
                          <a:prstClr val="white"/>
                        </a:solidFill>
                        <a:ln>
                          <a:noFill/>
                        </a:ln>
                      </wps:spPr>
                      <wps:txbx>
                        <w:txbxContent>
                          <w:p w14:paraId="79CF33CF" w14:textId="77777777" w:rsidR="007E38FB" w:rsidRPr="00F3252A" w:rsidRDefault="007E38FB" w:rsidP="00192581">
                            <w:pPr>
                              <w:pStyle w:val="Caption"/>
                              <w:jc w:val="center"/>
                              <w:rPr>
                                <w:rFonts w:cs="Times New Roman"/>
                                <w:b/>
                                <w:bCs/>
                                <w:noProof/>
                              </w:rPr>
                            </w:pPr>
                            <w:r w:rsidRPr="00F3252A">
                              <w:rPr>
                                <w:b/>
                                <w:bCs/>
                              </w:rPr>
                              <w:t xml:space="preserve">Figure </w:t>
                            </w:r>
                            <w:r w:rsidRPr="00F3252A">
                              <w:rPr>
                                <w:b/>
                                <w:bCs/>
                              </w:rPr>
                              <w:fldChar w:fldCharType="begin"/>
                            </w:r>
                            <w:r w:rsidRPr="00F3252A">
                              <w:rPr>
                                <w:b/>
                                <w:bCs/>
                              </w:rPr>
                              <w:instrText xml:space="preserve"> SEQ Figure \* ARABIC </w:instrText>
                            </w:r>
                            <w:r w:rsidRPr="00F3252A">
                              <w:rPr>
                                <w:b/>
                                <w:bCs/>
                              </w:rPr>
                              <w:fldChar w:fldCharType="separate"/>
                            </w:r>
                            <w:r>
                              <w:rPr>
                                <w:b/>
                                <w:bCs/>
                                <w:noProof/>
                              </w:rPr>
                              <w:t>1</w:t>
                            </w:r>
                            <w:r w:rsidRPr="00F3252A">
                              <w:rPr>
                                <w:b/>
                                <w:bCs/>
                              </w:rPr>
                              <w:fldChar w:fldCharType="end"/>
                            </w:r>
                            <w:r w:rsidRPr="00F3252A">
                              <w:rPr>
                                <w:b/>
                                <w:bCs/>
                              </w:rPr>
                              <w:t>.1 Basic block diagram of OpenGL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35AC3F" id="_x0000_t202" coordsize="21600,21600" o:spt="202" path="m,l,21600r21600,l21600,xe">
                <v:stroke joinstyle="miter"/>
                <v:path gradientshapeok="t" o:connecttype="rect"/>
              </v:shapetype>
              <v:shape id="Text Box 1" o:spid="_x0000_s1026" type="#_x0000_t202" style="position:absolute;left:0;text-align:left;margin-left:-8.85pt;margin-top:223.85pt;width:414.35pt;height:.05pt;z-index:2516736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" stroked="f">
                <v:textbox style="mso-fit-shape-to-text:t" inset="0,0,0,0">
                  <w:txbxContent>
                    <w:p w14:paraId="79CF33CF" w14:textId="77777777" w:rsidR="007E38FB" w:rsidRPr="00F3252A" w:rsidRDefault="007E38FB" w:rsidP="00192581">
                      <w:pPr>
                        <w:pStyle w:val="Caption"/>
                        <w:jc w:val="center"/>
                        <w:rPr>
                          <w:rFonts w:cs="Times New Roman"/>
                          <w:b/>
                          <w:bCs/>
                          <w:noProof/>
                        </w:rPr>
                      </w:pPr>
                      <w:r w:rsidRPr="00F3252A">
                        <w:rPr>
                          <w:b/>
                          <w:bCs/>
                        </w:rPr>
                        <w:t xml:space="preserve">Figure </w:t>
                      </w:r>
                      <w:r w:rsidRPr="00F3252A">
                        <w:rPr>
                          <w:b/>
                          <w:bCs/>
                        </w:rPr>
                        <w:fldChar w:fldCharType="begin"/>
                      </w:r>
                      <w:r w:rsidRPr="00F3252A">
                        <w:rPr>
                          <w:b/>
                          <w:bCs/>
                        </w:rPr>
                        <w:instrText xml:space="preserve"> SEQ Figure \* ARABIC </w:instrText>
                      </w:r>
                      <w:r w:rsidRPr="00F3252A">
                        <w:rPr>
                          <w:b/>
                          <w:bCs/>
                        </w:rPr>
                        <w:fldChar w:fldCharType="separate"/>
                      </w:r>
                      <w:r>
                        <w:rPr>
                          <w:b/>
                          <w:bCs/>
                          <w:noProof/>
                        </w:rPr>
                        <w:t>1</w:t>
                      </w:r>
                      <w:r w:rsidRPr="00F3252A">
                        <w:rPr>
                          <w:b/>
                          <w:bCs/>
                        </w:rPr>
                        <w:fldChar w:fldCharType="end"/>
                      </w:r>
                      <w:r w:rsidRPr="00F3252A">
                        <w:rPr>
                          <w:b/>
                          <w:bCs/>
                        </w:rPr>
                        <w:t>.1 Basic block diagram of OpenGL</w:t>
                      </w:r>
                    </w:p>
                  </w:txbxContent>
                </v:textbox>
                <w10:wrap type="square"/>
              </v:shape>
            </w:pict>
          </mc:Fallback>
        </mc:AlternateContent>
      </w:r>
      <w:r w:rsidRPr="00F3252A">
        <w:rPr>
          <w:noProof/>
          <w:lang w:eastAsia="en-IN"/>
        </w:rPr>
        <w:drawing>
          <wp:anchor distT="0" distB="0" distL="114300" distR="114300" simplePos="0" relativeHeight="251672579" behindDoc="0" locked="0" layoutInCell="1" allowOverlap="1" wp14:anchorId="2D1DDF8F" wp14:editId="6E163E33">
            <wp:simplePos x="0" y="0"/>
            <wp:positionH relativeFrom="column">
              <wp:posOffset>-112155</wp:posOffset>
            </wp:positionH>
            <wp:positionV relativeFrom="page">
              <wp:posOffset>3079115</wp:posOffset>
            </wp:positionV>
            <wp:extent cx="5262245" cy="1949450"/>
            <wp:effectExtent l="0" t="0" r="0" b="6350"/>
            <wp:wrapSquare wrapText="bothSides"/>
            <wp:docPr id="3" name="Picture 3" descr="page7image6203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7image620300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2245" cy="19494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third is the OpenGL Utility Toolkit (GLUT). It provides the minimum functionality that should be formulated in modern windowing systems. </w:t>
      </w:r>
    </w:p>
    <w:p w14:paraId="7E0AA428" w14:textId="77777777" w:rsidR="00192581" w:rsidRDefault="00192581" w:rsidP="00192581">
      <w:pPr>
        <w:pStyle w:val="NormalWeb"/>
        <w:spacing w:line="360" w:lineRule="auto"/>
        <w:ind w:firstLine="720"/>
        <w:jc w:val="both"/>
      </w:pPr>
    </w:p>
    <w:p w14:paraId="79487DD3" w14:textId="77777777" w:rsidR="00192581" w:rsidRDefault="00192581" w:rsidP="00192581">
      <w:pPr>
        <w:pStyle w:val="NormalWeb"/>
        <w:spacing w:line="360" w:lineRule="auto"/>
        <w:jc w:val="both"/>
        <w:sectPr w:rsidR="00192581" w:rsidSect="00F90D1E">
          <w:footerReference w:type="default" r:id="rId24"/>
          <w:type w:val="continuous"/>
          <w:pgSz w:w="11906" w:h="16838"/>
          <w:pgMar w:top="1440" w:right="1440" w:bottom="1440" w:left="2160" w:header="1426" w:footer="1152" w:gutter="0"/>
          <w:pgNumType w:start="1"/>
          <w:cols w:space="720"/>
          <w:docGrid w:linePitch="360"/>
        </w:sectPr>
      </w:pPr>
    </w:p>
    <w:p w14:paraId="6D100C0C" w14:textId="77777777" w:rsidR="00192581" w:rsidRDefault="00192581" w:rsidP="00192581">
      <w:pPr>
        <w:pStyle w:val="NormalWeb"/>
        <w:spacing w:line="360" w:lineRule="auto"/>
        <w:jc w:val="both"/>
        <w:rPr>
          <w:b/>
          <w:bCs/>
          <w:sz w:val="28"/>
          <w:szCs w:val="28"/>
        </w:rPr>
      </w:pPr>
      <w:r>
        <w:rPr>
          <w:b/>
          <w:bCs/>
          <w:sz w:val="28"/>
          <w:szCs w:val="28"/>
        </w:rPr>
        <w:t xml:space="preserve">1.4 </w:t>
      </w:r>
      <w:r w:rsidRPr="00FB4109">
        <w:rPr>
          <w:b/>
          <w:bCs/>
          <w:sz w:val="28"/>
          <w:szCs w:val="28"/>
        </w:rPr>
        <w:t>Problem Statement</w:t>
      </w:r>
    </w:p>
    <w:p w14:paraId="1BAB2711" w14:textId="31DBF8EE" w:rsidR="00192581" w:rsidRPr="00921D69" w:rsidRDefault="00192581" w:rsidP="00192581">
      <w:pPr>
        <w:pStyle w:val="NormalWeb"/>
        <w:spacing w:line="360" w:lineRule="auto"/>
        <w:jc w:val="both"/>
      </w:pPr>
      <w:r>
        <w:t>“</w:t>
      </w:r>
      <w:r w:rsidR="00751AB8" w:rsidRPr="00751AB8">
        <w:t>S</w:t>
      </w:r>
      <w:r w:rsidR="00795E92">
        <w:t xml:space="preserve">imulation to different sorting algorithm </w:t>
      </w:r>
      <w:r>
        <w:t xml:space="preserve">using OpenGL </w:t>
      </w:r>
      <w:proofErr w:type="spellStart"/>
      <w:proofErr w:type="gramStart"/>
      <w:r>
        <w:t>framework</w:t>
      </w:r>
      <w:r w:rsidR="00FA4BC4">
        <w:t>,</w:t>
      </w:r>
      <w:r>
        <w:t>graphic</w:t>
      </w:r>
      <w:proofErr w:type="spellEnd"/>
      <w:proofErr w:type="gramEnd"/>
      <w:r>
        <w:t xml:space="preserve"> primitives, textures and keyboard/mouse interactions.”</w:t>
      </w:r>
    </w:p>
    <w:p w14:paraId="100670A6" w14:textId="77777777" w:rsidR="00192581" w:rsidRDefault="00192581" w:rsidP="00192581">
      <w:pPr>
        <w:suppressAutoHyphens w:val="0"/>
        <w:rPr>
          <w:lang w:val="en-IN" w:eastAsia="en-US"/>
        </w:rPr>
      </w:pPr>
      <w:r w:rsidRPr="00843FB4">
        <w:rPr>
          <w:b/>
          <w:lang w:val="en-IN" w:eastAsia="en-US"/>
        </w:rPr>
        <w:fldChar w:fldCharType="begin"/>
      </w:r>
      <w:r>
        <w:rPr>
          <w:b/>
          <w:lang w:val="en-IN" w:eastAsia="en-US"/>
        </w:rPr>
        <w:instrText xml:space="preserve"> INCLUDEPICTURE "C:\\var\\folders\\6j\\0_xtrkgj5019_593_bwz5vn00000gn\\T\\com.microsoft.Word\\WebArchiveCopyPasteTempFiles\\page7image62030032" \* MERGEFORMAT </w:instrText>
      </w:r>
      <w:r w:rsidRPr="00843FB4">
        <w:rPr>
          <w:b/>
          <w:lang w:val="en-IN" w:eastAsia="en-US"/>
        </w:rPr>
        <w:fldChar w:fldCharType="end"/>
      </w:r>
      <w:r w:rsidRPr="00843FB4">
        <w:rPr>
          <w:rFonts w:ascii="Times New Roman,Bold" w:hAnsi="Times New Roman,Bold"/>
          <w:b/>
          <w:sz w:val="28"/>
          <w:szCs w:val="28"/>
        </w:rPr>
        <w:t>1.</w:t>
      </w:r>
      <w:r w:rsidRPr="00FB4109">
        <w:rPr>
          <w:b/>
          <w:bCs/>
          <w:sz w:val="28"/>
          <w:szCs w:val="28"/>
        </w:rPr>
        <w:t>5 Objectives of the Project</w:t>
      </w:r>
      <w:r>
        <w:rPr>
          <w:rFonts w:ascii="Times New Roman,Bold" w:hAnsi="Times New Roman,Bold"/>
          <w:sz w:val="28"/>
          <w:szCs w:val="28"/>
        </w:rPr>
        <w:t xml:space="preserve"> </w:t>
      </w:r>
    </w:p>
    <w:p w14:paraId="6870EA4D" w14:textId="5C1F6276" w:rsidR="007B7FB0" w:rsidRDefault="00192581" w:rsidP="007B7FB0">
      <w:pPr>
        <w:pStyle w:val="NormalWeb"/>
        <w:numPr>
          <w:ilvl w:val="0"/>
          <w:numId w:val="11"/>
        </w:numPr>
        <w:spacing w:line="360" w:lineRule="auto"/>
        <w:ind w:left="360"/>
      </w:pPr>
      <w:r>
        <w:t xml:space="preserve">To show the </w:t>
      </w:r>
      <w:r w:rsidR="009E4EEE">
        <w:t>Simulation of different sorting algorithm which will help student to visualize how different sorting takes place</w:t>
      </w:r>
    </w:p>
    <w:p w14:paraId="5D4543E8" w14:textId="30F96960" w:rsidR="007B7FB0" w:rsidRDefault="00192581" w:rsidP="007B7FB0">
      <w:pPr>
        <w:pStyle w:val="NormalWeb"/>
        <w:numPr>
          <w:ilvl w:val="0"/>
          <w:numId w:val="11"/>
        </w:numPr>
        <w:spacing w:line="360" w:lineRule="auto"/>
        <w:ind w:left="360"/>
      </w:pPr>
      <w:r>
        <w:t>To</w:t>
      </w:r>
      <w:r w:rsidR="009E4EEE">
        <w:t xml:space="preserve"> determine how much time each sorting algorithm takes to complete sorting.</w:t>
      </w:r>
      <w:r w:rsidR="007B7FB0">
        <w:t xml:space="preserve"> </w:t>
      </w:r>
    </w:p>
    <w:p w14:paraId="312F0F18" w14:textId="77777777" w:rsidR="007B7FB0" w:rsidRDefault="00192581" w:rsidP="007B7FB0">
      <w:pPr>
        <w:pStyle w:val="NormalWeb"/>
        <w:numPr>
          <w:ilvl w:val="0"/>
          <w:numId w:val="11"/>
        </w:numPr>
        <w:spacing w:line="360" w:lineRule="auto"/>
        <w:ind w:left="360"/>
      </w:pPr>
      <w:r>
        <w:t>To</w:t>
      </w:r>
      <w:r w:rsidR="00FA4BC4">
        <w:t xml:space="preserve"> </w:t>
      </w:r>
      <w:r>
        <w:t xml:space="preserve">show the implementation of the OpenGL transformation functions. </w:t>
      </w:r>
    </w:p>
    <w:p w14:paraId="4DFD651F" w14:textId="6034498A" w:rsidR="00F90D1E" w:rsidRDefault="00192581" w:rsidP="007B7FB0">
      <w:pPr>
        <w:pStyle w:val="NormalWeb"/>
        <w:numPr>
          <w:ilvl w:val="0"/>
          <w:numId w:val="11"/>
        </w:numPr>
        <w:spacing w:line="360" w:lineRule="auto"/>
        <w:ind w:left="360"/>
        <w:sectPr w:rsidR="00F90D1E" w:rsidSect="008A0769">
          <w:type w:val="continuous"/>
          <w:pgSz w:w="11906" w:h="16838"/>
          <w:pgMar w:top="1440" w:right="1440" w:bottom="1440" w:left="2160" w:header="1426" w:footer="1152" w:gutter="0"/>
          <w:pgNumType w:start="1"/>
          <w:cols w:space="720"/>
          <w:docGrid w:linePitch="360"/>
        </w:sectPr>
      </w:pPr>
      <w:r>
        <w:t>To show the user and programme interaction using input devices.</w:t>
      </w:r>
    </w:p>
    <w:p w14:paraId="621C4FFE" w14:textId="2A8BBDCF" w:rsidR="00192581" w:rsidRDefault="00192581" w:rsidP="00192581">
      <w:pPr>
        <w:pStyle w:val="NormalWeb"/>
        <w:spacing w:line="360" w:lineRule="auto"/>
        <w:jc w:val="both"/>
        <w:sectPr w:rsidR="00192581" w:rsidSect="008A0769">
          <w:type w:val="continuous"/>
          <w:pgSz w:w="11906" w:h="16838"/>
          <w:pgMar w:top="1440" w:right="1440" w:bottom="1440" w:left="2160" w:header="1426" w:footer="1152" w:gutter="0"/>
          <w:pgNumType w:start="1"/>
          <w:cols w:space="720"/>
          <w:docGrid w:linePitch="360"/>
        </w:sectPr>
      </w:pPr>
    </w:p>
    <w:p w14:paraId="04F8EDB1" w14:textId="7A23FBC2" w:rsidR="00091469" w:rsidRDefault="00091469" w:rsidP="00091469">
      <w:pPr>
        <w:pStyle w:val="NormalWeb"/>
        <w:spacing w:line="360" w:lineRule="auto"/>
        <w:jc w:val="both"/>
      </w:pPr>
      <w:r>
        <w:lastRenderedPageBreak/>
        <w:t xml:space="preserve"> </w:t>
      </w:r>
      <w:r w:rsidRPr="008C7711">
        <w:rPr>
          <w:rFonts w:ascii="Times New Roman,Bold" w:hAnsi="Times New Roman,Bold"/>
          <w:b/>
          <w:sz w:val="28"/>
          <w:szCs w:val="28"/>
        </w:rPr>
        <w:t>1.</w:t>
      </w:r>
      <w:r>
        <w:rPr>
          <w:rFonts w:ascii="Times New Roman,Bold" w:hAnsi="Times New Roman,Bold"/>
          <w:sz w:val="28"/>
          <w:szCs w:val="28"/>
        </w:rPr>
        <w:t xml:space="preserve">6 </w:t>
      </w:r>
      <w:r w:rsidRPr="00FB4109">
        <w:rPr>
          <w:b/>
          <w:bCs/>
          <w:sz w:val="28"/>
          <w:szCs w:val="28"/>
        </w:rPr>
        <w:t>Organisation of the Project</w:t>
      </w:r>
      <w:r>
        <w:rPr>
          <w:rFonts w:ascii="Times New Roman,Bold" w:hAnsi="Times New Roman,Bold"/>
          <w:sz w:val="28"/>
          <w:szCs w:val="28"/>
        </w:rPr>
        <w:t xml:space="preserve"> </w:t>
      </w:r>
    </w:p>
    <w:p w14:paraId="29DE2167" w14:textId="26F5E4C9" w:rsidR="00192581" w:rsidRPr="00192581" w:rsidRDefault="00091469" w:rsidP="00091469">
      <w:pPr>
        <w:pStyle w:val="NormalWeb"/>
        <w:spacing w:line="360" w:lineRule="auto"/>
        <w:jc w:val="both"/>
        <w:sectPr w:rsidR="00192581" w:rsidRPr="00192581" w:rsidSect="00C26B53">
          <w:footerReference w:type="default" r:id="rId25"/>
          <w:pgSz w:w="11906" w:h="16838"/>
          <w:pgMar w:top="1440" w:right="1440" w:bottom="1440" w:left="2160" w:header="1426" w:footer="1152" w:gutter="0"/>
          <w:pgNumType w:start="1"/>
          <w:cols w:space="720"/>
          <w:docGrid w:linePitch="360"/>
        </w:sectPr>
      </w:pPr>
      <w:r>
        <w:t xml:space="preserve">The project was organised in a systematic way. First we analysed what are the basic features to be included in the project to make it acceptable. As it is a </w:t>
      </w:r>
      <w:proofErr w:type="gramStart"/>
      <w:r>
        <w:t>graphics oriented</w:t>
      </w:r>
      <w:proofErr w:type="gramEnd"/>
      <w:r>
        <w:t xml:space="preserve"> project, </w:t>
      </w:r>
      <w:r w:rsidRPr="00414833">
        <w:rPr>
          <w:color w:val="000000" w:themeColor="text1"/>
        </w:rPr>
        <w:t>we made the sketches prior</w:t>
      </w:r>
      <w:r w:rsidR="003F33F7">
        <w:rPr>
          <w:color w:val="000000" w:themeColor="text1"/>
        </w:rPr>
        <w:t xml:space="preserve"> </w:t>
      </w:r>
      <w:r>
        <w:t xml:space="preserve">so as to have an idea like how our output must look like. After all these, the source code was formulated as a paper </w:t>
      </w:r>
      <w:proofErr w:type="spellStart"/>
      <w:proofErr w:type="gramStart"/>
      <w:r>
        <w:t>work.</w:t>
      </w:r>
      <w:r w:rsidR="00A42DD2">
        <w:t>As</w:t>
      </w:r>
      <w:proofErr w:type="spellEnd"/>
      <w:proofErr w:type="gramEnd"/>
      <w:r w:rsidR="00A42DD2">
        <w:t xml:space="preserve"> the project keep on growing we tried adding more features and functions into </w:t>
      </w:r>
      <w:proofErr w:type="spellStart"/>
      <w:r w:rsidR="00A42DD2">
        <w:t>it.initially</w:t>
      </w:r>
      <w:proofErr w:type="spellEnd"/>
      <w:r w:rsidR="00A42DD2">
        <w:t xml:space="preserve"> project showe</w:t>
      </w:r>
      <w:r w:rsidR="009E4EEE">
        <w:t xml:space="preserve">d simulation in only ascending order, after some time we included the function to simulate in either ascending or descending </w:t>
      </w:r>
      <w:proofErr w:type="spellStart"/>
      <w:r w:rsidR="009E4EEE">
        <w:t>order.To</w:t>
      </w:r>
      <w:proofErr w:type="spellEnd"/>
      <w:r w:rsidR="009E4EEE">
        <w:t xml:space="preserve"> make project more  graphic oriented we added 3d view in the project. </w:t>
      </w:r>
      <w:r>
        <w:t xml:space="preserve"> All the required software were downloaded. Finally, the successful implementation of the project</w:t>
      </w:r>
      <w:r>
        <w:rPr>
          <w:sz w:val="22"/>
          <w:szCs w:val="22"/>
        </w:rPr>
        <w:t xml:space="preserve">. </w:t>
      </w:r>
    </w:p>
    <w:p w14:paraId="158BA006" w14:textId="77777777" w:rsidR="00F90D1E" w:rsidRDefault="00F90D1E" w:rsidP="00F3252A">
      <w:pPr>
        <w:pStyle w:val="NormalWeb"/>
        <w:spacing w:line="360" w:lineRule="auto"/>
        <w:jc w:val="both"/>
        <w:sectPr w:rsidR="00F90D1E" w:rsidSect="008A0769">
          <w:footerReference w:type="default" r:id="rId26"/>
          <w:type w:val="continuous"/>
          <w:pgSz w:w="11906" w:h="16838"/>
          <w:pgMar w:top="1440" w:right="1440" w:bottom="1440" w:left="2160" w:header="1426" w:footer="1152" w:gutter="0"/>
          <w:pgNumType w:start="1"/>
          <w:cols w:space="720"/>
          <w:docGrid w:linePitch="360"/>
        </w:sectPr>
      </w:pPr>
    </w:p>
    <w:p w14:paraId="05A2A541" w14:textId="0DC9E610" w:rsidR="00F3252A" w:rsidRPr="00FB3F82" w:rsidRDefault="00F3252A" w:rsidP="00F3252A">
      <w:pPr>
        <w:pStyle w:val="NormalWeb"/>
        <w:spacing w:line="360" w:lineRule="auto"/>
        <w:jc w:val="both"/>
        <w:sectPr w:rsidR="00F3252A" w:rsidRPr="00FB3F82" w:rsidSect="008A0769">
          <w:type w:val="continuous"/>
          <w:pgSz w:w="11906" w:h="16838"/>
          <w:pgMar w:top="1440" w:right="1440" w:bottom="1440" w:left="2160" w:header="1426" w:footer="1152" w:gutter="0"/>
          <w:pgNumType w:start="1"/>
          <w:cols w:space="720"/>
          <w:docGrid w:linePitch="360"/>
        </w:sectPr>
      </w:pPr>
    </w:p>
    <w:p w14:paraId="24C6CE05" w14:textId="15FAB3F4" w:rsidR="0074616A" w:rsidRDefault="0074616A" w:rsidP="00AD4F2D">
      <w:pPr>
        <w:jc w:val="both"/>
        <w:rPr>
          <w:b/>
          <w:bCs/>
          <w:color w:val="FF0000"/>
          <w:sz w:val="32"/>
          <w:szCs w:val="32"/>
        </w:rPr>
        <w:sectPr w:rsidR="0074616A" w:rsidSect="00AD4F2D">
          <w:headerReference w:type="default" r:id="rId27"/>
          <w:footerReference w:type="default" r:id="rId28"/>
          <w:pgSz w:w="12240" w:h="15840" w:code="1"/>
          <w:pgMar w:top="1008" w:right="1800" w:bottom="1440" w:left="1800" w:header="720" w:footer="720" w:gutter="0"/>
          <w:cols w:space="720"/>
          <w:docGrid w:linePitch="360"/>
        </w:sectPr>
      </w:pPr>
    </w:p>
    <w:p w14:paraId="7001A81D" w14:textId="43515201" w:rsidR="00433A58" w:rsidRDefault="00433A58" w:rsidP="00433A58">
      <w:pPr>
        <w:spacing w:line="360" w:lineRule="auto"/>
        <w:rPr>
          <w:b/>
          <w:bCs/>
          <w:sz w:val="36"/>
          <w:szCs w:val="32"/>
        </w:rPr>
      </w:pPr>
      <w:r>
        <w:rPr>
          <w:b/>
          <w:bCs/>
          <w:sz w:val="36"/>
          <w:szCs w:val="32"/>
        </w:rPr>
        <w:t>Chapter -2</w:t>
      </w:r>
    </w:p>
    <w:p w14:paraId="0A9B4B63" w14:textId="3D4936C9" w:rsidR="00433A58" w:rsidRPr="00AD4F2D" w:rsidRDefault="00433A58" w:rsidP="00433A58">
      <w:pPr>
        <w:spacing w:line="360" w:lineRule="auto"/>
        <w:jc w:val="center"/>
        <w:rPr>
          <w:b/>
          <w:bCs/>
          <w:sz w:val="32"/>
          <w:szCs w:val="28"/>
        </w:rPr>
      </w:pPr>
      <w:r>
        <w:rPr>
          <w:b/>
          <w:bCs/>
          <w:sz w:val="32"/>
          <w:szCs w:val="28"/>
        </w:rPr>
        <w:t xml:space="preserve">SYSTEM </w:t>
      </w:r>
      <w:r w:rsidR="003F457D">
        <w:rPr>
          <w:b/>
          <w:bCs/>
          <w:sz w:val="32"/>
          <w:szCs w:val="28"/>
        </w:rPr>
        <w:t>SPECIFICATION</w:t>
      </w:r>
    </w:p>
    <w:p w14:paraId="5F1D6F3B" w14:textId="48EE10A7" w:rsidR="00433A58" w:rsidRPr="00734C77" w:rsidRDefault="00433A58" w:rsidP="00433A58">
      <w:pPr>
        <w:pStyle w:val="NormalWeb"/>
        <w:rPr>
          <w:b/>
        </w:rPr>
      </w:pPr>
      <w:r w:rsidRPr="00734C77">
        <w:rPr>
          <w:rFonts w:ascii="Times New Roman,Bold" w:hAnsi="Times New Roman,Bold"/>
          <w:b/>
          <w:sz w:val="28"/>
          <w:szCs w:val="28"/>
        </w:rPr>
        <w:t xml:space="preserve">2.1 Hardware Requirements </w:t>
      </w:r>
    </w:p>
    <w:p w14:paraId="07411835" w14:textId="51199BCA" w:rsidR="00433A58" w:rsidRDefault="00433A58" w:rsidP="009929A3">
      <w:pPr>
        <w:pStyle w:val="NormalWeb"/>
        <w:numPr>
          <w:ilvl w:val="0"/>
          <w:numId w:val="7"/>
        </w:numPr>
        <w:spacing w:line="480" w:lineRule="auto"/>
        <w:jc w:val="both"/>
        <w:rPr>
          <w:rFonts w:ascii="Arial" w:hAnsi="Arial" w:cs="Arial"/>
        </w:rPr>
      </w:pPr>
      <w:r>
        <w:t>Main Processor : PENTIUM III</w:t>
      </w:r>
    </w:p>
    <w:p w14:paraId="674A60B3" w14:textId="5AAE8992" w:rsidR="00433A58" w:rsidRDefault="00433A58" w:rsidP="009929A3">
      <w:pPr>
        <w:pStyle w:val="NormalWeb"/>
        <w:numPr>
          <w:ilvl w:val="0"/>
          <w:numId w:val="7"/>
        </w:numPr>
        <w:spacing w:line="480" w:lineRule="auto"/>
        <w:jc w:val="both"/>
        <w:rPr>
          <w:rFonts w:ascii="Arial" w:hAnsi="Arial" w:cs="Arial"/>
        </w:rPr>
      </w:pPr>
      <w:r>
        <w:t>Processor Speed: 800 MHz</w:t>
      </w:r>
    </w:p>
    <w:p w14:paraId="2B6C9CC1" w14:textId="73AF2766" w:rsidR="00433A58" w:rsidRDefault="00433A58" w:rsidP="009929A3">
      <w:pPr>
        <w:pStyle w:val="NormalWeb"/>
        <w:numPr>
          <w:ilvl w:val="0"/>
          <w:numId w:val="7"/>
        </w:numPr>
        <w:spacing w:line="480" w:lineRule="auto"/>
        <w:jc w:val="both"/>
      </w:pPr>
      <w:r>
        <w:t>RAM Size : 128 MB DDR</w:t>
      </w:r>
    </w:p>
    <w:p w14:paraId="00C656E8" w14:textId="71161A23" w:rsidR="00433A58" w:rsidRDefault="00433A58" w:rsidP="009929A3">
      <w:pPr>
        <w:pStyle w:val="NormalWeb"/>
        <w:numPr>
          <w:ilvl w:val="0"/>
          <w:numId w:val="7"/>
        </w:numPr>
        <w:spacing w:line="480" w:lineRule="auto"/>
        <w:jc w:val="both"/>
      </w:pPr>
      <w:r>
        <w:t>Keyboard : Standard qwerty serial or PS/2 keyboard</w:t>
      </w:r>
    </w:p>
    <w:p w14:paraId="5400BE00" w14:textId="2BC7F59B" w:rsidR="00433A58" w:rsidRDefault="00433A58" w:rsidP="009929A3">
      <w:pPr>
        <w:pStyle w:val="NormalWeb"/>
        <w:numPr>
          <w:ilvl w:val="0"/>
          <w:numId w:val="7"/>
        </w:numPr>
        <w:spacing w:line="480" w:lineRule="auto"/>
        <w:jc w:val="both"/>
      </w:pPr>
      <w:r>
        <w:t>Mouse : Standard serial or PS/2 mouse</w:t>
      </w:r>
    </w:p>
    <w:p w14:paraId="3B85D6ED" w14:textId="601FEBCF" w:rsidR="00433A58" w:rsidRDefault="00433A58" w:rsidP="009929A3">
      <w:pPr>
        <w:pStyle w:val="NormalWeb"/>
        <w:numPr>
          <w:ilvl w:val="0"/>
          <w:numId w:val="7"/>
        </w:numPr>
        <w:spacing w:line="480" w:lineRule="auto"/>
        <w:jc w:val="both"/>
      </w:pPr>
      <w:r>
        <w:t>Compatibility : AT/T Compatible</w:t>
      </w:r>
    </w:p>
    <w:p w14:paraId="189307A2" w14:textId="550C6D3B" w:rsidR="00433A58" w:rsidRDefault="00433A58" w:rsidP="009929A3">
      <w:pPr>
        <w:pStyle w:val="NormalWeb"/>
        <w:numPr>
          <w:ilvl w:val="0"/>
          <w:numId w:val="7"/>
        </w:numPr>
        <w:spacing w:line="480" w:lineRule="auto"/>
        <w:jc w:val="both"/>
      </w:pPr>
      <w:r>
        <w:t xml:space="preserve">Cache memory : </w:t>
      </w:r>
      <w:r w:rsidR="009929A3">
        <w:t>256 KB</w:t>
      </w:r>
    </w:p>
    <w:p w14:paraId="5B989AE8" w14:textId="3656A803" w:rsidR="00433A58" w:rsidRDefault="00433A58" w:rsidP="009929A3">
      <w:pPr>
        <w:pStyle w:val="NormalWeb"/>
        <w:numPr>
          <w:ilvl w:val="0"/>
          <w:numId w:val="7"/>
        </w:numPr>
        <w:spacing w:line="480" w:lineRule="auto"/>
        <w:jc w:val="both"/>
      </w:pPr>
      <w:r>
        <w:t xml:space="preserve">Diskette drive : </w:t>
      </w:r>
      <w:r w:rsidR="009929A3" w:rsidRPr="009929A3">
        <w:t>1,44MB,3.5 inches</w:t>
      </w:r>
    </w:p>
    <w:p w14:paraId="6EF03E8B" w14:textId="57CD38C6" w:rsidR="00433A58" w:rsidRPr="00734C77" w:rsidRDefault="00433A58" w:rsidP="00433A58">
      <w:pPr>
        <w:pStyle w:val="NormalWeb"/>
        <w:rPr>
          <w:b/>
        </w:rPr>
      </w:pPr>
      <w:r>
        <w:br/>
      </w:r>
      <w:r w:rsidRPr="00734C77">
        <w:rPr>
          <w:rFonts w:ascii="Times New Roman,Bold" w:hAnsi="Times New Roman,Bold"/>
          <w:b/>
          <w:sz w:val="28"/>
          <w:szCs w:val="28"/>
        </w:rPr>
        <w:t xml:space="preserve">2.2 Software Requirements </w:t>
      </w:r>
    </w:p>
    <w:p w14:paraId="119C58D4" w14:textId="0C01D7D2" w:rsidR="00433A58" w:rsidRDefault="00433A58" w:rsidP="0074616A">
      <w:pPr>
        <w:pStyle w:val="NormalWeb"/>
        <w:numPr>
          <w:ilvl w:val="0"/>
          <w:numId w:val="8"/>
        </w:numPr>
        <w:spacing w:line="360" w:lineRule="auto"/>
        <w:jc w:val="both"/>
        <w:rPr>
          <w:rFonts w:ascii="Arial" w:hAnsi="Arial" w:cs="Arial"/>
        </w:rPr>
      </w:pPr>
      <w:r>
        <w:t xml:space="preserve">Operating System: Windows </w:t>
      </w:r>
      <w:r w:rsidR="009929A3">
        <w:t>10 or</w:t>
      </w:r>
      <w:r>
        <w:t xml:space="preserve"> Linux (Fedora) </w:t>
      </w:r>
      <w:r w:rsidR="009929A3">
        <w:t>or macOS</w:t>
      </w:r>
    </w:p>
    <w:p w14:paraId="36087A15" w14:textId="417C3E4B" w:rsidR="00433A58" w:rsidRDefault="00433A58" w:rsidP="0074616A">
      <w:pPr>
        <w:pStyle w:val="NormalWeb"/>
        <w:numPr>
          <w:ilvl w:val="0"/>
          <w:numId w:val="8"/>
        </w:numPr>
        <w:spacing w:line="360" w:lineRule="auto"/>
        <w:jc w:val="both"/>
        <w:rPr>
          <w:rFonts w:ascii="Arial" w:hAnsi="Arial" w:cs="Arial"/>
        </w:rPr>
      </w:pPr>
      <w:r>
        <w:t xml:space="preserve">Hypervisor used : </w:t>
      </w:r>
      <w:r w:rsidR="009929A3">
        <w:t>Docker</w:t>
      </w:r>
      <w:r>
        <w:t xml:space="preserve"> </w:t>
      </w:r>
    </w:p>
    <w:p w14:paraId="7E4052E3" w14:textId="77777777" w:rsidR="00433A58" w:rsidRDefault="00433A58" w:rsidP="0074616A">
      <w:pPr>
        <w:pStyle w:val="NormalWeb"/>
        <w:numPr>
          <w:ilvl w:val="0"/>
          <w:numId w:val="8"/>
        </w:numPr>
        <w:spacing w:line="360" w:lineRule="auto"/>
        <w:jc w:val="both"/>
        <w:rPr>
          <w:rFonts w:ascii="Arial" w:hAnsi="Arial" w:cs="Arial"/>
        </w:rPr>
      </w:pPr>
      <w:r>
        <w:t xml:space="preserve">Compiler used : g++ </w:t>
      </w:r>
    </w:p>
    <w:p w14:paraId="04B8D7D0" w14:textId="77777777" w:rsidR="00433A58" w:rsidRDefault="00433A58" w:rsidP="0074616A">
      <w:pPr>
        <w:pStyle w:val="NormalWeb"/>
        <w:numPr>
          <w:ilvl w:val="0"/>
          <w:numId w:val="8"/>
        </w:numPr>
        <w:spacing w:line="360" w:lineRule="auto"/>
        <w:jc w:val="both"/>
        <w:rPr>
          <w:rFonts w:ascii="Arial" w:hAnsi="Arial" w:cs="Arial"/>
        </w:rPr>
      </w:pPr>
      <w:r>
        <w:t xml:space="preserve">Language used : C++ language </w:t>
      </w:r>
    </w:p>
    <w:p w14:paraId="423BF817" w14:textId="0638B3A3" w:rsidR="00433A58" w:rsidRDefault="00433A58" w:rsidP="0074616A">
      <w:pPr>
        <w:pStyle w:val="NormalWeb"/>
        <w:numPr>
          <w:ilvl w:val="0"/>
          <w:numId w:val="8"/>
        </w:numPr>
        <w:spacing w:line="360" w:lineRule="auto"/>
        <w:jc w:val="both"/>
        <w:rPr>
          <w:rFonts w:ascii="Arial" w:hAnsi="Arial" w:cs="Arial"/>
        </w:rPr>
      </w:pPr>
      <w:r>
        <w:t xml:space="preserve">Editor : </w:t>
      </w:r>
      <w:r w:rsidR="009929A3">
        <w:t>Visual Studio Code</w:t>
      </w:r>
    </w:p>
    <w:p w14:paraId="11A966AC" w14:textId="77777777" w:rsidR="00433A58" w:rsidRDefault="00433A58" w:rsidP="0074616A">
      <w:pPr>
        <w:pStyle w:val="NormalWeb"/>
        <w:numPr>
          <w:ilvl w:val="0"/>
          <w:numId w:val="8"/>
        </w:numPr>
        <w:spacing w:line="360" w:lineRule="auto"/>
        <w:jc w:val="both"/>
        <w:rPr>
          <w:rFonts w:ascii="Arial" w:hAnsi="Arial" w:cs="Arial"/>
        </w:rPr>
      </w:pPr>
      <w:r>
        <w:t xml:space="preserve">Toolkit : GLUT Toolkit </w:t>
      </w:r>
    </w:p>
    <w:p w14:paraId="27DCFCB4" w14:textId="77777777" w:rsidR="00F90D1E" w:rsidRDefault="00F90D1E" w:rsidP="00AD4F2D">
      <w:pPr>
        <w:jc w:val="both"/>
        <w:rPr>
          <w:b/>
          <w:bCs/>
          <w:color w:val="FF0000"/>
          <w:sz w:val="32"/>
          <w:szCs w:val="32"/>
        </w:rPr>
        <w:sectPr w:rsidR="00F90D1E" w:rsidSect="0074616A">
          <w:headerReference w:type="default" r:id="rId29"/>
          <w:footerReference w:type="default" r:id="rId30"/>
          <w:type w:val="continuous"/>
          <w:pgSz w:w="12240" w:h="15840" w:code="1"/>
          <w:pgMar w:top="1008" w:right="1800" w:bottom="1440" w:left="1800" w:header="720" w:footer="720" w:gutter="0"/>
          <w:cols w:space="720"/>
          <w:docGrid w:linePitch="360"/>
        </w:sectPr>
      </w:pPr>
    </w:p>
    <w:p w14:paraId="5BA82E6C" w14:textId="13D9DC16" w:rsidR="0074616A" w:rsidRDefault="0074616A" w:rsidP="00AD4F2D">
      <w:pPr>
        <w:jc w:val="both"/>
        <w:rPr>
          <w:b/>
          <w:bCs/>
          <w:color w:val="FF0000"/>
          <w:sz w:val="32"/>
          <w:szCs w:val="32"/>
        </w:rPr>
        <w:sectPr w:rsidR="0074616A" w:rsidSect="0074616A">
          <w:type w:val="continuous"/>
          <w:pgSz w:w="12240" w:h="15840" w:code="1"/>
          <w:pgMar w:top="1008" w:right="1800" w:bottom="1440" w:left="1800" w:header="720" w:footer="720" w:gutter="0"/>
          <w:cols w:space="720"/>
          <w:docGrid w:linePitch="360"/>
        </w:sectPr>
      </w:pPr>
    </w:p>
    <w:p w14:paraId="5F0C55AD" w14:textId="4FCE1E66" w:rsidR="0074616A" w:rsidRDefault="0074616A" w:rsidP="0074616A">
      <w:pPr>
        <w:spacing w:line="360" w:lineRule="auto"/>
        <w:rPr>
          <w:b/>
          <w:bCs/>
          <w:sz w:val="36"/>
          <w:szCs w:val="32"/>
        </w:rPr>
      </w:pPr>
      <w:r>
        <w:rPr>
          <w:b/>
          <w:bCs/>
          <w:sz w:val="36"/>
          <w:szCs w:val="32"/>
        </w:rPr>
        <w:lastRenderedPageBreak/>
        <w:t>Chapter -3</w:t>
      </w:r>
    </w:p>
    <w:p w14:paraId="476D22F4" w14:textId="1A6293D5" w:rsidR="00E906D7" w:rsidRDefault="0074616A" w:rsidP="00E906D7">
      <w:pPr>
        <w:spacing w:line="360" w:lineRule="auto"/>
        <w:jc w:val="center"/>
        <w:rPr>
          <w:b/>
          <w:bCs/>
          <w:sz w:val="32"/>
          <w:szCs w:val="28"/>
        </w:rPr>
      </w:pPr>
      <w:r>
        <w:rPr>
          <w:b/>
          <w:bCs/>
          <w:sz w:val="32"/>
          <w:szCs w:val="28"/>
        </w:rPr>
        <w:t>DESIGN</w:t>
      </w:r>
    </w:p>
    <w:p w14:paraId="52CE1BF5" w14:textId="066AC1DA" w:rsidR="00E906D7" w:rsidRDefault="00E906D7" w:rsidP="00E906D7">
      <w:pPr>
        <w:spacing w:line="360" w:lineRule="auto"/>
        <w:rPr>
          <w:b/>
          <w:bCs/>
          <w:sz w:val="28"/>
        </w:rPr>
      </w:pPr>
      <w:r>
        <w:rPr>
          <w:b/>
          <w:bCs/>
          <w:sz w:val="28"/>
        </w:rPr>
        <w:t>3.1 Flow Diagram</w:t>
      </w:r>
    </w:p>
    <w:p w14:paraId="628DBF00" w14:textId="77777777" w:rsidR="00E906D7" w:rsidRPr="00E906D7" w:rsidRDefault="00E906D7" w:rsidP="00E906D7">
      <w:pPr>
        <w:spacing w:line="360" w:lineRule="auto"/>
        <w:rPr>
          <w:b/>
          <w:bCs/>
          <w:sz w:val="28"/>
        </w:rPr>
      </w:pPr>
    </w:p>
    <w:p w14:paraId="34637BF0" w14:textId="490CB4AC" w:rsidR="00C447D3" w:rsidRDefault="00C447D3" w:rsidP="00C447D3">
      <w:pPr>
        <w:keepNext/>
        <w:jc w:val="center"/>
      </w:pPr>
    </w:p>
    <w:p w14:paraId="3924BE78" w14:textId="77777777" w:rsidR="00F90D1E" w:rsidRDefault="00F90D1E" w:rsidP="00C447D3">
      <w:pPr>
        <w:pStyle w:val="Caption"/>
        <w:jc w:val="center"/>
        <w:rPr>
          <w:b/>
          <w:bCs/>
        </w:rPr>
        <w:sectPr w:rsidR="00F90D1E" w:rsidSect="0074616A">
          <w:footerReference w:type="default" r:id="rId31"/>
          <w:pgSz w:w="12240" w:h="15840" w:code="1"/>
          <w:pgMar w:top="1008" w:right="1800" w:bottom="1440" w:left="1800" w:header="720" w:footer="720" w:gutter="0"/>
          <w:cols w:space="720"/>
          <w:docGrid w:linePitch="360"/>
        </w:sectPr>
      </w:pPr>
    </w:p>
    <w:p w14:paraId="37D19D2C" w14:textId="489B83FD" w:rsidR="00E906D7" w:rsidRDefault="007E38FB" w:rsidP="00C447D3">
      <w:pPr>
        <w:pStyle w:val="Caption"/>
        <w:jc w:val="center"/>
        <w:rPr>
          <w:b/>
          <w:bCs/>
        </w:rPr>
        <w:sectPr w:rsidR="00E906D7" w:rsidSect="00F90D1E">
          <w:type w:val="continuous"/>
          <w:pgSz w:w="12240" w:h="15840" w:code="1"/>
          <w:pgMar w:top="1008" w:right="1800" w:bottom="1440" w:left="1800" w:header="720" w:footer="720" w:gutter="0"/>
          <w:cols w:space="720"/>
          <w:docGrid w:linePitch="360"/>
        </w:sectPr>
      </w:pPr>
      <w:r>
        <w:rPr>
          <w:noProof/>
          <w:lang w:val="en-IN" w:eastAsia="en-IN"/>
        </w:rPr>
        <w:drawing>
          <wp:anchor distT="0" distB="0" distL="114300" distR="114300" simplePos="0" relativeHeight="251658242" behindDoc="0" locked="0" layoutInCell="1" allowOverlap="1" wp14:anchorId="74B7A86F" wp14:editId="74D0C38C">
            <wp:simplePos x="0" y="0"/>
            <wp:positionH relativeFrom="column">
              <wp:posOffset>206375</wp:posOffset>
            </wp:positionH>
            <wp:positionV relativeFrom="paragraph">
              <wp:posOffset>8890</wp:posOffset>
            </wp:positionV>
            <wp:extent cx="5638800" cy="5732145"/>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jpg"/>
                    <pic:cNvPicPr/>
                  </pic:nvPicPr>
                  <pic:blipFill>
                    <a:blip r:embed="rId32">
                      <a:extLst>
                        <a:ext uri="{28A0092B-C50C-407E-A947-70E740481C1C}">
                          <a14:useLocalDpi xmlns:a14="http://schemas.microsoft.com/office/drawing/2010/main" val="0"/>
                        </a:ext>
                      </a:extLst>
                    </a:blip>
                    <a:stretch>
                      <a:fillRect/>
                    </a:stretch>
                  </pic:blipFill>
                  <pic:spPr>
                    <a:xfrm>
                      <a:off x="0" y="0"/>
                      <a:ext cx="5638800" cy="5732145"/>
                    </a:xfrm>
                    <a:prstGeom prst="rect">
                      <a:avLst/>
                    </a:prstGeom>
                  </pic:spPr>
                </pic:pic>
              </a:graphicData>
            </a:graphic>
            <wp14:sizeRelH relativeFrom="page">
              <wp14:pctWidth>0</wp14:pctWidth>
            </wp14:sizeRelH>
            <wp14:sizeRelV relativeFrom="page">
              <wp14:pctHeight>0</wp14:pctHeight>
            </wp14:sizeRelV>
          </wp:anchor>
        </w:drawing>
      </w:r>
      <w:r w:rsidR="009443FC" w:rsidRPr="009443FC">
        <w:rPr>
          <w:b/>
          <w:bCs/>
          <w:noProof/>
          <w:lang w:val="en-IN" w:eastAsia="en-IN"/>
        </w:rPr>
        <mc:AlternateContent>
          <mc:Choice Requires="wps">
            <w:drawing>
              <wp:anchor distT="45720" distB="45720" distL="114300" distR="114300" simplePos="0" relativeHeight="251658243" behindDoc="0" locked="0" layoutInCell="1" allowOverlap="1" wp14:anchorId="2964094E" wp14:editId="324F8B47">
                <wp:simplePos x="0" y="0"/>
                <wp:positionH relativeFrom="column">
                  <wp:posOffset>1059180</wp:posOffset>
                </wp:positionH>
                <wp:positionV relativeFrom="paragraph">
                  <wp:posOffset>5926455</wp:posOffset>
                </wp:positionV>
                <wp:extent cx="2971800" cy="4876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487680"/>
                        </a:xfrm>
                        <a:prstGeom prst="rect">
                          <a:avLst/>
                        </a:prstGeom>
                        <a:solidFill>
                          <a:srgbClr val="FFFFFF"/>
                        </a:solidFill>
                        <a:ln w="9525">
                          <a:noFill/>
                          <a:miter lim="800000"/>
                          <a:headEnd/>
                          <a:tailEnd/>
                        </a:ln>
                      </wps:spPr>
                      <wps:txbx>
                        <w:txbxContent>
                          <w:p w14:paraId="1191A2F4" w14:textId="4F488039" w:rsidR="007E38FB" w:rsidRPr="007B7FB0" w:rsidRDefault="007E38FB" w:rsidP="007A0D9A">
                            <w:pPr>
                              <w:jc w:val="center"/>
                              <w:rPr>
                                <w:b/>
                                <w:bCs/>
                                <w:iCs/>
                              </w:rPr>
                            </w:pPr>
                            <w:r w:rsidRPr="007B7FB0">
                              <w:rPr>
                                <w:b/>
                                <w:bCs/>
                                <w:iCs/>
                              </w:rPr>
                              <w:t xml:space="preserve">Figure </w:t>
                            </w:r>
                            <w:proofErr w:type="gramStart"/>
                            <w:r w:rsidRPr="007B7FB0">
                              <w:rPr>
                                <w:b/>
                                <w:bCs/>
                                <w:iCs/>
                              </w:rPr>
                              <w:t>3.1 :</w:t>
                            </w:r>
                            <w:proofErr w:type="gramEnd"/>
                            <w:r w:rsidRPr="007B7FB0">
                              <w:rPr>
                                <w:b/>
                                <w:bCs/>
                                <w:iCs/>
                              </w:rPr>
                              <w:t xml:space="preserve"> Flow diagram of scene change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4094E" id="Text Box 2" o:spid="_x0000_s1027" type="#_x0000_t202" style="position:absolute;left:0;text-align:left;margin-left:83.4pt;margin-top:466.65pt;width:234pt;height:38.4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" stroked="f">
                <v:textbox>
                  <w:txbxContent>
                    <w:p w14:paraId="1191A2F4" w14:textId="4F488039" w:rsidR="007E38FB" w:rsidRPr="007B7FB0" w:rsidRDefault="007E38FB" w:rsidP="007A0D9A">
                      <w:pPr>
                        <w:jc w:val="center"/>
                        <w:rPr>
                          <w:b/>
                          <w:bCs/>
                          <w:iCs/>
                        </w:rPr>
                      </w:pPr>
                      <w:r w:rsidRPr="007B7FB0">
                        <w:rPr>
                          <w:b/>
                          <w:bCs/>
                          <w:iCs/>
                        </w:rPr>
                        <w:t xml:space="preserve">Figure </w:t>
                      </w:r>
                      <w:proofErr w:type="gramStart"/>
                      <w:r w:rsidRPr="007B7FB0">
                        <w:rPr>
                          <w:b/>
                          <w:bCs/>
                          <w:iCs/>
                        </w:rPr>
                        <w:t>3.1 :</w:t>
                      </w:r>
                      <w:proofErr w:type="gramEnd"/>
                      <w:r w:rsidRPr="007B7FB0">
                        <w:rPr>
                          <w:b/>
                          <w:bCs/>
                          <w:iCs/>
                        </w:rPr>
                        <w:t xml:space="preserve"> Flow diagram of scene change</w:t>
                      </w:r>
                    </w:p>
                  </w:txbxContent>
                </v:textbox>
                <w10:wrap type="square"/>
              </v:shape>
            </w:pict>
          </mc:Fallback>
        </mc:AlternateContent>
      </w:r>
    </w:p>
    <w:p w14:paraId="1969B6B0" w14:textId="27809FD8" w:rsidR="00E906D7" w:rsidRPr="008B602D" w:rsidRDefault="00E906D7" w:rsidP="00E906D7">
      <w:pPr>
        <w:pStyle w:val="NormalWeb"/>
        <w:rPr>
          <w:b/>
        </w:rPr>
      </w:pPr>
      <w:r w:rsidRPr="008B602D">
        <w:rPr>
          <w:rFonts w:ascii="Times New Roman,Bold" w:hAnsi="Times New Roman,Bold"/>
          <w:b/>
          <w:sz w:val="28"/>
          <w:szCs w:val="28"/>
        </w:rPr>
        <w:lastRenderedPageBreak/>
        <w:t xml:space="preserve">3.2 Description of Flow Diagram </w:t>
      </w:r>
    </w:p>
    <w:p w14:paraId="2F7CC0F2" w14:textId="209CD111" w:rsidR="00433A58" w:rsidRDefault="0082059D" w:rsidP="0082059D">
      <w:pPr>
        <w:pStyle w:val="Caption"/>
        <w:rPr>
          <w:i w:val="0"/>
          <w:iCs w:val="0"/>
          <w:color w:val="000000" w:themeColor="text1"/>
        </w:rPr>
      </w:pPr>
      <w:r>
        <w:rPr>
          <w:i w:val="0"/>
          <w:iCs w:val="0"/>
          <w:color w:val="000000" w:themeColor="text1"/>
        </w:rPr>
        <w:t>The description of the flow diagram is as follows:</w:t>
      </w:r>
    </w:p>
    <w:p w14:paraId="3B0D2CE0" w14:textId="47906DE9" w:rsidR="0082059D" w:rsidRDefault="0082059D" w:rsidP="0082059D">
      <w:pPr>
        <w:pStyle w:val="Caption"/>
        <w:rPr>
          <w:i w:val="0"/>
          <w:iCs w:val="0"/>
          <w:color w:val="000000" w:themeColor="text1"/>
        </w:rPr>
      </w:pPr>
      <w:r w:rsidRPr="0082059D">
        <w:rPr>
          <w:b/>
          <w:bCs/>
          <w:i w:val="0"/>
          <w:iCs w:val="0"/>
          <w:color w:val="000000" w:themeColor="text1"/>
        </w:rPr>
        <w:t>Step 1:</w:t>
      </w:r>
      <w:r>
        <w:rPr>
          <w:b/>
          <w:bCs/>
          <w:i w:val="0"/>
          <w:iCs w:val="0"/>
          <w:color w:val="000000" w:themeColor="text1"/>
        </w:rPr>
        <w:t xml:space="preserve"> </w:t>
      </w:r>
      <w:r w:rsidRPr="0082059D">
        <w:rPr>
          <w:i w:val="0"/>
          <w:iCs w:val="0"/>
          <w:color w:val="000000" w:themeColor="text1"/>
        </w:rPr>
        <w:t>Start</w:t>
      </w:r>
    </w:p>
    <w:p w14:paraId="7447A8BC" w14:textId="7D0BD171" w:rsidR="0082059D" w:rsidRDefault="0082059D" w:rsidP="0082059D">
      <w:pPr>
        <w:pStyle w:val="Caption"/>
        <w:rPr>
          <w:i w:val="0"/>
          <w:iCs w:val="0"/>
          <w:color w:val="000000" w:themeColor="text1"/>
        </w:rPr>
      </w:pPr>
      <w:r w:rsidRPr="0082059D">
        <w:rPr>
          <w:b/>
          <w:bCs/>
          <w:i w:val="0"/>
          <w:iCs w:val="0"/>
          <w:color w:val="000000" w:themeColor="text1"/>
        </w:rPr>
        <w:t>Step 2</w:t>
      </w:r>
      <w:r>
        <w:rPr>
          <w:b/>
          <w:bCs/>
          <w:i w:val="0"/>
          <w:iCs w:val="0"/>
          <w:color w:val="000000" w:themeColor="text1"/>
        </w:rPr>
        <w:t xml:space="preserve">: </w:t>
      </w:r>
      <w:r>
        <w:rPr>
          <w:i w:val="0"/>
          <w:iCs w:val="0"/>
          <w:color w:val="000000" w:themeColor="text1"/>
        </w:rPr>
        <w:t>The user is presented with intro and presses ‘</w:t>
      </w:r>
      <w:r w:rsidR="007E38FB">
        <w:rPr>
          <w:i w:val="0"/>
          <w:iCs w:val="0"/>
          <w:color w:val="000000" w:themeColor="text1"/>
        </w:rPr>
        <w:t>Enter</w:t>
      </w:r>
      <w:r>
        <w:rPr>
          <w:i w:val="0"/>
          <w:iCs w:val="0"/>
          <w:color w:val="000000" w:themeColor="text1"/>
        </w:rPr>
        <w:t>’ to proceed to next scene</w:t>
      </w:r>
    </w:p>
    <w:p w14:paraId="2DE96035" w14:textId="276235A1" w:rsidR="0082059D" w:rsidRDefault="0082059D" w:rsidP="0082059D">
      <w:pPr>
        <w:pStyle w:val="Caption"/>
        <w:rPr>
          <w:bCs/>
          <w:i w:val="0"/>
          <w:iCs w:val="0"/>
          <w:color w:val="000000" w:themeColor="text1"/>
        </w:rPr>
      </w:pPr>
      <w:r w:rsidRPr="0082059D">
        <w:rPr>
          <w:b/>
          <w:i w:val="0"/>
          <w:iCs w:val="0"/>
          <w:color w:val="000000" w:themeColor="text1"/>
        </w:rPr>
        <w:t xml:space="preserve">Step </w:t>
      </w:r>
      <w:r w:rsidR="007E38FB">
        <w:rPr>
          <w:b/>
          <w:i w:val="0"/>
          <w:iCs w:val="0"/>
          <w:color w:val="000000" w:themeColor="text1"/>
        </w:rPr>
        <w:t>3</w:t>
      </w:r>
      <w:r w:rsidRPr="0082059D">
        <w:rPr>
          <w:b/>
          <w:i w:val="0"/>
          <w:iCs w:val="0"/>
          <w:color w:val="000000" w:themeColor="text1"/>
        </w:rPr>
        <w:t>:</w:t>
      </w:r>
      <w:r w:rsidR="007E38FB">
        <w:rPr>
          <w:bCs/>
          <w:i w:val="0"/>
          <w:iCs w:val="0"/>
          <w:color w:val="000000" w:themeColor="text1"/>
        </w:rPr>
        <w:t xml:space="preserve"> User can select order of sorting by right clicking</w:t>
      </w:r>
      <w:r w:rsidR="009B4327">
        <w:rPr>
          <w:bCs/>
          <w:i w:val="0"/>
          <w:iCs w:val="0"/>
          <w:color w:val="000000" w:themeColor="text1"/>
        </w:rPr>
        <w:t>.</w:t>
      </w:r>
    </w:p>
    <w:p w14:paraId="195A850F" w14:textId="44B85546" w:rsidR="007E38FB" w:rsidRPr="003A776D" w:rsidRDefault="007E38FB" w:rsidP="007E38FB">
      <w:pPr>
        <w:pStyle w:val="Caption"/>
        <w:rPr>
          <w:bCs/>
          <w:i w:val="0"/>
          <w:iCs w:val="0"/>
          <w:color w:val="000000" w:themeColor="text1"/>
        </w:rPr>
      </w:pPr>
      <w:r w:rsidRPr="0082059D">
        <w:rPr>
          <w:b/>
          <w:i w:val="0"/>
          <w:iCs w:val="0"/>
          <w:color w:val="000000" w:themeColor="text1"/>
        </w:rPr>
        <w:t xml:space="preserve">Step </w:t>
      </w:r>
      <w:r>
        <w:rPr>
          <w:b/>
          <w:i w:val="0"/>
          <w:iCs w:val="0"/>
          <w:color w:val="000000" w:themeColor="text1"/>
        </w:rPr>
        <w:t>4</w:t>
      </w:r>
      <w:r w:rsidRPr="0082059D">
        <w:rPr>
          <w:b/>
          <w:i w:val="0"/>
          <w:iCs w:val="0"/>
          <w:color w:val="000000" w:themeColor="text1"/>
        </w:rPr>
        <w:t>:</w:t>
      </w:r>
      <w:r>
        <w:rPr>
          <w:b/>
          <w:i w:val="0"/>
          <w:iCs w:val="0"/>
          <w:color w:val="000000" w:themeColor="text1"/>
        </w:rPr>
        <w:t xml:space="preserve"> </w:t>
      </w:r>
      <w:r>
        <w:rPr>
          <w:bCs/>
          <w:i w:val="0"/>
          <w:iCs w:val="0"/>
          <w:color w:val="000000" w:themeColor="text1"/>
        </w:rPr>
        <w:t>The user then selects the type of algorithm for which simulation is to occur.</w:t>
      </w:r>
    </w:p>
    <w:p w14:paraId="0906F15D" w14:textId="3C29A086" w:rsidR="0082059D" w:rsidRPr="009B4327" w:rsidRDefault="0082059D" w:rsidP="0082059D">
      <w:pPr>
        <w:pStyle w:val="Caption"/>
        <w:rPr>
          <w:bCs/>
          <w:i w:val="0"/>
          <w:iCs w:val="0"/>
          <w:color w:val="000000" w:themeColor="text1"/>
        </w:rPr>
      </w:pPr>
      <w:r>
        <w:rPr>
          <w:b/>
          <w:i w:val="0"/>
          <w:iCs w:val="0"/>
          <w:color w:val="000000" w:themeColor="text1"/>
        </w:rPr>
        <w:t xml:space="preserve"> </w:t>
      </w:r>
      <w:r w:rsidR="007E38FB">
        <w:rPr>
          <w:b/>
          <w:i w:val="0"/>
          <w:iCs w:val="0"/>
          <w:color w:val="000000" w:themeColor="text1"/>
        </w:rPr>
        <w:tab/>
      </w:r>
      <w:r w:rsidR="007E38FB">
        <w:rPr>
          <w:bCs/>
          <w:i w:val="0"/>
          <w:iCs w:val="0"/>
          <w:color w:val="000000" w:themeColor="text1"/>
        </w:rPr>
        <w:t>If user selects 1. Then bubble sort simulation occurs</w:t>
      </w:r>
    </w:p>
    <w:p w14:paraId="67DCCD2D" w14:textId="58B7FBEF" w:rsidR="0082059D" w:rsidRDefault="007E38FB" w:rsidP="007E38FB">
      <w:pPr>
        <w:pStyle w:val="Caption"/>
        <w:ind w:firstLine="720"/>
        <w:rPr>
          <w:bCs/>
          <w:i w:val="0"/>
          <w:iCs w:val="0"/>
          <w:color w:val="000000" w:themeColor="text1"/>
        </w:rPr>
      </w:pPr>
      <w:r>
        <w:rPr>
          <w:bCs/>
          <w:i w:val="0"/>
          <w:iCs w:val="0"/>
          <w:color w:val="000000" w:themeColor="text1"/>
        </w:rPr>
        <w:t>If user selects 2. The quick sort simulation occurs</w:t>
      </w:r>
      <w:r w:rsidR="00120139">
        <w:rPr>
          <w:bCs/>
          <w:i w:val="0"/>
          <w:iCs w:val="0"/>
          <w:color w:val="000000" w:themeColor="text1"/>
        </w:rPr>
        <w:t>.</w:t>
      </w:r>
    </w:p>
    <w:p w14:paraId="04F44F7C" w14:textId="18E527D1" w:rsidR="0082059D" w:rsidRPr="006F22B0" w:rsidRDefault="007E38FB" w:rsidP="007E38FB">
      <w:pPr>
        <w:pStyle w:val="Caption"/>
        <w:ind w:firstLine="720"/>
        <w:rPr>
          <w:bCs/>
          <w:i w:val="0"/>
          <w:iCs w:val="0"/>
          <w:color w:val="000000" w:themeColor="text1"/>
        </w:rPr>
      </w:pPr>
      <w:r>
        <w:rPr>
          <w:bCs/>
          <w:i w:val="0"/>
          <w:iCs w:val="0"/>
          <w:color w:val="000000" w:themeColor="text1"/>
        </w:rPr>
        <w:t>If user selects 3. Then selection sort simulation occurs</w:t>
      </w:r>
      <w:r w:rsidR="00232355">
        <w:rPr>
          <w:bCs/>
          <w:i w:val="0"/>
          <w:iCs w:val="0"/>
          <w:color w:val="000000" w:themeColor="text1"/>
        </w:rPr>
        <w:t>.</w:t>
      </w:r>
    </w:p>
    <w:p w14:paraId="31C6C932" w14:textId="37DAB198" w:rsidR="0082059D" w:rsidRDefault="007E38FB" w:rsidP="007E38FB">
      <w:pPr>
        <w:pStyle w:val="Caption"/>
        <w:ind w:firstLine="720"/>
        <w:rPr>
          <w:bCs/>
          <w:i w:val="0"/>
          <w:iCs w:val="0"/>
          <w:color w:val="000000" w:themeColor="text1"/>
        </w:rPr>
      </w:pPr>
      <w:r>
        <w:rPr>
          <w:bCs/>
          <w:i w:val="0"/>
          <w:iCs w:val="0"/>
          <w:color w:val="000000" w:themeColor="text1"/>
        </w:rPr>
        <w:t>If user selects 4. Then insertion sort simulation occurs</w:t>
      </w:r>
    </w:p>
    <w:p w14:paraId="1EBFB4B0" w14:textId="6A78ED04" w:rsidR="00E5214C" w:rsidRDefault="007E38FB" w:rsidP="007E38FB">
      <w:pPr>
        <w:pStyle w:val="Caption"/>
        <w:ind w:firstLine="720"/>
        <w:rPr>
          <w:bCs/>
          <w:i w:val="0"/>
          <w:iCs w:val="0"/>
          <w:color w:val="000000" w:themeColor="text1"/>
        </w:rPr>
      </w:pPr>
      <w:r>
        <w:rPr>
          <w:bCs/>
          <w:i w:val="0"/>
          <w:iCs w:val="0"/>
          <w:color w:val="000000" w:themeColor="text1"/>
        </w:rPr>
        <w:t xml:space="preserve">If user selects 5. Then Merge sort simulation </w:t>
      </w:r>
      <w:proofErr w:type="gramStart"/>
      <w:r>
        <w:rPr>
          <w:bCs/>
          <w:i w:val="0"/>
          <w:iCs w:val="0"/>
          <w:color w:val="000000" w:themeColor="text1"/>
        </w:rPr>
        <w:t>occurs.</w:t>
      </w:r>
      <w:r w:rsidR="00604E74">
        <w:rPr>
          <w:bCs/>
          <w:i w:val="0"/>
          <w:iCs w:val="0"/>
          <w:color w:val="000000" w:themeColor="text1"/>
        </w:rPr>
        <w:t>.</w:t>
      </w:r>
      <w:proofErr w:type="gramEnd"/>
    </w:p>
    <w:p w14:paraId="161FCDF6" w14:textId="7A72070B" w:rsidR="00604E74" w:rsidRDefault="00604E74" w:rsidP="0082059D">
      <w:pPr>
        <w:pStyle w:val="Caption"/>
        <w:rPr>
          <w:bCs/>
          <w:i w:val="0"/>
          <w:iCs w:val="0"/>
          <w:color w:val="000000" w:themeColor="text1"/>
        </w:rPr>
      </w:pPr>
      <w:r>
        <w:rPr>
          <w:b/>
          <w:i w:val="0"/>
          <w:iCs w:val="0"/>
          <w:color w:val="000000" w:themeColor="text1"/>
        </w:rPr>
        <w:t xml:space="preserve">Step </w:t>
      </w:r>
      <w:proofErr w:type="gramStart"/>
      <w:r w:rsidR="00A42DD2">
        <w:rPr>
          <w:b/>
          <w:i w:val="0"/>
          <w:iCs w:val="0"/>
          <w:color w:val="000000" w:themeColor="text1"/>
        </w:rPr>
        <w:t>5</w:t>
      </w:r>
      <w:r>
        <w:rPr>
          <w:b/>
          <w:i w:val="0"/>
          <w:iCs w:val="0"/>
          <w:color w:val="000000" w:themeColor="text1"/>
        </w:rPr>
        <w:t>:</w:t>
      </w:r>
      <w:r w:rsidR="007E38FB">
        <w:rPr>
          <w:bCs/>
          <w:i w:val="0"/>
          <w:iCs w:val="0"/>
          <w:color w:val="000000" w:themeColor="text1"/>
        </w:rPr>
        <w:t>During</w:t>
      </w:r>
      <w:proofErr w:type="gramEnd"/>
      <w:r w:rsidR="007E38FB">
        <w:rPr>
          <w:bCs/>
          <w:i w:val="0"/>
          <w:iCs w:val="0"/>
          <w:color w:val="000000" w:themeColor="text1"/>
        </w:rPr>
        <w:t xml:space="preserve"> the simulation of sorting algorithm the user can </w:t>
      </w:r>
      <w:proofErr w:type="spellStart"/>
      <w:r w:rsidR="007E38FB">
        <w:rPr>
          <w:bCs/>
          <w:i w:val="0"/>
          <w:iCs w:val="0"/>
          <w:color w:val="000000" w:themeColor="text1"/>
        </w:rPr>
        <w:t>roate</w:t>
      </w:r>
      <w:proofErr w:type="spellEnd"/>
      <w:r w:rsidR="007E38FB">
        <w:rPr>
          <w:bCs/>
          <w:i w:val="0"/>
          <w:iCs w:val="0"/>
          <w:color w:val="000000" w:themeColor="text1"/>
        </w:rPr>
        <w:t xml:space="preserve"> the arrangement to see different </w:t>
      </w:r>
      <w:proofErr w:type="spellStart"/>
      <w:r w:rsidR="007E38FB">
        <w:rPr>
          <w:bCs/>
          <w:i w:val="0"/>
          <w:iCs w:val="0"/>
          <w:color w:val="000000" w:themeColor="text1"/>
        </w:rPr>
        <w:t>views.Up,Down.Left</w:t>
      </w:r>
      <w:proofErr w:type="spellEnd"/>
      <w:r w:rsidR="007E38FB">
        <w:rPr>
          <w:bCs/>
          <w:i w:val="0"/>
          <w:iCs w:val="0"/>
          <w:color w:val="000000" w:themeColor="text1"/>
        </w:rPr>
        <w:t xml:space="preserve"> and Right button are pressed to change views.</w:t>
      </w:r>
      <w:r w:rsidR="00C45D15">
        <w:rPr>
          <w:bCs/>
          <w:i w:val="0"/>
          <w:iCs w:val="0"/>
          <w:color w:val="000000" w:themeColor="text1"/>
        </w:rPr>
        <w:t>.</w:t>
      </w:r>
    </w:p>
    <w:p w14:paraId="2CA7550B" w14:textId="2714F158" w:rsidR="00C45D15" w:rsidRDefault="00C45D15" w:rsidP="0082059D">
      <w:pPr>
        <w:pStyle w:val="Caption"/>
        <w:rPr>
          <w:bCs/>
          <w:i w:val="0"/>
          <w:iCs w:val="0"/>
          <w:color w:val="000000" w:themeColor="text1"/>
        </w:rPr>
      </w:pPr>
      <w:r>
        <w:rPr>
          <w:b/>
          <w:i w:val="0"/>
          <w:iCs w:val="0"/>
          <w:color w:val="000000" w:themeColor="text1"/>
        </w:rPr>
        <w:t xml:space="preserve">Step </w:t>
      </w:r>
      <w:r w:rsidR="00A42DD2">
        <w:rPr>
          <w:b/>
          <w:i w:val="0"/>
          <w:iCs w:val="0"/>
          <w:color w:val="000000" w:themeColor="text1"/>
        </w:rPr>
        <w:t>6</w:t>
      </w:r>
      <w:r>
        <w:rPr>
          <w:b/>
          <w:i w:val="0"/>
          <w:iCs w:val="0"/>
          <w:color w:val="000000" w:themeColor="text1"/>
        </w:rPr>
        <w:t xml:space="preserve">: </w:t>
      </w:r>
      <w:r w:rsidR="007E38FB">
        <w:rPr>
          <w:bCs/>
          <w:i w:val="0"/>
          <w:iCs w:val="0"/>
          <w:color w:val="000000" w:themeColor="text1"/>
        </w:rPr>
        <w:t xml:space="preserve">User then presses 0 to </w:t>
      </w:r>
      <w:proofErr w:type="gramStart"/>
      <w:r w:rsidR="007E38FB">
        <w:rPr>
          <w:bCs/>
          <w:i w:val="0"/>
          <w:iCs w:val="0"/>
          <w:color w:val="000000" w:themeColor="text1"/>
        </w:rPr>
        <w:t>again  randomize</w:t>
      </w:r>
      <w:proofErr w:type="gramEnd"/>
      <w:r w:rsidR="007E38FB">
        <w:rPr>
          <w:bCs/>
          <w:i w:val="0"/>
          <w:iCs w:val="0"/>
          <w:color w:val="000000" w:themeColor="text1"/>
        </w:rPr>
        <w:t xml:space="preserve"> the array</w:t>
      </w:r>
    </w:p>
    <w:p w14:paraId="3311F106" w14:textId="2EFDAA2E" w:rsidR="00781871" w:rsidRDefault="00781871" w:rsidP="0082059D">
      <w:pPr>
        <w:pStyle w:val="Caption"/>
        <w:rPr>
          <w:bCs/>
          <w:i w:val="0"/>
          <w:iCs w:val="0"/>
          <w:color w:val="000000" w:themeColor="text1"/>
        </w:rPr>
      </w:pPr>
      <w:r w:rsidRPr="00781871">
        <w:rPr>
          <w:b/>
          <w:i w:val="0"/>
          <w:iCs w:val="0"/>
          <w:color w:val="000000" w:themeColor="text1"/>
        </w:rPr>
        <w:t xml:space="preserve">Step </w:t>
      </w:r>
      <w:r w:rsidR="00A42DD2">
        <w:rPr>
          <w:b/>
          <w:i w:val="0"/>
          <w:iCs w:val="0"/>
          <w:color w:val="000000" w:themeColor="text1"/>
        </w:rPr>
        <w:t>7</w:t>
      </w:r>
      <w:proofErr w:type="gramStart"/>
      <w:r w:rsidR="00B02FBA">
        <w:rPr>
          <w:b/>
          <w:i w:val="0"/>
          <w:iCs w:val="0"/>
          <w:color w:val="000000" w:themeColor="text1"/>
        </w:rPr>
        <w:t>:</w:t>
      </w:r>
      <w:r w:rsidR="00C42D39">
        <w:rPr>
          <w:bCs/>
          <w:i w:val="0"/>
          <w:iCs w:val="0"/>
          <w:color w:val="000000" w:themeColor="text1"/>
        </w:rPr>
        <w:t>.</w:t>
      </w:r>
      <w:r w:rsidR="00A42DD2">
        <w:rPr>
          <w:bCs/>
          <w:i w:val="0"/>
          <w:iCs w:val="0"/>
          <w:color w:val="000000" w:themeColor="text1"/>
        </w:rPr>
        <w:t>It</w:t>
      </w:r>
      <w:proofErr w:type="gramEnd"/>
      <w:r w:rsidR="00A42DD2">
        <w:rPr>
          <w:bCs/>
          <w:i w:val="0"/>
          <w:iCs w:val="0"/>
          <w:color w:val="000000" w:themeColor="text1"/>
        </w:rPr>
        <w:t xml:space="preserve"> keeps looping and start again from step 3.</w:t>
      </w:r>
    </w:p>
    <w:p w14:paraId="3AD097CB" w14:textId="34E3A86E" w:rsidR="00331529" w:rsidRPr="00331529" w:rsidRDefault="00331529" w:rsidP="0082059D">
      <w:pPr>
        <w:pStyle w:val="Caption"/>
        <w:rPr>
          <w:bCs/>
          <w:i w:val="0"/>
          <w:iCs w:val="0"/>
          <w:color w:val="000000" w:themeColor="text1"/>
        </w:rPr>
      </w:pPr>
      <w:r>
        <w:rPr>
          <w:b/>
          <w:i w:val="0"/>
          <w:iCs w:val="0"/>
          <w:color w:val="000000" w:themeColor="text1"/>
        </w:rPr>
        <w:t xml:space="preserve">Step </w:t>
      </w:r>
      <w:r w:rsidR="00A42DD2">
        <w:rPr>
          <w:b/>
          <w:i w:val="0"/>
          <w:iCs w:val="0"/>
          <w:color w:val="000000" w:themeColor="text1"/>
        </w:rPr>
        <w:t>8</w:t>
      </w:r>
      <w:r>
        <w:rPr>
          <w:b/>
          <w:i w:val="0"/>
          <w:iCs w:val="0"/>
          <w:color w:val="000000" w:themeColor="text1"/>
        </w:rPr>
        <w:t xml:space="preserve">: </w:t>
      </w:r>
      <w:r>
        <w:rPr>
          <w:bCs/>
          <w:i w:val="0"/>
          <w:iCs w:val="0"/>
          <w:color w:val="000000" w:themeColor="text1"/>
        </w:rPr>
        <w:t>Stop</w:t>
      </w:r>
    </w:p>
    <w:p w14:paraId="05D0AE99" w14:textId="77777777" w:rsidR="0082059D" w:rsidRDefault="0082059D" w:rsidP="0082059D">
      <w:pPr>
        <w:pStyle w:val="Caption"/>
        <w:rPr>
          <w:bCs/>
          <w:i w:val="0"/>
          <w:iCs w:val="0"/>
          <w:color w:val="000000" w:themeColor="text1"/>
        </w:rPr>
      </w:pPr>
    </w:p>
    <w:p w14:paraId="4BD4CFD5" w14:textId="77777777" w:rsidR="0082059D" w:rsidRPr="0082059D" w:rsidRDefault="0082059D" w:rsidP="0082059D">
      <w:pPr>
        <w:pStyle w:val="Caption"/>
        <w:rPr>
          <w:bCs/>
          <w:i w:val="0"/>
          <w:iCs w:val="0"/>
          <w:color w:val="000000" w:themeColor="text1"/>
        </w:rPr>
      </w:pPr>
    </w:p>
    <w:p w14:paraId="3146C9A0" w14:textId="48F548BD" w:rsidR="0082059D" w:rsidRPr="0082059D" w:rsidRDefault="0082059D" w:rsidP="0082059D">
      <w:pPr>
        <w:pStyle w:val="Caption"/>
        <w:rPr>
          <w:bCs/>
          <w:i w:val="0"/>
          <w:iCs w:val="0"/>
          <w:color w:val="000000" w:themeColor="text1"/>
        </w:rPr>
      </w:pPr>
    </w:p>
    <w:p w14:paraId="1720FED4" w14:textId="77777777" w:rsidR="0082059D" w:rsidRPr="0082059D" w:rsidRDefault="0082059D" w:rsidP="0082059D">
      <w:pPr>
        <w:pStyle w:val="Caption"/>
        <w:rPr>
          <w:bCs/>
          <w:i w:val="0"/>
          <w:iCs w:val="0"/>
          <w:color w:val="000000" w:themeColor="text1"/>
        </w:rPr>
      </w:pPr>
    </w:p>
    <w:p w14:paraId="2DED70A3" w14:textId="77777777" w:rsidR="0082059D" w:rsidRPr="0082059D" w:rsidRDefault="0082059D" w:rsidP="0082059D">
      <w:pPr>
        <w:pStyle w:val="Caption"/>
        <w:rPr>
          <w:bCs/>
          <w:i w:val="0"/>
          <w:iCs w:val="0"/>
          <w:color w:val="000000" w:themeColor="text1"/>
        </w:rPr>
      </w:pPr>
    </w:p>
    <w:p w14:paraId="185D1AE1" w14:textId="77777777" w:rsidR="00F90D1E" w:rsidRDefault="00F90D1E" w:rsidP="0082059D">
      <w:pPr>
        <w:pStyle w:val="Caption"/>
        <w:rPr>
          <w:bCs/>
          <w:i w:val="0"/>
          <w:iCs w:val="0"/>
          <w:color w:val="000000" w:themeColor="text1"/>
        </w:rPr>
        <w:sectPr w:rsidR="00F90D1E" w:rsidSect="0074616A">
          <w:headerReference w:type="default" r:id="rId33"/>
          <w:footerReference w:type="default" r:id="rId34"/>
          <w:pgSz w:w="12240" w:h="15840" w:code="1"/>
          <w:pgMar w:top="1008" w:right="1800" w:bottom="1440" w:left="1800" w:header="720" w:footer="720" w:gutter="0"/>
          <w:cols w:space="720"/>
          <w:docGrid w:linePitch="360"/>
        </w:sectPr>
      </w:pPr>
    </w:p>
    <w:p w14:paraId="05C4301B" w14:textId="5951209D" w:rsidR="00946474" w:rsidRDefault="00946474" w:rsidP="0082059D">
      <w:pPr>
        <w:pStyle w:val="Caption"/>
        <w:rPr>
          <w:bCs/>
          <w:i w:val="0"/>
          <w:iCs w:val="0"/>
          <w:color w:val="000000" w:themeColor="text1"/>
        </w:rPr>
        <w:sectPr w:rsidR="00946474" w:rsidSect="00F90D1E">
          <w:type w:val="continuous"/>
          <w:pgSz w:w="12240" w:h="15840" w:code="1"/>
          <w:pgMar w:top="1008" w:right="1800" w:bottom="1440" w:left="1800" w:header="720" w:footer="720" w:gutter="0"/>
          <w:cols w:space="720"/>
          <w:docGrid w:linePitch="360"/>
        </w:sectPr>
      </w:pPr>
    </w:p>
    <w:p w14:paraId="4D584AEF" w14:textId="4E8010E2" w:rsidR="00946474" w:rsidRDefault="00946474" w:rsidP="00946474">
      <w:pPr>
        <w:spacing w:line="360" w:lineRule="auto"/>
        <w:rPr>
          <w:b/>
          <w:bCs/>
          <w:sz w:val="36"/>
          <w:szCs w:val="32"/>
        </w:rPr>
      </w:pPr>
      <w:r>
        <w:rPr>
          <w:b/>
          <w:bCs/>
          <w:sz w:val="36"/>
          <w:szCs w:val="32"/>
        </w:rPr>
        <w:lastRenderedPageBreak/>
        <w:t>Chapter -</w:t>
      </w:r>
      <w:r w:rsidR="004D390C">
        <w:rPr>
          <w:b/>
          <w:bCs/>
          <w:sz w:val="36"/>
          <w:szCs w:val="32"/>
        </w:rPr>
        <w:t>4</w:t>
      </w:r>
    </w:p>
    <w:p w14:paraId="352D8238" w14:textId="6D64BBE5" w:rsidR="0082059D" w:rsidRDefault="00946474" w:rsidP="00946474">
      <w:pPr>
        <w:pStyle w:val="Caption"/>
        <w:jc w:val="center"/>
        <w:rPr>
          <w:rFonts w:cs="Times New Roman"/>
          <w:b/>
          <w:bCs/>
          <w:i w:val="0"/>
          <w:iCs w:val="0"/>
          <w:sz w:val="32"/>
          <w:szCs w:val="28"/>
        </w:rPr>
      </w:pPr>
      <w:r w:rsidRPr="003260FB">
        <w:rPr>
          <w:rFonts w:cs="Times New Roman"/>
          <w:b/>
          <w:bCs/>
          <w:i w:val="0"/>
          <w:iCs w:val="0"/>
          <w:sz w:val="32"/>
          <w:szCs w:val="28"/>
        </w:rPr>
        <w:t>IMPLEMENTATION</w:t>
      </w:r>
    </w:p>
    <w:p w14:paraId="4C89286B" w14:textId="44E05DD3" w:rsidR="00F13CDF" w:rsidRDefault="00F13CDF" w:rsidP="00946474">
      <w:pPr>
        <w:pStyle w:val="Caption"/>
        <w:jc w:val="center"/>
        <w:rPr>
          <w:rFonts w:cs="Times New Roman"/>
          <w:b/>
          <w:bCs/>
          <w:i w:val="0"/>
          <w:iCs w:val="0"/>
          <w:sz w:val="32"/>
          <w:szCs w:val="28"/>
        </w:rPr>
      </w:pPr>
    </w:p>
    <w:p w14:paraId="6E7C3008" w14:textId="16A022A9" w:rsidR="00F13CDF" w:rsidRDefault="00F13CDF" w:rsidP="00F13CDF">
      <w:pPr>
        <w:pStyle w:val="Caption"/>
        <w:rPr>
          <w:rFonts w:cs="Times New Roman"/>
          <w:b/>
          <w:bCs/>
          <w:i w:val="0"/>
          <w:iCs w:val="0"/>
          <w:sz w:val="28"/>
        </w:rPr>
      </w:pPr>
      <w:r>
        <w:rPr>
          <w:rFonts w:cs="Times New Roman"/>
          <w:b/>
          <w:bCs/>
          <w:i w:val="0"/>
          <w:iCs w:val="0"/>
          <w:sz w:val="28"/>
        </w:rPr>
        <w:t>4.1 Built in Functions</w:t>
      </w:r>
    </w:p>
    <w:p w14:paraId="2ABB0DCC" w14:textId="77777777" w:rsidR="00F13CDF" w:rsidRPr="00192581" w:rsidRDefault="00F13CDF" w:rsidP="00F13CDF">
      <w:pPr>
        <w:pStyle w:val="NormalWeb"/>
        <w:rPr>
          <w:b/>
        </w:rPr>
      </w:pPr>
      <w:r w:rsidRPr="00192581">
        <w:rPr>
          <w:rFonts w:ascii="Times New Roman,Bold" w:hAnsi="Times New Roman,Bold"/>
          <w:b/>
        </w:rPr>
        <w:t xml:space="preserve">1. </w:t>
      </w:r>
      <w:proofErr w:type="spellStart"/>
      <w:proofErr w:type="gramStart"/>
      <w:r w:rsidRPr="00192581">
        <w:rPr>
          <w:rFonts w:ascii="Times New Roman,Bold" w:hAnsi="Times New Roman,Bold"/>
          <w:b/>
        </w:rPr>
        <w:t>glutInit</w:t>
      </w:r>
      <w:proofErr w:type="spellEnd"/>
      <w:r w:rsidRPr="00192581">
        <w:rPr>
          <w:rFonts w:ascii="Times New Roman,Bold" w:hAnsi="Times New Roman,Bold"/>
          <w:b/>
        </w:rPr>
        <w:t>(</w:t>
      </w:r>
      <w:proofErr w:type="gramEnd"/>
      <w:r w:rsidRPr="00192581">
        <w:rPr>
          <w:rFonts w:ascii="Times New Roman,Bold" w:hAnsi="Times New Roman,Bold"/>
          <w:b/>
        </w:rPr>
        <w:t xml:space="preserve">) </w:t>
      </w:r>
    </w:p>
    <w:p w14:paraId="3FEB6284" w14:textId="77777777" w:rsidR="00F13CDF" w:rsidRDefault="00F13CDF" w:rsidP="00F13CDF">
      <w:pPr>
        <w:pStyle w:val="NormalWeb"/>
        <w:spacing w:line="360" w:lineRule="auto"/>
      </w:pPr>
      <w:proofErr w:type="spellStart"/>
      <w:r>
        <w:t>glutInit</w:t>
      </w:r>
      <w:proofErr w:type="spellEnd"/>
      <w:r>
        <w:t xml:space="preserve"> is used to initialize the GLUT library.</w:t>
      </w:r>
      <w:r>
        <w:br/>
      </w:r>
      <w:r>
        <w:rPr>
          <w:rFonts w:ascii="Times New Roman,Bold" w:hAnsi="Times New Roman,Bold"/>
        </w:rPr>
        <w:t xml:space="preserve">Usage: </w:t>
      </w:r>
      <w:r>
        <w:t xml:space="preserve">void </w:t>
      </w:r>
      <w:proofErr w:type="spellStart"/>
      <w:r>
        <w:t>glutInit</w:t>
      </w:r>
      <w:proofErr w:type="spellEnd"/>
      <w:r>
        <w:t xml:space="preserve"> (int *</w:t>
      </w:r>
      <w:proofErr w:type="spellStart"/>
      <w:r>
        <w:t>argc</w:t>
      </w:r>
      <w:proofErr w:type="spellEnd"/>
      <w:r>
        <w:t>, char **</w:t>
      </w:r>
      <w:proofErr w:type="spellStart"/>
      <w:r>
        <w:t>argv</w:t>
      </w:r>
      <w:proofErr w:type="spellEnd"/>
      <w:r>
        <w:t>);</w:t>
      </w:r>
      <w:r>
        <w:br/>
      </w:r>
      <w:r>
        <w:rPr>
          <w:rFonts w:ascii="Times New Roman,Bold" w:hAnsi="Times New Roman,Bold"/>
        </w:rPr>
        <w:t xml:space="preserve">Description: </w:t>
      </w:r>
      <w:proofErr w:type="spellStart"/>
      <w:r>
        <w:t>glutInit</w:t>
      </w:r>
      <w:proofErr w:type="spellEnd"/>
      <w:r>
        <w:t xml:space="preserve"> will initialize the GLUT library and negotiate a session with the window system. </w:t>
      </w:r>
    </w:p>
    <w:p w14:paraId="442F3B6B" w14:textId="77777777" w:rsidR="00F13CDF" w:rsidRPr="00192581" w:rsidRDefault="00F13CDF" w:rsidP="00F13CDF">
      <w:pPr>
        <w:pStyle w:val="NormalWeb"/>
        <w:rPr>
          <w:b/>
        </w:rPr>
      </w:pPr>
      <w:r w:rsidRPr="00192581">
        <w:rPr>
          <w:rFonts w:ascii="Times New Roman,Bold" w:hAnsi="Times New Roman,Bold"/>
          <w:b/>
        </w:rPr>
        <w:t xml:space="preserve">2. </w:t>
      </w:r>
      <w:proofErr w:type="spellStart"/>
      <w:proofErr w:type="gramStart"/>
      <w:r w:rsidRPr="00192581">
        <w:rPr>
          <w:rFonts w:ascii="Times New Roman,Bold" w:hAnsi="Times New Roman,Bold"/>
          <w:b/>
        </w:rPr>
        <w:t>glutInitDisplayMode</w:t>
      </w:r>
      <w:proofErr w:type="spellEnd"/>
      <w:r w:rsidRPr="00192581">
        <w:rPr>
          <w:rFonts w:ascii="Times New Roman,Bold" w:hAnsi="Times New Roman,Bold"/>
          <w:b/>
        </w:rPr>
        <w:t>(</w:t>
      </w:r>
      <w:proofErr w:type="gramEnd"/>
      <w:r w:rsidRPr="00192581">
        <w:rPr>
          <w:rFonts w:ascii="Times New Roman,Bold" w:hAnsi="Times New Roman,Bold"/>
          <w:b/>
        </w:rPr>
        <w:t xml:space="preserve">) </w:t>
      </w:r>
    </w:p>
    <w:p w14:paraId="63074D10" w14:textId="77777777" w:rsidR="00F13CDF" w:rsidRDefault="00F13CDF" w:rsidP="00F13CDF">
      <w:pPr>
        <w:pStyle w:val="NormalWeb"/>
        <w:spacing w:line="360" w:lineRule="auto"/>
      </w:pPr>
      <w:proofErr w:type="spellStart"/>
      <w:r>
        <w:t>glutInitDisplayMode</w:t>
      </w:r>
      <w:proofErr w:type="spellEnd"/>
      <w:r>
        <w:t xml:space="preserve"> sets the initial display mode.</w:t>
      </w:r>
      <w:r>
        <w:br/>
      </w:r>
      <w:r>
        <w:rPr>
          <w:rFonts w:ascii="Times New Roman,Bold" w:hAnsi="Times New Roman,Bold"/>
        </w:rPr>
        <w:t xml:space="preserve">Usage: </w:t>
      </w:r>
      <w:r>
        <w:t xml:space="preserve">void </w:t>
      </w:r>
      <w:proofErr w:type="spellStart"/>
      <w:r>
        <w:t>glutInitDisplayMode</w:t>
      </w:r>
      <w:proofErr w:type="spellEnd"/>
      <w:r>
        <w:t xml:space="preserve"> (unsigned int mode);</w:t>
      </w:r>
      <w:r>
        <w:br/>
        <w:t>Mode-Display mode, normally the bitwise OR-</w:t>
      </w:r>
      <w:proofErr w:type="spellStart"/>
      <w:r>
        <w:t>ing</w:t>
      </w:r>
      <w:proofErr w:type="spellEnd"/>
      <w:r>
        <w:t xml:space="preserve"> GLUT display mode bit masks. </w:t>
      </w:r>
      <w:r>
        <w:rPr>
          <w:rFonts w:ascii="Times New Roman,Bold" w:hAnsi="Times New Roman,Bold"/>
        </w:rPr>
        <w:t xml:space="preserve">Description: </w:t>
      </w:r>
      <w:r>
        <w:t xml:space="preserve">The initial display mode is used when creating top-level windows, sub-windows, and overlays to determine the OpenGL display mode for the to-be created window or overlay. </w:t>
      </w:r>
    </w:p>
    <w:p w14:paraId="2A244CCF" w14:textId="77777777" w:rsidR="00F13CDF" w:rsidRPr="00091469" w:rsidRDefault="00F13CDF" w:rsidP="00F13CDF">
      <w:pPr>
        <w:pStyle w:val="NormalWeb"/>
        <w:rPr>
          <w:b/>
        </w:rPr>
      </w:pPr>
      <w:r w:rsidRPr="00091469">
        <w:rPr>
          <w:rFonts w:ascii="Times New Roman,Bold" w:hAnsi="Times New Roman,Bold"/>
          <w:b/>
        </w:rPr>
        <w:t xml:space="preserve">3. </w:t>
      </w:r>
      <w:proofErr w:type="spellStart"/>
      <w:proofErr w:type="gramStart"/>
      <w:r w:rsidRPr="00091469">
        <w:rPr>
          <w:rFonts w:ascii="Times New Roman,Bold" w:hAnsi="Times New Roman,Bold"/>
          <w:b/>
        </w:rPr>
        <w:t>glutCreateWindow</w:t>
      </w:r>
      <w:proofErr w:type="spellEnd"/>
      <w:r w:rsidRPr="00091469">
        <w:rPr>
          <w:rFonts w:ascii="Times New Roman,Bold" w:hAnsi="Times New Roman,Bold"/>
          <w:b/>
        </w:rPr>
        <w:t>(</w:t>
      </w:r>
      <w:proofErr w:type="gramEnd"/>
      <w:r w:rsidRPr="00091469">
        <w:rPr>
          <w:rFonts w:ascii="Times New Roman,Bold" w:hAnsi="Times New Roman,Bold"/>
          <w:b/>
        </w:rPr>
        <w:t xml:space="preserve">) </w:t>
      </w:r>
    </w:p>
    <w:p w14:paraId="7A8E2B33" w14:textId="77777777" w:rsidR="00F13CDF" w:rsidRDefault="00F13CDF" w:rsidP="00F13CDF">
      <w:pPr>
        <w:pStyle w:val="NormalWeb"/>
        <w:spacing w:line="360" w:lineRule="auto"/>
      </w:pPr>
      <w:proofErr w:type="spellStart"/>
      <w:r>
        <w:t>glutCreateWindow</w:t>
      </w:r>
      <w:proofErr w:type="spellEnd"/>
      <w:r>
        <w:t xml:space="preserve"> creates a top-level window. </w:t>
      </w:r>
    </w:p>
    <w:p w14:paraId="4DA36D8D" w14:textId="701F445A" w:rsidR="00F13CDF" w:rsidRDefault="00F13CDF" w:rsidP="00F13CDF">
      <w:pPr>
        <w:pStyle w:val="NormalWeb"/>
        <w:spacing w:line="360" w:lineRule="auto"/>
      </w:pPr>
      <w:r>
        <w:rPr>
          <w:rFonts w:ascii="Times New Roman,Bold" w:hAnsi="Times New Roman,Bold"/>
        </w:rPr>
        <w:t xml:space="preserve">Usage: </w:t>
      </w:r>
      <w:proofErr w:type="spellStart"/>
      <w:r>
        <w:t>intglutCreateWindow</w:t>
      </w:r>
      <w:proofErr w:type="spellEnd"/>
      <w:r>
        <w:t xml:space="preserve"> (char *name); </w:t>
      </w:r>
      <w:r>
        <w:rPr>
          <w:rFonts w:ascii="Times New Roman,Bold" w:hAnsi="Times New Roman,Bold"/>
        </w:rPr>
        <w:t>Name</w:t>
      </w:r>
      <w:r>
        <w:t xml:space="preserve">-ASCII character string for use as window name </w:t>
      </w:r>
    </w:p>
    <w:p w14:paraId="11AE9796" w14:textId="77777777" w:rsidR="00F13CDF" w:rsidRDefault="00F13CDF" w:rsidP="00F13CDF">
      <w:pPr>
        <w:pStyle w:val="NormalWeb"/>
        <w:spacing w:line="360" w:lineRule="auto"/>
      </w:pPr>
      <w:r>
        <w:rPr>
          <w:rFonts w:ascii="Times New Roman,Bold" w:hAnsi="Times New Roman,Bold"/>
        </w:rPr>
        <w:t xml:space="preserve">Description: </w:t>
      </w:r>
      <w:proofErr w:type="spellStart"/>
      <w:r>
        <w:t>glutCreateWindow</w:t>
      </w:r>
      <w:proofErr w:type="spellEnd"/>
      <w:r>
        <w:t xml:space="preserve"> creates a top-level window. The name will be provided to the window system as the window’s name. The intent is that the window system will label the window with the name. Implicitly, the current window is set to the newly created window. </w:t>
      </w:r>
    </w:p>
    <w:p w14:paraId="5759A190" w14:textId="77777777" w:rsidR="00F90D1E" w:rsidRDefault="00F13CDF" w:rsidP="00F13CDF">
      <w:pPr>
        <w:pStyle w:val="NormalWeb"/>
        <w:spacing w:line="360" w:lineRule="auto"/>
        <w:sectPr w:rsidR="00F90D1E" w:rsidSect="0074616A">
          <w:headerReference w:type="default" r:id="rId35"/>
          <w:footerReference w:type="default" r:id="rId36"/>
          <w:pgSz w:w="12240" w:h="15840" w:code="1"/>
          <w:pgMar w:top="1008" w:right="1800" w:bottom="1440" w:left="1800" w:header="720" w:footer="720" w:gutter="0"/>
          <w:cols w:space="720"/>
          <w:docGrid w:linePitch="360"/>
        </w:sectPr>
      </w:pPr>
      <w:r>
        <w:t xml:space="preserve">Each created window has a unique associated OpenGL context. </w:t>
      </w:r>
    </w:p>
    <w:p w14:paraId="1793A837" w14:textId="7C9E135C" w:rsidR="00870EA5" w:rsidRDefault="00870EA5" w:rsidP="00F13CDF">
      <w:pPr>
        <w:pStyle w:val="NormalWeb"/>
        <w:spacing w:line="360" w:lineRule="auto"/>
        <w:sectPr w:rsidR="00870EA5" w:rsidSect="00F90D1E">
          <w:type w:val="continuous"/>
          <w:pgSz w:w="12240" w:h="15840" w:code="1"/>
          <w:pgMar w:top="1008" w:right="1800" w:bottom="1440" w:left="1800" w:header="720" w:footer="720" w:gutter="0"/>
          <w:cols w:space="720"/>
          <w:docGrid w:linePitch="360"/>
        </w:sectPr>
      </w:pPr>
    </w:p>
    <w:p w14:paraId="22140E4D" w14:textId="77777777" w:rsidR="00F13CDF" w:rsidRPr="00091469" w:rsidRDefault="00F13CDF" w:rsidP="00F13CDF">
      <w:pPr>
        <w:pStyle w:val="NormalWeb"/>
        <w:rPr>
          <w:b/>
        </w:rPr>
      </w:pPr>
      <w:r w:rsidRPr="00091469">
        <w:rPr>
          <w:rFonts w:ascii="Times New Roman,Bold" w:hAnsi="Times New Roman,Bold"/>
          <w:b/>
        </w:rPr>
        <w:lastRenderedPageBreak/>
        <w:t xml:space="preserve">4. </w:t>
      </w:r>
      <w:proofErr w:type="spellStart"/>
      <w:proofErr w:type="gramStart"/>
      <w:r w:rsidRPr="00091469">
        <w:rPr>
          <w:rFonts w:ascii="Times New Roman,Bold" w:hAnsi="Times New Roman,Bold"/>
          <w:b/>
        </w:rPr>
        <w:t>glutDisplayFunc</w:t>
      </w:r>
      <w:proofErr w:type="spellEnd"/>
      <w:r w:rsidRPr="00091469">
        <w:rPr>
          <w:rFonts w:ascii="Times New Roman,Bold" w:hAnsi="Times New Roman,Bold"/>
          <w:b/>
        </w:rPr>
        <w:t>(</w:t>
      </w:r>
      <w:proofErr w:type="gramEnd"/>
      <w:r w:rsidRPr="00091469">
        <w:rPr>
          <w:rFonts w:ascii="Times New Roman,Bold" w:hAnsi="Times New Roman,Bold"/>
          <w:b/>
        </w:rPr>
        <w:t xml:space="preserve">) </w:t>
      </w:r>
    </w:p>
    <w:p w14:paraId="020EDFC2" w14:textId="77777777" w:rsidR="00F13CDF" w:rsidRDefault="00F13CDF" w:rsidP="00D8632A">
      <w:pPr>
        <w:pStyle w:val="NormalWeb"/>
        <w:spacing w:line="360" w:lineRule="auto"/>
      </w:pPr>
      <w:proofErr w:type="spellStart"/>
      <w:r>
        <w:t>glutDisplayFunc</w:t>
      </w:r>
      <w:proofErr w:type="spellEnd"/>
      <w:r>
        <w:t xml:space="preserve"> sets the display </w:t>
      </w:r>
      <w:proofErr w:type="spellStart"/>
      <w:r>
        <w:t>callback</w:t>
      </w:r>
      <w:proofErr w:type="spellEnd"/>
      <w:r>
        <w:t xml:space="preserve"> for the current window.</w:t>
      </w:r>
      <w:r>
        <w:br/>
      </w:r>
      <w:r>
        <w:rPr>
          <w:rFonts w:ascii="Times New Roman,Bold" w:hAnsi="Times New Roman,Bold"/>
        </w:rPr>
        <w:t xml:space="preserve">Usage: </w:t>
      </w:r>
      <w:r>
        <w:t xml:space="preserve">void </w:t>
      </w:r>
      <w:proofErr w:type="spellStart"/>
      <w:r>
        <w:t>glutDisplayFunc</w:t>
      </w:r>
      <w:proofErr w:type="spellEnd"/>
      <w:r>
        <w:t xml:space="preserve"> (void(*</w:t>
      </w:r>
      <w:proofErr w:type="spellStart"/>
      <w:proofErr w:type="gramStart"/>
      <w:r>
        <w:t>func</w:t>
      </w:r>
      <w:proofErr w:type="spellEnd"/>
      <w:r>
        <w:t>)(</w:t>
      </w:r>
      <w:proofErr w:type="gramEnd"/>
      <w:r>
        <w:t>void));</w:t>
      </w:r>
      <w:r>
        <w:br/>
      </w:r>
      <w:proofErr w:type="spellStart"/>
      <w:r>
        <w:rPr>
          <w:rFonts w:ascii="Times New Roman,Bold" w:hAnsi="Times New Roman,Bold"/>
        </w:rPr>
        <w:t>Func</w:t>
      </w:r>
      <w:proofErr w:type="spellEnd"/>
      <w:r>
        <w:t xml:space="preserve">: The new display </w:t>
      </w:r>
      <w:proofErr w:type="spellStart"/>
      <w:r>
        <w:t>callback</w:t>
      </w:r>
      <w:proofErr w:type="spellEnd"/>
      <w:r>
        <w:t xml:space="preserve"> function.</w:t>
      </w:r>
      <w:r>
        <w:br/>
      </w:r>
      <w:r>
        <w:rPr>
          <w:rFonts w:ascii="Times New Roman,Bold" w:hAnsi="Times New Roman,Bold"/>
        </w:rPr>
        <w:t xml:space="preserve">Description: </w:t>
      </w:r>
      <w:proofErr w:type="spellStart"/>
      <w:r>
        <w:t>glutDisplayFunc</w:t>
      </w:r>
      <w:proofErr w:type="spellEnd"/>
      <w:r>
        <w:t xml:space="preserve"> sets the display </w:t>
      </w:r>
      <w:proofErr w:type="spellStart"/>
      <w:r>
        <w:t>callback</w:t>
      </w:r>
      <w:proofErr w:type="spellEnd"/>
      <w:r>
        <w:t xml:space="preserve"> for the current window. When GLUT determines that the normal plane for the window needs to be redisplayed, the display </w:t>
      </w:r>
      <w:proofErr w:type="spellStart"/>
      <w:r>
        <w:t>callback</w:t>
      </w:r>
      <w:proofErr w:type="spellEnd"/>
      <w:r>
        <w:t xml:space="preserve"> for the window is called. Before the </w:t>
      </w:r>
      <w:proofErr w:type="spellStart"/>
      <w:r>
        <w:t>callback</w:t>
      </w:r>
      <w:proofErr w:type="spellEnd"/>
      <w:r>
        <w:t xml:space="preserve">, the current window is set to the window needing to be redisplayed and the layer in use is set to the normal plane. The display </w:t>
      </w:r>
      <w:proofErr w:type="spellStart"/>
      <w:r>
        <w:t>callback</w:t>
      </w:r>
      <w:proofErr w:type="spellEnd"/>
      <w:r>
        <w:t xml:space="preserve"> is called with no parameters. The entire normal plane region should be redisplayed in response to the </w:t>
      </w:r>
      <w:proofErr w:type="spellStart"/>
      <w:r>
        <w:t>callback</w:t>
      </w:r>
      <w:proofErr w:type="spellEnd"/>
      <w:r>
        <w:t xml:space="preserve">. </w:t>
      </w:r>
    </w:p>
    <w:p w14:paraId="51C4A572" w14:textId="05523FED" w:rsidR="00F13CDF" w:rsidRPr="00091469" w:rsidRDefault="00F13CDF" w:rsidP="00F13CDF">
      <w:pPr>
        <w:pStyle w:val="NormalWeb"/>
        <w:rPr>
          <w:b/>
        </w:rPr>
      </w:pPr>
      <w:r w:rsidRPr="00091469">
        <w:rPr>
          <w:rFonts w:ascii="Times New Roman,Bold" w:hAnsi="Times New Roman,Bold"/>
          <w:b/>
        </w:rPr>
        <w:t xml:space="preserve">5. </w:t>
      </w:r>
      <w:proofErr w:type="spellStart"/>
      <w:proofErr w:type="gramStart"/>
      <w:r w:rsidRPr="00091469">
        <w:rPr>
          <w:rFonts w:ascii="Times New Roman,Bold" w:hAnsi="Times New Roman,Bold"/>
          <w:b/>
        </w:rPr>
        <w:t>glutMainLoop</w:t>
      </w:r>
      <w:proofErr w:type="spellEnd"/>
      <w:r w:rsidRPr="00091469">
        <w:rPr>
          <w:rFonts w:ascii="Times New Roman,Bold" w:hAnsi="Times New Roman,Bold"/>
          <w:b/>
        </w:rPr>
        <w:t>(</w:t>
      </w:r>
      <w:proofErr w:type="gramEnd"/>
      <w:r w:rsidRPr="00091469">
        <w:rPr>
          <w:rFonts w:ascii="Times New Roman,Bold" w:hAnsi="Times New Roman,Bold"/>
          <w:b/>
        </w:rPr>
        <w:t xml:space="preserve">) </w:t>
      </w:r>
    </w:p>
    <w:p w14:paraId="41542048" w14:textId="46845180" w:rsidR="00F13CDF" w:rsidRDefault="00F13CDF" w:rsidP="00F13CDF">
      <w:pPr>
        <w:pStyle w:val="NormalWeb"/>
        <w:spacing w:line="360" w:lineRule="auto"/>
      </w:pPr>
      <w:proofErr w:type="spellStart"/>
      <w:r>
        <w:t>glutMainLoop</w:t>
      </w:r>
      <w:proofErr w:type="spellEnd"/>
      <w:r>
        <w:t xml:space="preserve"> enters the GLUT event processing loop. </w:t>
      </w:r>
    </w:p>
    <w:p w14:paraId="000BE1AE" w14:textId="012D87F6" w:rsidR="00F13CDF" w:rsidRDefault="00F13CDF" w:rsidP="00F13CDF">
      <w:pPr>
        <w:pStyle w:val="NormalWeb"/>
        <w:spacing w:line="360" w:lineRule="auto"/>
      </w:pPr>
      <w:r>
        <w:rPr>
          <w:rFonts w:ascii="Times New Roman,Bold" w:hAnsi="Times New Roman,Bold"/>
        </w:rPr>
        <w:t xml:space="preserve">Usage: </w:t>
      </w:r>
      <w:r>
        <w:t xml:space="preserve">void </w:t>
      </w:r>
      <w:proofErr w:type="spellStart"/>
      <w:r>
        <w:t>glutMainLoop</w:t>
      </w:r>
      <w:proofErr w:type="spellEnd"/>
      <w:r>
        <w:t xml:space="preserve">(void); </w:t>
      </w:r>
    </w:p>
    <w:p w14:paraId="5FC30BD1" w14:textId="73EF8DC7" w:rsidR="00F13CDF" w:rsidRDefault="00F13CDF" w:rsidP="00F13CDF">
      <w:pPr>
        <w:pStyle w:val="NormalWeb"/>
        <w:spacing w:line="360" w:lineRule="auto"/>
      </w:pPr>
      <w:r>
        <w:rPr>
          <w:rFonts w:ascii="Times New Roman,Bold" w:hAnsi="Times New Roman,Bold"/>
        </w:rPr>
        <w:t xml:space="preserve">Description: </w:t>
      </w:r>
      <w:proofErr w:type="spellStart"/>
      <w:r>
        <w:t>glutMainLoop</w:t>
      </w:r>
      <w:proofErr w:type="spellEnd"/>
      <w:r>
        <w:t xml:space="preserve"> enters the GLUT event processing loop. This routine should be called at most once in a GLUT program. Once called, this routine will never return. It will call as necessary any </w:t>
      </w:r>
      <w:proofErr w:type="spellStart"/>
      <w:r>
        <w:t>callbacks</w:t>
      </w:r>
      <w:proofErr w:type="spellEnd"/>
      <w:r>
        <w:t xml:space="preserve"> that have been registered. </w:t>
      </w:r>
    </w:p>
    <w:p w14:paraId="4FEDA68F" w14:textId="77777777" w:rsidR="00D8632A" w:rsidRPr="00D8632A" w:rsidRDefault="00D8632A" w:rsidP="00D8632A">
      <w:pPr>
        <w:pStyle w:val="NormalWeb"/>
        <w:spacing w:line="360" w:lineRule="auto"/>
        <w:rPr>
          <w:b/>
          <w:bCs/>
        </w:rPr>
      </w:pPr>
      <w:r w:rsidRPr="00D8632A">
        <w:rPr>
          <w:b/>
          <w:bCs/>
        </w:rPr>
        <w:t xml:space="preserve">6. </w:t>
      </w:r>
      <w:proofErr w:type="spellStart"/>
      <w:proofErr w:type="gramStart"/>
      <w:r w:rsidRPr="00D8632A">
        <w:rPr>
          <w:b/>
          <w:bCs/>
        </w:rPr>
        <w:t>glMatrixMode</w:t>
      </w:r>
      <w:proofErr w:type="spellEnd"/>
      <w:r w:rsidRPr="00D8632A">
        <w:rPr>
          <w:b/>
          <w:bCs/>
        </w:rPr>
        <w:t>(</w:t>
      </w:r>
      <w:proofErr w:type="gramEnd"/>
      <w:r w:rsidRPr="00D8632A">
        <w:rPr>
          <w:b/>
          <w:bCs/>
        </w:rPr>
        <w:t>)</w:t>
      </w:r>
    </w:p>
    <w:p w14:paraId="6B1BA166" w14:textId="7BC1D213" w:rsidR="00D8632A" w:rsidRDefault="00D8632A" w:rsidP="00577194">
      <w:pPr>
        <w:pStyle w:val="NormalWeb"/>
        <w:spacing w:line="360" w:lineRule="auto"/>
        <w:ind w:firstLine="720"/>
      </w:pPr>
      <w:r>
        <w:t>The two most important matrices are the model-view and projection matrix. At many times, the state includes values for both of these matrices, which are initially set to identity matrices. There is only a single set of functions that can be applied to any type of matrix. Select the matrix to which the operations apply by first set in the matrix mode, a variable that is set to one type of matrix and is also part of the state.</w:t>
      </w:r>
    </w:p>
    <w:p w14:paraId="55F6563D" w14:textId="77777777" w:rsidR="00F90D1E" w:rsidRDefault="00F90D1E" w:rsidP="00577194">
      <w:pPr>
        <w:pStyle w:val="NormalWeb"/>
        <w:spacing w:line="360" w:lineRule="auto"/>
        <w:ind w:firstLine="720"/>
        <w:sectPr w:rsidR="00F90D1E" w:rsidSect="00870EA5">
          <w:headerReference w:type="default" r:id="rId37"/>
          <w:footerReference w:type="default" r:id="rId38"/>
          <w:type w:val="continuous"/>
          <w:pgSz w:w="12240" w:h="15840" w:code="1"/>
          <w:pgMar w:top="1008" w:right="1800" w:bottom="1440" w:left="1800" w:header="720" w:footer="720" w:gutter="0"/>
          <w:cols w:space="720"/>
          <w:docGrid w:linePitch="360"/>
        </w:sectPr>
      </w:pPr>
    </w:p>
    <w:p w14:paraId="55A51278" w14:textId="1CD5ED1E" w:rsidR="00870EA5" w:rsidRDefault="00870EA5" w:rsidP="00577194">
      <w:pPr>
        <w:pStyle w:val="NormalWeb"/>
        <w:spacing w:line="360" w:lineRule="auto"/>
        <w:ind w:firstLine="720"/>
      </w:pPr>
    </w:p>
    <w:p w14:paraId="16801838" w14:textId="4B2DE001" w:rsidR="00870EA5" w:rsidRDefault="00870EA5" w:rsidP="00577194">
      <w:pPr>
        <w:pStyle w:val="NormalWeb"/>
        <w:spacing w:line="360" w:lineRule="auto"/>
        <w:ind w:firstLine="720"/>
      </w:pPr>
    </w:p>
    <w:p w14:paraId="63F60518" w14:textId="77777777" w:rsidR="00870EA5" w:rsidRDefault="00870EA5" w:rsidP="00577194">
      <w:pPr>
        <w:pStyle w:val="NormalWeb"/>
        <w:spacing w:line="360" w:lineRule="auto"/>
        <w:ind w:firstLine="720"/>
        <w:sectPr w:rsidR="00870EA5" w:rsidSect="00870EA5">
          <w:type w:val="continuous"/>
          <w:pgSz w:w="12240" w:h="15840" w:code="1"/>
          <w:pgMar w:top="1008" w:right="1800" w:bottom="1440" w:left="1800" w:header="720" w:footer="720" w:gutter="0"/>
          <w:cols w:space="720"/>
          <w:docGrid w:linePitch="360"/>
        </w:sectPr>
      </w:pPr>
    </w:p>
    <w:p w14:paraId="39F76107" w14:textId="404CF8EA" w:rsidR="00870EA5" w:rsidRDefault="00870EA5" w:rsidP="00577194">
      <w:pPr>
        <w:pStyle w:val="NormalWeb"/>
        <w:spacing w:line="360" w:lineRule="auto"/>
        <w:ind w:firstLine="720"/>
      </w:pPr>
    </w:p>
    <w:p w14:paraId="1E0BC403" w14:textId="77777777" w:rsidR="00D8632A" w:rsidRPr="00D8632A" w:rsidRDefault="00D8632A" w:rsidP="00D8632A">
      <w:pPr>
        <w:pStyle w:val="NormalWeb"/>
        <w:spacing w:line="360" w:lineRule="auto"/>
        <w:rPr>
          <w:b/>
          <w:bCs/>
        </w:rPr>
      </w:pPr>
      <w:r w:rsidRPr="00D8632A">
        <w:rPr>
          <w:b/>
          <w:bCs/>
        </w:rPr>
        <w:lastRenderedPageBreak/>
        <w:t xml:space="preserve">7. </w:t>
      </w:r>
      <w:proofErr w:type="spellStart"/>
      <w:proofErr w:type="gramStart"/>
      <w:r w:rsidRPr="00D8632A">
        <w:rPr>
          <w:b/>
          <w:bCs/>
        </w:rPr>
        <w:t>glTranslate</w:t>
      </w:r>
      <w:proofErr w:type="spellEnd"/>
      <w:r w:rsidRPr="00D8632A">
        <w:rPr>
          <w:b/>
          <w:bCs/>
        </w:rPr>
        <w:t>(</w:t>
      </w:r>
      <w:proofErr w:type="spellStart"/>
      <w:proofErr w:type="gramEnd"/>
      <w:r w:rsidRPr="00D8632A">
        <w:rPr>
          <w:b/>
          <w:bCs/>
        </w:rPr>
        <w:t>GLfloat</w:t>
      </w:r>
      <w:proofErr w:type="spellEnd"/>
      <w:r w:rsidRPr="00D8632A">
        <w:rPr>
          <w:b/>
          <w:bCs/>
        </w:rPr>
        <w:t xml:space="preserve"> X, </w:t>
      </w:r>
      <w:proofErr w:type="spellStart"/>
      <w:r w:rsidRPr="00D8632A">
        <w:rPr>
          <w:b/>
          <w:bCs/>
        </w:rPr>
        <w:t>GLfloat</w:t>
      </w:r>
      <w:proofErr w:type="spellEnd"/>
      <w:r w:rsidRPr="00D8632A">
        <w:rPr>
          <w:b/>
          <w:bCs/>
        </w:rPr>
        <w:t xml:space="preserve"> Y, </w:t>
      </w:r>
      <w:proofErr w:type="spellStart"/>
      <w:r w:rsidRPr="00D8632A">
        <w:rPr>
          <w:b/>
          <w:bCs/>
        </w:rPr>
        <w:t>GLfloat</w:t>
      </w:r>
      <w:proofErr w:type="spellEnd"/>
      <w:r w:rsidRPr="00D8632A">
        <w:rPr>
          <w:b/>
          <w:bCs/>
        </w:rPr>
        <w:t xml:space="preserve"> Z)</w:t>
      </w:r>
    </w:p>
    <w:p w14:paraId="446B679A" w14:textId="77777777" w:rsidR="00D8632A" w:rsidRDefault="00D8632A" w:rsidP="00577194">
      <w:pPr>
        <w:pStyle w:val="NormalWeb"/>
        <w:spacing w:line="360" w:lineRule="auto"/>
        <w:ind w:firstLine="720"/>
      </w:pPr>
      <w:proofErr w:type="spellStart"/>
      <w:r>
        <w:t>glTranslate</w:t>
      </w:r>
      <w:proofErr w:type="spellEnd"/>
      <w:r>
        <w:t xml:space="preserve"> produces a translation by x y z. If the matrix mode is either GL_MODEL_VIEW or GL_PROJECTION, all objects drawn after a call to </w:t>
      </w:r>
      <w:proofErr w:type="spellStart"/>
      <w:r>
        <w:t>glTranslate</w:t>
      </w:r>
      <w:proofErr w:type="spellEnd"/>
      <w:r>
        <w:t xml:space="preserve"> are translated.</w:t>
      </w:r>
    </w:p>
    <w:p w14:paraId="677267D8" w14:textId="77777777" w:rsidR="00D8632A" w:rsidRPr="00D8632A" w:rsidRDefault="00D8632A" w:rsidP="00D8632A">
      <w:pPr>
        <w:pStyle w:val="NormalWeb"/>
        <w:spacing w:line="360" w:lineRule="auto"/>
        <w:rPr>
          <w:b/>
          <w:bCs/>
        </w:rPr>
      </w:pPr>
      <w:r w:rsidRPr="00D8632A">
        <w:rPr>
          <w:b/>
          <w:bCs/>
        </w:rPr>
        <w:t xml:space="preserve">8. </w:t>
      </w:r>
      <w:proofErr w:type="spellStart"/>
      <w:proofErr w:type="gramStart"/>
      <w:r w:rsidRPr="00D8632A">
        <w:rPr>
          <w:b/>
          <w:bCs/>
        </w:rPr>
        <w:t>glRotatef</w:t>
      </w:r>
      <w:proofErr w:type="spellEnd"/>
      <w:r w:rsidRPr="00D8632A">
        <w:rPr>
          <w:b/>
          <w:bCs/>
        </w:rPr>
        <w:t>(</w:t>
      </w:r>
      <w:proofErr w:type="spellStart"/>
      <w:proofErr w:type="gramEnd"/>
      <w:r w:rsidRPr="00D8632A">
        <w:rPr>
          <w:b/>
          <w:bCs/>
        </w:rPr>
        <w:t>GLdouble</w:t>
      </w:r>
      <w:proofErr w:type="spellEnd"/>
      <w:r w:rsidRPr="00D8632A">
        <w:rPr>
          <w:b/>
          <w:bCs/>
        </w:rPr>
        <w:t xml:space="preserve"> angle, </w:t>
      </w:r>
      <w:proofErr w:type="spellStart"/>
      <w:r w:rsidRPr="00D8632A">
        <w:rPr>
          <w:b/>
          <w:bCs/>
        </w:rPr>
        <w:t>GLdouble</w:t>
      </w:r>
      <w:proofErr w:type="spellEnd"/>
      <w:r w:rsidRPr="00D8632A">
        <w:rPr>
          <w:b/>
          <w:bCs/>
        </w:rPr>
        <w:t xml:space="preserve"> X, </w:t>
      </w:r>
      <w:proofErr w:type="spellStart"/>
      <w:r w:rsidRPr="00D8632A">
        <w:rPr>
          <w:b/>
          <w:bCs/>
        </w:rPr>
        <w:t>GLdouble</w:t>
      </w:r>
      <w:proofErr w:type="spellEnd"/>
      <w:r w:rsidRPr="00D8632A">
        <w:rPr>
          <w:b/>
          <w:bCs/>
        </w:rPr>
        <w:t xml:space="preserve"> Y, </w:t>
      </w:r>
      <w:proofErr w:type="spellStart"/>
      <w:r w:rsidRPr="00D8632A">
        <w:rPr>
          <w:b/>
          <w:bCs/>
        </w:rPr>
        <w:t>GLdouble</w:t>
      </w:r>
      <w:proofErr w:type="spellEnd"/>
      <w:r w:rsidRPr="00D8632A">
        <w:rPr>
          <w:b/>
          <w:bCs/>
        </w:rPr>
        <w:t xml:space="preserve"> Z)</w:t>
      </w:r>
    </w:p>
    <w:p w14:paraId="3A68CBB7" w14:textId="02796284" w:rsidR="00D8632A" w:rsidRDefault="00D8632A" w:rsidP="00577194">
      <w:pPr>
        <w:pStyle w:val="NormalWeb"/>
        <w:spacing w:line="360" w:lineRule="auto"/>
        <w:ind w:firstLine="720"/>
      </w:pPr>
      <w:proofErr w:type="spellStart"/>
      <w:r>
        <w:t>glRotatef</w:t>
      </w:r>
      <w:proofErr w:type="spellEnd"/>
      <w:r>
        <w:t xml:space="preserve"> produces a rotation of angle degrees around the vector x y z. If the matrix mode is either GL_MODEL_VIEW or GL_PROJECTION, all objects drawn after </w:t>
      </w:r>
      <w:proofErr w:type="spellStart"/>
      <w:r>
        <w:t>glRotatef</w:t>
      </w:r>
      <w:proofErr w:type="spellEnd"/>
      <w:r>
        <w:t xml:space="preserve"> is called are rotated. Use </w:t>
      </w:r>
      <w:proofErr w:type="spellStart"/>
      <w:proofErr w:type="gramStart"/>
      <w:r>
        <w:t>glPushMatrix</w:t>
      </w:r>
      <w:proofErr w:type="spellEnd"/>
      <w:r>
        <w:t>(</w:t>
      </w:r>
      <w:proofErr w:type="gramEnd"/>
      <w:r>
        <w:t xml:space="preserve">) and </w:t>
      </w:r>
      <w:proofErr w:type="spellStart"/>
      <w:r>
        <w:t>glPopmatrix</w:t>
      </w:r>
      <w:proofErr w:type="spellEnd"/>
      <w:r>
        <w:t>() to save and restore the unrotated coordinate system.</w:t>
      </w:r>
    </w:p>
    <w:p w14:paraId="615BF848" w14:textId="77777777" w:rsidR="00D8632A" w:rsidRPr="00577194" w:rsidRDefault="00D8632A" w:rsidP="00D8632A">
      <w:pPr>
        <w:pStyle w:val="NormalWeb"/>
        <w:spacing w:line="360" w:lineRule="auto"/>
        <w:rPr>
          <w:b/>
          <w:bCs/>
        </w:rPr>
      </w:pPr>
      <w:r w:rsidRPr="00577194">
        <w:rPr>
          <w:b/>
          <w:bCs/>
        </w:rPr>
        <w:t xml:space="preserve">9. </w:t>
      </w:r>
      <w:proofErr w:type="spellStart"/>
      <w:proofErr w:type="gramStart"/>
      <w:r w:rsidRPr="00577194">
        <w:rPr>
          <w:b/>
          <w:bCs/>
        </w:rPr>
        <w:t>glPushMatrix</w:t>
      </w:r>
      <w:proofErr w:type="spellEnd"/>
      <w:r w:rsidRPr="00577194">
        <w:rPr>
          <w:b/>
          <w:bCs/>
        </w:rPr>
        <w:t>(</w:t>
      </w:r>
      <w:proofErr w:type="gramEnd"/>
      <w:r w:rsidRPr="00577194">
        <w:rPr>
          <w:b/>
          <w:bCs/>
        </w:rPr>
        <w:t>)</w:t>
      </w:r>
    </w:p>
    <w:p w14:paraId="2050C2F7" w14:textId="77777777" w:rsidR="00D8632A" w:rsidRDefault="00D8632A" w:rsidP="00577194">
      <w:pPr>
        <w:pStyle w:val="NormalWeb"/>
        <w:spacing w:line="360" w:lineRule="auto"/>
        <w:ind w:firstLine="720"/>
      </w:pPr>
      <w:r>
        <w:t xml:space="preserve">There is a stack of matrices for each of the matrix mode. In GL_MODELVIEW mode, the stack depth is </w:t>
      </w:r>
      <w:proofErr w:type="spellStart"/>
      <w:r>
        <w:t>atleast</w:t>
      </w:r>
      <w:proofErr w:type="spellEnd"/>
      <w:r>
        <w:t xml:space="preserve"> 32. In other modes, GL_COLOR, GL_PROJECTION, and GL_TEXTURE, the depth is </w:t>
      </w:r>
      <w:proofErr w:type="spellStart"/>
      <w:r>
        <w:t>atleast</w:t>
      </w:r>
      <w:proofErr w:type="spellEnd"/>
      <w:r>
        <w:t xml:space="preserve"> 2. The current matrix in any mode is the matrix on the top of the stack for that mode.</w:t>
      </w:r>
    </w:p>
    <w:p w14:paraId="55544B48" w14:textId="77777777" w:rsidR="00D8632A" w:rsidRPr="00577194" w:rsidRDefault="00D8632A" w:rsidP="00D8632A">
      <w:pPr>
        <w:pStyle w:val="NormalWeb"/>
        <w:spacing w:line="360" w:lineRule="auto"/>
        <w:rPr>
          <w:b/>
          <w:bCs/>
        </w:rPr>
      </w:pPr>
      <w:r w:rsidRPr="00577194">
        <w:rPr>
          <w:b/>
          <w:bCs/>
        </w:rPr>
        <w:t xml:space="preserve">10. </w:t>
      </w:r>
      <w:proofErr w:type="spellStart"/>
      <w:proofErr w:type="gramStart"/>
      <w:r w:rsidRPr="00577194">
        <w:rPr>
          <w:b/>
          <w:bCs/>
        </w:rPr>
        <w:t>glPopMatrix</w:t>
      </w:r>
      <w:proofErr w:type="spellEnd"/>
      <w:r w:rsidRPr="00577194">
        <w:rPr>
          <w:b/>
          <w:bCs/>
        </w:rPr>
        <w:t>(</w:t>
      </w:r>
      <w:proofErr w:type="gramEnd"/>
      <w:r w:rsidRPr="00577194">
        <w:rPr>
          <w:b/>
          <w:bCs/>
        </w:rPr>
        <w:t>)</w:t>
      </w:r>
    </w:p>
    <w:p w14:paraId="76755971" w14:textId="617F6199" w:rsidR="00F13CDF" w:rsidRDefault="00D8632A" w:rsidP="00577194">
      <w:pPr>
        <w:pStyle w:val="NormalWeb"/>
        <w:spacing w:line="360" w:lineRule="auto"/>
        <w:ind w:firstLine="720"/>
      </w:pPr>
      <w:proofErr w:type="spellStart"/>
      <w:r>
        <w:t>glPopMatrix</w:t>
      </w:r>
      <w:proofErr w:type="spellEnd"/>
      <w:r>
        <w:t xml:space="preserve"> pops the current matrix stack, replacing the current matrix with the one below it on the stack. Initially, each of the stack contains one matrix, an</w:t>
      </w:r>
      <w:r w:rsidR="00577194" w:rsidRPr="00577194">
        <w:t xml:space="preserve"> identity matrix. It is an error to push a full matrix stack or pop a matrix stack that contains only a single matrix. In either case, the error flag is set and no other change is made to GL state.</w:t>
      </w:r>
    </w:p>
    <w:p w14:paraId="28534835" w14:textId="77777777" w:rsidR="00577194" w:rsidRPr="00577194" w:rsidRDefault="00577194" w:rsidP="00577194">
      <w:pPr>
        <w:pStyle w:val="NormalWeb"/>
        <w:spacing w:line="360" w:lineRule="auto"/>
        <w:rPr>
          <w:b/>
          <w:bCs/>
        </w:rPr>
      </w:pPr>
      <w:r w:rsidRPr="00577194">
        <w:rPr>
          <w:b/>
          <w:bCs/>
        </w:rPr>
        <w:t xml:space="preserve">11. </w:t>
      </w:r>
      <w:proofErr w:type="spellStart"/>
      <w:proofErr w:type="gramStart"/>
      <w:r w:rsidRPr="00577194">
        <w:rPr>
          <w:b/>
          <w:bCs/>
        </w:rPr>
        <w:t>glutSwapBuffers</w:t>
      </w:r>
      <w:proofErr w:type="spellEnd"/>
      <w:r w:rsidRPr="00577194">
        <w:rPr>
          <w:b/>
          <w:bCs/>
        </w:rPr>
        <w:t>(</w:t>
      </w:r>
      <w:proofErr w:type="gramEnd"/>
      <w:r w:rsidRPr="00577194">
        <w:rPr>
          <w:b/>
          <w:bCs/>
        </w:rPr>
        <w:t>)</w:t>
      </w:r>
    </w:p>
    <w:p w14:paraId="1E05F438" w14:textId="77777777" w:rsidR="00577194" w:rsidRDefault="00577194" w:rsidP="00577194">
      <w:pPr>
        <w:pStyle w:val="NormalWeb"/>
        <w:spacing w:line="360" w:lineRule="auto"/>
      </w:pPr>
      <w:r w:rsidRPr="00577194">
        <w:rPr>
          <w:b/>
          <w:bCs/>
        </w:rPr>
        <w:t>Usage:</w:t>
      </w:r>
      <w:r>
        <w:t xml:space="preserve"> void </w:t>
      </w:r>
      <w:proofErr w:type="spellStart"/>
      <w:r>
        <w:t>glutSwapBuffers</w:t>
      </w:r>
      <w:proofErr w:type="spellEnd"/>
      <w:r>
        <w:t>(void);</w:t>
      </w:r>
    </w:p>
    <w:p w14:paraId="03E81F54" w14:textId="77777777" w:rsidR="00F90D1E" w:rsidRDefault="00577194" w:rsidP="00577194">
      <w:pPr>
        <w:pStyle w:val="NormalWeb"/>
        <w:spacing w:line="360" w:lineRule="auto"/>
        <w:sectPr w:rsidR="00F90D1E" w:rsidSect="00870EA5">
          <w:footerReference w:type="default" r:id="rId39"/>
          <w:type w:val="continuous"/>
          <w:pgSz w:w="12240" w:h="15840" w:code="1"/>
          <w:pgMar w:top="1008" w:right="1800" w:bottom="1440" w:left="1800" w:header="720" w:footer="720" w:gutter="0"/>
          <w:cols w:space="720"/>
          <w:docGrid w:linePitch="360"/>
        </w:sectPr>
      </w:pPr>
      <w:r w:rsidRPr="00577194">
        <w:rPr>
          <w:b/>
          <w:bCs/>
        </w:rPr>
        <w:t>Description:</w:t>
      </w:r>
      <w:r>
        <w:t xml:space="preserve"> Performs a buffer swap on the layer in use for the current window. Specifically, </w:t>
      </w:r>
      <w:proofErr w:type="spellStart"/>
      <w:r>
        <w:t>glutSwapBuffers</w:t>
      </w:r>
      <w:proofErr w:type="spellEnd"/>
      <w:r>
        <w:t xml:space="preserve"> promotes the contents of the front buffer. The contents of the back buffer then become undefined.</w:t>
      </w:r>
    </w:p>
    <w:p w14:paraId="3B27D0B9" w14:textId="354DC76B" w:rsidR="00870EA5" w:rsidRDefault="00870EA5" w:rsidP="00577194">
      <w:pPr>
        <w:pStyle w:val="NormalWeb"/>
        <w:spacing w:line="360" w:lineRule="auto"/>
        <w:sectPr w:rsidR="00870EA5" w:rsidSect="00870EA5">
          <w:type w:val="continuous"/>
          <w:pgSz w:w="12240" w:h="15840" w:code="1"/>
          <w:pgMar w:top="1008" w:right="1800" w:bottom="1440" w:left="1800" w:header="720" w:footer="720" w:gutter="0"/>
          <w:cols w:space="720"/>
          <w:docGrid w:linePitch="360"/>
        </w:sectPr>
      </w:pPr>
    </w:p>
    <w:p w14:paraId="1A6B0BD4" w14:textId="77777777" w:rsidR="00577194" w:rsidRPr="00577194" w:rsidRDefault="00577194" w:rsidP="00577194">
      <w:pPr>
        <w:pStyle w:val="NormalWeb"/>
        <w:spacing w:line="360" w:lineRule="auto"/>
        <w:rPr>
          <w:b/>
          <w:bCs/>
        </w:rPr>
      </w:pPr>
      <w:r w:rsidRPr="00577194">
        <w:rPr>
          <w:b/>
          <w:bCs/>
        </w:rPr>
        <w:lastRenderedPageBreak/>
        <w:t xml:space="preserve">12. </w:t>
      </w:r>
      <w:proofErr w:type="spellStart"/>
      <w:proofErr w:type="gramStart"/>
      <w:r w:rsidRPr="00577194">
        <w:rPr>
          <w:b/>
          <w:bCs/>
        </w:rPr>
        <w:t>glPointSize</w:t>
      </w:r>
      <w:proofErr w:type="spellEnd"/>
      <w:r w:rsidRPr="00577194">
        <w:rPr>
          <w:b/>
          <w:bCs/>
        </w:rPr>
        <w:t>(</w:t>
      </w:r>
      <w:proofErr w:type="spellStart"/>
      <w:proofErr w:type="gramEnd"/>
      <w:r w:rsidRPr="00577194">
        <w:rPr>
          <w:b/>
          <w:bCs/>
        </w:rPr>
        <w:t>GLfloat</w:t>
      </w:r>
      <w:proofErr w:type="spellEnd"/>
      <w:r w:rsidRPr="00577194">
        <w:rPr>
          <w:b/>
          <w:bCs/>
        </w:rPr>
        <w:t xml:space="preserve"> size)</w:t>
      </w:r>
    </w:p>
    <w:p w14:paraId="17B18DD3" w14:textId="77777777" w:rsidR="00577194" w:rsidRDefault="00577194" w:rsidP="00577194">
      <w:pPr>
        <w:pStyle w:val="NormalWeb"/>
        <w:spacing w:line="360" w:lineRule="auto"/>
        <w:ind w:firstLine="720"/>
      </w:pPr>
      <w:proofErr w:type="spellStart"/>
      <w:r>
        <w:t>glPointSize</w:t>
      </w:r>
      <w:proofErr w:type="spellEnd"/>
      <w:r>
        <w:t xml:space="preserve"> specifies the rasterized diameter of points. This value will be used rasterize points. Otherwise, the value written to the shading language built-in variable </w:t>
      </w:r>
      <w:proofErr w:type="spellStart"/>
      <w:r>
        <w:t>gl-PointSize</w:t>
      </w:r>
      <w:proofErr w:type="spellEnd"/>
      <w:r>
        <w:t xml:space="preserve"> will be used. The point size specified by </w:t>
      </w:r>
      <w:proofErr w:type="spellStart"/>
      <w:r>
        <w:t>glPointSize</w:t>
      </w:r>
      <w:proofErr w:type="spellEnd"/>
      <w:r>
        <w:t xml:space="preserve"> is always returned when GL_POINT_SIZE is queried.</w:t>
      </w:r>
    </w:p>
    <w:p w14:paraId="119A87E9" w14:textId="77777777" w:rsidR="00577194" w:rsidRPr="00577194" w:rsidRDefault="00577194" w:rsidP="00577194">
      <w:pPr>
        <w:pStyle w:val="NormalWeb"/>
        <w:spacing w:line="360" w:lineRule="auto"/>
        <w:rPr>
          <w:b/>
          <w:bCs/>
        </w:rPr>
      </w:pPr>
      <w:r w:rsidRPr="00577194">
        <w:rPr>
          <w:b/>
          <w:bCs/>
        </w:rPr>
        <w:t xml:space="preserve">13. </w:t>
      </w:r>
      <w:proofErr w:type="spellStart"/>
      <w:proofErr w:type="gramStart"/>
      <w:r w:rsidRPr="00577194">
        <w:rPr>
          <w:b/>
          <w:bCs/>
        </w:rPr>
        <w:t>glutKeyboardFunc</w:t>
      </w:r>
      <w:proofErr w:type="spellEnd"/>
      <w:r w:rsidRPr="00577194">
        <w:rPr>
          <w:b/>
          <w:bCs/>
        </w:rPr>
        <w:t>(</w:t>
      </w:r>
      <w:proofErr w:type="gramEnd"/>
      <w:r w:rsidRPr="00577194">
        <w:rPr>
          <w:b/>
          <w:bCs/>
        </w:rPr>
        <w:t>)</w:t>
      </w:r>
    </w:p>
    <w:p w14:paraId="705CA838" w14:textId="77777777" w:rsidR="00577194" w:rsidRDefault="00577194" w:rsidP="00577194">
      <w:pPr>
        <w:pStyle w:val="NormalWeb"/>
        <w:spacing w:line="360" w:lineRule="auto"/>
      </w:pPr>
      <w:r w:rsidRPr="00577194">
        <w:rPr>
          <w:b/>
          <w:bCs/>
        </w:rPr>
        <w:t>Usage:</w:t>
      </w:r>
      <w:r>
        <w:t xml:space="preserve"> void </w:t>
      </w:r>
      <w:proofErr w:type="spellStart"/>
      <w:r>
        <w:t>glutKeyboardFunc</w:t>
      </w:r>
      <w:proofErr w:type="spellEnd"/>
      <w:r>
        <w:t>(void(*</w:t>
      </w:r>
      <w:proofErr w:type="spellStart"/>
      <w:proofErr w:type="gramStart"/>
      <w:r>
        <w:t>func</w:t>
      </w:r>
      <w:proofErr w:type="spellEnd"/>
      <w:r>
        <w:t>)(</w:t>
      </w:r>
      <w:proofErr w:type="gramEnd"/>
      <w:r>
        <w:t>unsigned char key, int x, int y)</w:t>
      </w:r>
    </w:p>
    <w:p w14:paraId="2DAE5D7D" w14:textId="77777777" w:rsidR="00577194" w:rsidRDefault="00577194" w:rsidP="00577194">
      <w:pPr>
        <w:pStyle w:val="NormalWeb"/>
        <w:spacing w:line="360" w:lineRule="auto"/>
      </w:pPr>
      <w:proofErr w:type="spellStart"/>
      <w:r w:rsidRPr="00577194">
        <w:rPr>
          <w:b/>
          <w:bCs/>
        </w:rPr>
        <w:t>Func</w:t>
      </w:r>
      <w:proofErr w:type="spellEnd"/>
      <w:r w:rsidRPr="00577194">
        <w:rPr>
          <w:b/>
          <w:bCs/>
        </w:rPr>
        <w:t>:</w:t>
      </w:r>
      <w:r>
        <w:t xml:space="preserve"> The new keyboard </w:t>
      </w:r>
      <w:proofErr w:type="spellStart"/>
      <w:r>
        <w:t>callback</w:t>
      </w:r>
      <w:proofErr w:type="spellEnd"/>
      <w:r>
        <w:t xml:space="preserve"> function</w:t>
      </w:r>
    </w:p>
    <w:p w14:paraId="154542AE" w14:textId="77777777" w:rsidR="00577194" w:rsidRDefault="00577194" w:rsidP="00577194">
      <w:pPr>
        <w:pStyle w:val="NormalWeb"/>
        <w:spacing w:line="360" w:lineRule="auto"/>
      </w:pPr>
      <w:r w:rsidRPr="00577194">
        <w:rPr>
          <w:b/>
          <w:bCs/>
        </w:rPr>
        <w:t>Description:</w:t>
      </w:r>
      <w:r>
        <w:t xml:space="preserve"> </w:t>
      </w:r>
      <w:proofErr w:type="spellStart"/>
      <w:r>
        <w:t>glutKeyboardFunc</w:t>
      </w:r>
      <w:proofErr w:type="spellEnd"/>
      <w:r>
        <w:t xml:space="preserve"> sets the keyboard </w:t>
      </w:r>
      <w:proofErr w:type="spellStart"/>
      <w:r>
        <w:t>callback</w:t>
      </w:r>
      <w:proofErr w:type="spellEnd"/>
      <w:r>
        <w:t xml:space="preserve"> for the current window. When a user types into the window, each key press generating an ASCII character will generate a keyboard </w:t>
      </w:r>
      <w:proofErr w:type="spellStart"/>
      <w:r>
        <w:t>callback</w:t>
      </w:r>
      <w:proofErr w:type="spellEnd"/>
      <w:r>
        <w:t xml:space="preserve">. The key </w:t>
      </w:r>
      <w:proofErr w:type="spellStart"/>
      <w:r>
        <w:t>callback</w:t>
      </w:r>
      <w:proofErr w:type="spellEnd"/>
      <w:r>
        <w:t xml:space="preserve"> parameter is the generated ASCII character.</w:t>
      </w:r>
    </w:p>
    <w:p w14:paraId="2130CC27" w14:textId="77777777" w:rsidR="00E22291" w:rsidRPr="00E22291" w:rsidRDefault="00577194" w:rsidP="00E22291">
      <w:pPr>
        <w:pStyle w:val="NormalWeb"/>
        <w:spacing w:line="360" w:lineRule="auto"/>
        <w:rPr>
          <w:b/>
          <w:bCs/>
        </w:rPr>
      </w:pPr>
      <w:r w:rsidRPr="00577194">
        <w:rPr>
          <w:b/>
          <w:bCs/>
        </w:rPr>
        <w:t>14</w:t>
      </w:r>
      <w:bookmarkStart w:id="2" w:name="SECTION00071000000000000000"/>
      <w:r w:rsidR="00E22291">
        <w:rPr>
          <w:b/>
          <w:bCs/>
        </w:rPr>
        <w:t xml:space="preserve">. </w:t>
      </w:r>
      <w:bookmarkEnd w:id="2"/>
      <w:proofErr w:type="spellStart"/>
      <w:proofErr w:type="gramStart"/>
      <w:r w:rsidR="00E22291" w:rsidRPr="00E22291">
        <w:rPr>
          <w:b/>
          <w:bCs/>
        </w:rPr>
        <w:t>glutCreateMenu</w:t>
      </w:r>
      <w:proofErr w:type="spellEnd"/>
      <w:r w:rsidR="00E22291" w:rsidRPr="00E22291">
        <w:rPr>
          <w:b/>
          <w:bCs/>
        </w:rPr>
        <w:t>(</w:t>
      </w:r>
      <w:proofErr w:type="gramEnd"/>
      <w:r w:rsidR="00E22291" w:rsidRPr="00E22291">
        <w:rPr>
          <w:b/>
          <w:bCs/>
        </w:rPr>
        <w:t>void (*)(int)):</w:t>
      </w:r>
    </w:p>
    <w:p w14:paraId="6814B487" w14:textId="77777777" w:rsidR="00E22291" w:rsidRPr="003622F1" w:rsidRDefault="00E22291" w:rsidP="00E22291">
      <w:pPr>
        <w:pStyle w:val="NormalWeb"/>
        <w:spacing w:line="360" w:lineRule="auto"/>
        <w:rPr>
          <w:bCs/>
        </w:rPr>
      </w:pPr>
      <w:r w:rsidRPr="003622F1">
        <w:rPr>
          <w:bCs/>
        </w:rPr>
        <w:t xml:space="preserve">Creates an empty menu. The argument is the </w:t>
      </w:r>
      <w:proofErr w:type="spellStart"/>
      <w:r w:rsidRPr="003622F1">
        <w:rPr>
          <w:bCs/>
        </w:rPr>
        <w:t>callback</w:t>
      </w:r>
      <w:proofErr w:type="spellEnd"/>
      <w:r w:rsidRPr="003622F1">
        <w:rPr>
          <w:bCs/>
        </w:rPr>
        <w:t xml:space="preserve"> function, which is of the form void </w:t>
      </w:r>
      <w:proofErr w:type="spellStart"/>
      <w:proofErr w:type="gramStart"/>
      <w:r w:rsidRPr="003622F1">
        <w:rPr>
          <w:bCs/>
        </w:rPr>
        <w:t>myfunc</w:t>
      </w:r>
      <w:proofErr w:type="spellEnd"/>
      <w:r w:rsidRPr="003622F1">
        <w:rPr>
          <w:bCs/>
        </w:rPr>
        <w:t>(</w:t>
      </w:r>
      <w:proofErr w:type="gramEnd"/>
      <w:r w:rsidRPr="003622F1">
        <w:rPr>
          <w:bCs/>
        </w:rPr>
        <w:t>int value), where </w:t>
      </w:r>
      <w:r w:rsidRPr="003622F1">
        <w:rPr>
          <w:bCs/>
          <w:i/>
          <w:iCs/>
        </w:rPr>
        <w:t>value</w:t>
      </w:r>
      <w:r w:rsidRPr="003622F1">
        <w:rPr>
          <w:bCs/>
        </w:rPr>
        <w:t> holds the index of the menu item which was selected.</w:t>
      </w:r>
    </w:p>
    <w:p w14:paraId="7D5EA05E" w14:textId="718F6AA7" w:rsidR="00E22291" w:rsidRPr="00E22291" w:rsidRDefault="003622F1" w:rsidP="00E22291">
      <w:pPr>
        <w:pStyle w:val="NormalWeb"/>
        <w:spacing w:line="360" w:lineRule="auto"/>
        <w:rPr>
          <w:b/>
          <w:bCs/>
        </w:rPr>
      </w:pPr>
      <w:r>
        <w:rPr>
          <w:b/>
          <w:bCs/>
        </w:rPr>
        <w:t xml:space="preserve">15. </w:t>
      </w:r>
      <w:proofErr w:type="spellStart"/>
      <w:proofErr w:type="gramStart"/>
      <w:r w:rsidR="00E22291" w:rsidRPr="00E22291">
        <w:rPr>
          <w:b/>
          <w:bCs/>
        </w:rPr>
        <w:t>glutAddMenuEntry</w:t>
      </w:r>
      <w:proofErr w:type="spellEnd"/>
      <w:r w:rsidR="00E22291" w:rsidRPr="00E22291">
        <w:rPr>
          <w:b/>
          <w:bCs/>
        </w:rPr>
        <w:t>(</w:t>
      </w:r>
      <w:proofErr w:type="gramEnd"/>
      <w:r w:rsidR="00E22291" w:rsidRPr="00E22291">
        <w:rPr>
          <w:b/>
          <w:bCs/>
        </w:rPr>
        <w:t>char *name, int value):</w:t>
      </w:r>
    </w:p>
    <w:p w14:paraId="323B239F" w14:textId="77777777" w:rsidR="00E22291" w:rsidRPr="003622F1" w:rsidRDefault="00E22291" w:rsidP="00E22291">
      <w:pPr>
        <w:pStyle w:val="NormalWeb"/>
        <w:spacing w:line="360" w:lineRule="auto"/>
        <w:rPr>
          <w:bCs/>
        </w:rPr>
      </w:pPr>
      <w:r w:rsidRPr="003622F1">
        <w:rPr>
          <w:bCs/>
        </w:rPr>
        <w:t>Adds a menu entry to the bottom of the current menu. The character string </w:t>
      </w:r>
      <w:r w:rsidRPr="003622F1">
        <w:rPr>
          <w:bCs/>
          <w:i/>
          <w:iCs/>
        </w:rPr>
        <w:t>name</w:t>
      </w:r>
      <w:r w:rsidRPr="003622F1">
        <w:rPr>
          <w:bCs/>
        </w:rPr>
        <w:t> is the text to be displayed in the menu entry, and the integer </w:t>
      </w:r>
      <w:r w:rsidRPr="003622F1">
        <w:rPr>
          <w:bCs/>
          <w:i/>
          <w:iCs/>
        </w:rPr>
        <w:t>value</w:t>
      </w:r>
      <w:r w:rsidRPr="003622F1">
        <w:rPr>
          <w:bCs/>
        </w:rPr>
        <w:t xml:space="preserve"> is passed to your </w:t>
      </w:r>
      <w:proofErr w:type="spellStart"/>
      <w:r w:rsidRPr="003622F1">
        <w:rPr>
          <w:bCs/>
        </w:rPr>
        <w:t>callback</w:t>
      </w:r>
      <w:proofErr w:type="spellEnd"/>
      <w:r w:rsidRPr="003622F1">
        <w:rPr>
          <w:bCs/>
        </w:rPr>
        <w:t xml:space="preserve"> procedure to identify the selected item.</w:t>
      </w:r>
    </w:p>
    <w:p w14:paraId="21D24CC7" w14:textId="73432280" w:rsidR="00E22291" w:rsidRPr="00E22291" w:rsidRDefault="003622F1" w:rsidP="00E22291">
      <w:pPr>
        <w:pStyle w:val="NormalWeb"/>
        <w:spacing w:line="360" w:lineRule="auto"/>
        <w:rPr>
          <w:b/>
          <w:bCs/>
        </w:rPr>
      </w:pPr>
      <w:r>
        <w:rPr>
          <w:b/>
          <w:bCs/>
        </w:rPr>
        <w:t xml:space="preserve">16. </w:t>
      </w:r>
      <w:proofErr w:type="spellStart"/>
      <w:proofErr w:type="gramStart"/>
      <w:r w:rsidR="00E22291" w:rsidRPr="00E22291">
        <w:rPr>
          <w:b/>
          <w:bCs/>
        </w:rPr>
        <w:t>glutAttachMenu</w:t>
      </w:r>
      <w:proofErr w:type="spellEnd"/>
      <w:r w:rsidR="00E22291" w:rsidRPr="00E22291">
        <w:rPr>
          <w:b/>
          <w:bCs/>
        </w:rPr>
        <w:t>(</w:t>
      </w:r>
      <w:proofErr w:type="gramEnd"/>
      <w:r w:rsidR="00E22291" w:rsidRPr="00E22291">
        <w:rPr>
          <w:b/>
          <w:bCs/>
        </w:rPr>
        <w:t>int button):</w:t>
      </w:r>
    </w:p>
    <w:p w14:paraId="4DEAA8B7" w14:textId="56412456" w:rsidR="00E22291" w:rsidRPr="006D0977" w:rsidRDefault="00E22291" w:rsidP="00E22291">
      <w:pPr>
        <w:pStyle w:val="NormalWeb"/>
        <w:spacing w:line="360" w:lineRule="auto"/>
        <w:rPr>
          <w:bCs/>
        </w:rPr>
      </w:pPr>
      <w:r w:rsidRPr="003622F1">
        <w:rPr>
          <w:bCs/>
        </w:rPr>
        <w:t>Attaches the current menu to the specified mouse button, which is either GLUT_LEFT_BUTTON, GLUT_MIDDLE_BUTTON, or GLUT_RIGHT_BUTTON.</w:t>
      </w:r>
    </w:p>
    <w:p w14:paraId="49AECB3C" w14:textId="10D9FA2F" w:rsidR="00E22291" w:rsidRDefault="003622F1" w:rsidP="007B1102">
      <w:pPr>
        <w:pStyle w:val="Heading2"/>
        <w:ind w:left="0" w:firstLine="0"/>
        <w:rPr>
          <w:sz w:val="36"/>
          <w:szCs w:val="36"/>
          <w:lang w:eastAsia="en-IN"/>
        </w:rPr>
      </w:pPr>
      <w:bookmarkStart w:id="3" w:name="SECTION00089000000000000000"/>
      <w:r>
        <w:lastRenderedPageBreak/>
        <w:t>17.</w:t>
      </w:r>
      <w:proofErr w:type="gramStart"/>
      <w:r w:rsidR="00E22291">
        <w:t>glutSpecialFunc</w:t>
      </w:r>
      <w:bookmarkEnd w:id="3"/>
      <w:r>
        <w:t>(</w:t>
      </w:r>
      <w:proofErr w:type="gramEnd"/>
      <w:r>
        <w:t>)</w:t>
      </w:r>
    </w:p>
    <w:p w14:paraId="51B7931D" w14:textId="77777777" w:rsidR="00E22291" w:rsidRPr="003622F1" w:rsidRDefault="00E22291" w:rsidP="00E22291">
      <w:pPr>
        <w:pStyle w:val="NormalWeb"/>
        <w:rPr>
          <w:color w:val="000000"/>
        </w:rPr>
      </w:pPr>
      <w:bookmarkStart w:id="4" w:name="1044"/>
      <w:r>
        <w:rPr>
          <w:color w:val="000000"/>
          <w:sz w:val="27"/>
          <w:szCs w:val="27"/>
        </w:rPr>
        <w:t> </w:t>
      </w:r>
      <w:bookmarkEnd w:id="4"/>
      <w:r>
        <w:rPr>
          <w:color w:val="000000"/>
          <w:sz w:val="27"/>
          <w:szCs w:val="27"/>
        </w:rPr>
        <w:t> </w:t>
      </w:r>
      <w:proofErr w:type="spellStart"/>
      <w:r w:rsidRPr="003622F1">
        <w:rPr>
          <w:rStyle w:val="HTMLTypewriter"/>
          <w:rFonts w:ascii="Times New Roman" w:hAnsi="Times New Roman" w:cs="Times New Roman"/>
          <w:color w:val="000000"/>
          <w:sz w:val="24"/>
          <w:szCs w:val="24"/>
        </w:rPr>
        <w:t>glutSpecialFunc</w:t>
      </w:r>
      <w:proofErr w:type="spellEnd"/>
      <w:r w:rsidRPr="003622F1">
        <w:rPr>
          <w:color w:val="000000"/>
        </w:rPr>
        <w:t xml:space="preserve"> sets the special keyboard </w:t>
      </w:r>
      <w:proofErr w:type="spellStart"/>
      <w:r w:rsidRPr="003622F1">
        <w:rPr>
          <w:color w:val="000000"/>
        </w:rPr>
        <w:t>callback</w:t>
      </w:r>
      <w:proofErr w:type="spellEnd"/>
      <w:r w:rsidRPr="003622F1">
        <w:rPr>
          <w:color w:val="000000"/>
        </w:rPr>
        <w:t xml:space="preserve"> for the </w:t>
      </w:r>
      <w:r w:rsidRPr="003622F1">
        <w:rPr>
          <w:rStyle w:val="Emphasis"/>
          <w:color w:val="000000"/>
        </w:rPr>
        <w:t>current window</w:t>
      </w:r>
      <w:r w:rsidRPr="003622F1">
        <w:rPr>
          <w:color w:val="000000"/>
        </w:rPr>
        <w:t>.</w:t>
      </w:r>
    </w:p>
    <w:p w14:paraId="5CDFB8FE" w14:textId="10C98F15" w:rsidR="00E22291" w:rsidRPr="003622F1" w:rsidRDefault="00E22291" w:rsidP="003622F1">
      <w:pPr>
        <w:pStyle w:val="NormalWeb"/>
        <w:rPr>
          <w:color w:val="000000"/>
        </w:rPr>
      </w:pPr>
      <w:r w:rsidRPr="007770ED">
        <w:rPr>
          <w:b/>
          <w:bCs/>
          <w:color w:val="000000"/>
        </w:rPr>
        <w:t>Usage</w:t>
      </w:r>
      <w:r w:rsidR="003622F1">
        <w:rPr>
          <w:bCs/>
          <w:color w:val="000000"/>
        </w:rPr>
        <w:t xml:space="preserve">:   </w:t>
      </w:r>
      <w:r w:rsidRPr="003622F1">
        <w:rPr>
          <w:color w:val="000000"/>
        </w:rPr>
        <w:t xml:space="preserve">void </w:t>
      </w:r>
      <w:proofErr w:type="spellStart"/>
      <w:proofErr w:type="gramStart"/>
      <w:r w:rsidRPr="003622F1">
        <w:rPr>
          <w:color w:val="000000"/>
        </w:rPr>
        <w:t>glutSpecialFunc</w:t>
      </w:r>
      <w:proofErr w:type="spellEnd"/>
      <w:r w:rsidRPr="003622F1">
        <w:rPr>
          <w:color w:val="000000"/>
        </w:rPr>
        <w:t>(</w:t>
      </w:r>
      <w:proofErr w:type="gramEnd"/>
      <w:r w:rsidRPr="003622F1">
        <w:rPr>
          <w:color w:val="000000"/>
        </w:rPr>
        <w:t>void (*</w:t>
      </w:r>
      <w:proofErr w:type="spellStart"/>
      <w:r w:rsidRPr="003622F1">
        <w:rPr>
          <w:color w:val="000000"/>
        </w:rPr>
        <w:t>func</w:t>
      </w:r>
      <w:proofErr w:type="spellEnd"/>
      <w:r w:rsidRPr="003622F1">
        <w:rPr>
          <w:color w:val="000000"/>
        </w:rPr>
        <w:t>)(int key, int x, int y));</w:t>
      </w:r>
    </w:p>
    <w:p w14:paraId="6B2A546D" w14:textId="55D2688B" w:rsidR="00E22291" w:rsidRDefault="003622F1" w:rsidP="003622F1">
      <w:pPr>
        <w:rPr>
          <w:color w:val="000000"/>
        </w:rPr>
      </w:pPr>
      <w:proofErr w:type="spellStart"/>
      <w:r w:rsidRPr="007B1102">
        <w:rPr>
          <w:rStyle w:val="HTMLTypewriter"/>
          <w:rFonts w:ascii="Times New Roman" w:hAnsi="Times New Roman" w:cs="Times New Roman"/>
          <w:b/>
          <w:color w:val="000000"/>
          <w:sz w:val="24"/>
          <w:szCs w:val="24"/>
        </w:rPr>
        <w:t>F</w:t>
      </w:r>
      <w:r w:rsidR="00E22291" w:rsidRPr="007B1102">
        <w:rPr>
          <w:rStyle w:val="HTMLTypewriter"/>
          <w:rFonts w:ascii="Times New Roman" w:hAnsi="Times New Roman" w:cs="Times New Roman"/>
          <w:b/>
          <w:color w:val="000000"/>
          <w:sz w:val="24"/>
          <w:szCs w:val="24"/>
        </w:rPr>
        <w:t>unc</w:t>
      </w:r>
      <w:proofErr w:type="spellEnd"/>
      <w:r>
        <w:rPr>
          <w:rStyle w:val="HTMLTypewriter"/>
          <w:rFonts w:ascii="Times New Roman" w:hAnsi="Times New Roman" w:cs="Times New Roman"/>
          <w:color w:val="000000"/>
          <w:sz w:val="24"/>
          <w:szCs w:val="24"/>
        </w:rPr>
        <w:t xml:space="preserve">:   </w:t>
      </w:r>
      <w:r w:rsidR="00E22291" w:rsidRPr="003622F1">
        <w:rPr>
          <w:color w:val="000000"/>
        </w:rPr>
        <w:t>The new entry callback function.</w:t>
      </w:r>
    </w:p>
    <w:p w14:paraId="04017A89" w14:textId="77777777" w:rsidR="007B1102" w:rsidRPr="003622F1" w:rsidRDefault="007B1102" w:rsidP="003622F1">
      <w:pPr>
        <w:rPr>
          <w:color w:val="000000"/>
        </w:rPr>
      </w:pPr>
    </w:p>
    <w:p w14:paraId="4C68955C" w14:textId="768F887B" w:rsidR="00577194" w:rsidRPr="007B1102" w:rsidRDefault="00E22291" w:rsidP="007B1102">
      <w:pPr>
        <w:pStyle w:val="NormalWeb"/>
        <w:spacing w:before="0" w:beforeAutospacing="0" w:after="120" w:afterAutospacing="0" w:line="360" w:lineRule="auto"/>
      </w:pPr>
      <w:r w:rsidRPr="007770ED">
        <w:rPr>
          <w:b/>
          <w:bCs/>
          <w:color w:val="000000"/>
        </w:rPr>
        <w:t>Description</w:t>
      </w:r>
      <w:r w:rsidR="003622F1" w:rsidRPr="007B1102">
        <w:t xml:space="preserve">:    </w:t>
      </w:r>
      <w:proofErr w:type="spellStart"/>
      <w:r w:rsidRPr="007B1102">
        <w:t>glutSpecialFunc</w:t>
      </w:r>
      <w:proofErr w:type="spellEnd"/>
      <w:r w:rsidRPr="007B1102">
        <w:t xml:space="preserve"> sets the special keyboard </w:t>
      </w:r>
      <w:proofErr w:type="spellStart"/>
      <w:r w:rsidRPr="007B1102">
        <w:t>callback</w:t>
      </w:r>
      <w:proofErr w:type="spellEnd"/>
      <w:r w:rsidRPr="007B1102">
        <w:t xml:space="preserve"> for the current window. The special keyboard </w:t>
      </w:r>
      <w:proofErr w:type="spellStart"/>
      <w:r w:rsidRPr="007B1102">
        <w:t>callback</w:t>
      </w:r>
      <w:proofErr w:type="spellEnd"/>
      <w:r w:rsidRPr="007B1102">
        <w:t xml:space="preserve"> is triggered when keyboard function or directional keys are pressed. The key </w:t>
      </w:r>
      <w:proofErr w:type="spellStart"/>
      <w:r w:rsidRPr="007B1102">
        <w:t>callback</w:t>
      </w:r>
      <w:proofErr w:type="spellEnd"/>
      <w:r w:rsidRPr="007B1102">
        <w:t xml:space="preserve"> parameter is a GLUT_KEY_* constant for the special key pressed. The x and y </w:t>
      </w:r>
      <w:proofErr w:type="spellStart"/>
      <w:r w:rsidRPr="007B1102">
        <w:t>callback</w:t>
      </w:r>
      <w:proofErr w:type="spellEnd"/>
      <w:r w:rsidRPr="007B1102">
        <w:t xml:space="preserve"> parameters indicate the mouse in window relative coordinates when the key was pressed. When a new window is created, no special </w:t>
      </w:r>
      <w:proofErr w:type="spellStart"/>
      <w:r w:rsidRPr="007B1102">
        <w:t>callback</w:t>
      </w:r>
      <w:proofErr w:type="spellEnd"/>
      <w:r w:rsidRPr="007B1102">
        <w:t xml:space="preserve"> is initially registered and special key strokes in the window are ignored. Passing NULL to </w:t>
      </w:r>
      <w:proofErr w:type="spellStart"/>
      <w:r w:rsidRPr="007B1102">
        <w:t>glutSpecialFunc</w:t>
      </w:r>
      <w:proofErr w:type="spellEnd"/>
      <w:r w:rsidRPr="007B1102">
        <w:t xml:space="preserve"> disables the generation of special </w:t>
      </w:r>
      <w:proofErr w:type="spellStart"/>
      <w:r w:rsidRPr="007B1102">
        <w:t>callbacks</w:t>
      </w:r>
      <w:proofErr w:type="spellEnd"/>
      <w:r w:rsidRPr="007770ED">
        <w:t>.</w:t>
      </w:r>
    </w:p>
    <w:p w14:paraId="7B73C1C1" w14:textId="5C3F431A" w:rsidR="003622F1" w:rsidRPr="003622F1" w:rsidRDefault="003622F1" w:rsidP="003622F1">
      <w:pPr>
        <w:pStyle w:val="NormalWeb"/>
        <w:rPr>
          <w:color w:val="000000"/>
        </w:rPr>
      </w:pPr>
    </w:p>
    <w:p w14:paraId="6336C83B" w14:textId="3FA18F0F" w:rsidR="00577194" w:rsidRPr="00577194" w:rsidRDefault="00577194" w:rsidP="00577194">
      <w:pPr>
        <w:pStyle w:val="NormalWeb"/>
        <w:spacing w:line="360" w:lineRule="auto"/>
        <w:rPr>
          <w:b/>
          <w:bCs/>
        </w:rPr>
      </w:pPr>
      <w:r w:rsidRPr="00577194">
        <w:rPr>
          <w:b/>
          <w:bCs/>
        </w:rPr>
        <w:t>1</w:t>
      </w:r>
      <w:r w:rsidR="003622F1">
        <w:rPr>
          <w:b/>
          <w:bCs/>
        </w:rPr>
        <w:t>8.</w:t>
      </w:r>
      <w:r w:rsidRPr="00577194">
        <w:rPr>
          <w:b/>
          <w:bCs/>
        </w:rPr>
        <w:t>glLoadIdentity(void)</w:t>
      </w:r>
    </w:p>
    <w:p w14:paraId="2553DF64" w14:textId="6AB1DA44" w:rsidR="00F90D1E" w:rsidRPr="006D0977" w:rsidRDefault="00577194" w:rsidP="006D0977">
      <w:pPr>
        <w:pStyle w:val="NormalWeb"/>
        <w:spacing w:line="360" w:lineRule="auto"/>
        <w:ind w:firstLine="720"/>
      </w:pPr>
      <w:proofErr w:type="spellStart"/>
      <w:r>
        <w:t>glLoadIdentity</w:t>
      </w:r>
      <w:proofErr w:type="spellEnd"/>
      <w:r>
        <w:t xml:space="preserve"> replaces the current matrix with the identity matrix. It is semantically equivalent to calling </w:t>
      </w:r>
      <w:proofErr w:type="spellStart"/>
      <w:r>
        <w:t>glLoadMatrix</w:t>
      </w:r>
      <w:proofErr w:type="spellEnd"/>
      <w:r>
        <w:t xml:space="preserve"> with the identity matrix.</w:t>
      </w:r>
    </w:p>
    <w:p w14:paraId="2FF8893C" w14:textId="77777777" w:rsidR="002F09A8" w:rsidRDefault="002F09A8" w:rsidP="00F13CDF">
      <w:pPr>
        <w:pStyle w:val="Caption"/>
        <w:rPr>
          <w:i w:val="0"/>
          <w:iCs w:val="0"/>
          <w:color w:val="000000" w:themeColor="text1"/>
          <w:szCs w:val="20"/>
        </w:rPr>
      </w:pPr>
    </w:p>
    <w:p w14:paraId="173703D4" w14:textId="349AA346" w:rsidR="006D0977" w:rsidRPr="006D0977" w:rsidRDefault="002F09A8" w:rsidP="006D0977">
      <w:pPr>
        <w:pStyle w:val="Caption"/>
        <w:rPr>
          <w:b/>
        </w:rPr>
      </w:pPr>
      <w:r w:rsidRPr="006D0977">
        <w:rPr>
          <w:b/>
          <w:i w:val="0"/>
          <w:iCs w:val="0"/>
          <w:color w:val="000000" w:themeColor="text1"/>
          <w:szCs w:val="20"/>
        </w:rPr>
        <w:t>19.</w:t>
      </w:r>
      <w:r w:rsidRPr="006D0977">
        <w:rPr>
          <w:b/>
        </w:rPr>
        <w:t xml:space="preserve"> </w:t>
      </w:r>
      <w:r w:rsidR="006D0977" w:rsidRPr="006D0977">
        <w:rPr>
          <w:b/>
          <w:i w:val="0"/>
          <w:iCs w:val="0"/>
          <w:color w:val="000000" w:themeColor="text1"/>
          <w:szCs w:val="20"/>
        </w:rPr>
        <w:t xml:space="preserve">void </w:t>
      </w:r>
      <w:proofErr w:type="spellStart"/>
      <w:proofErr w:type="gramStart"/>
      <w:r w:rsidR="006D0977" w:rsidRPr="006D0977">
        <w:rPr>
          <w:b/>
          <w:i w:val="0"/>
          <w:iCs w:val="0"/>
          <w:color w:val="000000" w:themeColor="text1"/>
          <w:szCs w:val="20"/>
        </w:rPr>
        <w:t>glutInitWindowPosition</w:t>
      </w:r>
      <w:proofErr w:type="spellEnd"/>
      <w:r w:rsidR="006D0977" w:rsidRPr="006D0977">
        <w:rPr>
          <w:b/>
          <w:i w:val="0"/>
          <w:iCs w:val="0"/>
          <w:color w:val="000000" w:themeColor="text1"/>
          <w:szCs w:val="20"/>
        </w:rPr>
        <w:t>(</w:t>
      </w:r>
      <w:proofErr w:type="gramEnd"/>
      <w:r w:rsidR="006D0977" w:rsidRPr="006D0977">
        <w:rPr>
          <w:b/>
          <w:i w:val="0"/>
          <w:iCs w:val="0"/>
          <w:color w:val="000000" w:themeColor="text1"/>
          <w:szCs w:val="20"/>
        </w:rPr>
        <w:t>int x, int y);</w:t>
      </w:r>
    </w:p>
    <w:p w14:paraId="175251C1" w14:textId="2B76844E" w:rsidR="002F09A8" w:rsidRPr="002F09A8" w:rsidRDefault="002F09A8" w:rsidP="006D0977">
      <w:pPr>
        <w:pStyle w:val="Caption"/>
        <w:spacing w:line="360" w:lineRule="auto"/>
        <w:rPr>
          <w:i w:val="0"/>
          <w:iCs w:val="0"/>
          <w:color w:val="000000" w:themeColor="text1"/>
          <w:szCs w:val="20"/>
        </w:rPr>
      </w:pPr>
      <w:proofErr w:type="spellStart"/>
      <w:r w:rsidRPr="002F09A8">
        <w:rPr>
          <w:i w:val="0"/>
          <w:iCs w:val="0"/>
          <w:color w:val="000000" w:themeColor="text1"/>
          <w:szCs w:val="20"/>
        </w:rPr>
        <w:t>glutInitWindowPosition</w:t>
      </w:r>
      <w:proofErr w:type="spellEnd"/>
      <w:r w:rsidRPr="002F09A8">
        <w:rPr>
          <w:i w:val="0"/>
          <w:iCs w:val="0"/>
          <w:color w:val="000000" w:themeColor="text1"/>
          <w:szCs w:val="20"/>
        </w:rPr>
        <w:t xml:space="preserve"> and </w:t>
      </w:r>
      <w:proofErr w:type="spellStart"/>
      <w:r w:rsidRPr="002F09A8">
        <w:rPr>
          <w:i w:val="0"/>
          <w:iCs w:val="0"/>
          <w:color w:val="000000" w:themeColor="text1"/>
          <w:szCs w:val="20"/>
        </w:rPr>
        <w:t>glutInitWindowSize</w:t>
      </w:r>
      <w:proofErr w:type="spellEnd"/>
      <w:r w:rsidRPr="002F09A8">
        <w:rPr>
          <w:i w:val="0"/>
          <w:iCs w:val="0"/>
          <w:color w:val="000000" w:themeColor="text1"/>
          <w:szCs w:val="20"/>
        </w:rPr>
        <w:t xml:space="preserve"> set the initial window position and size respectively.</w:t>
      </w:r>
    </w:p>
    <w:p w14:paraId="0CC69EB7" w14:textId="16DD3FFC" w:rsidR="002F09A8" w:rsidRPr="002F09A8" w:rsidRDefault="002F09A8" w:rsidP="002F09A8">
      <w:pPr>
        <w:pStyle w:val="Caption"/>
        <w:rPr>
          <w:i w:val="0"/>
          <w:iCs w:val="0"/>
          <w:color w:val="000000" w:themeColor="text1"/>
          <w:szCs w:val="20"/>
        </w:rPr>
      </w:pPr>
      <w:proofErr w:type="spellStart"/>
      <w:proofErr w:type="gramStart"/>
      <w:r w:rsidRPr="006D0977">
        <w:rPr>
          <w:b/>
          <w:i w:val="0"/>
          <w:iCs w:val="0"/>
          <w:color w:val="000000" w:themeColor="text1"/>
          <w:szCs w:val="20"/>
        </w:rPr>
        <w:t>Usage</w:t>
      </w:r>
      <w:r w:rsidR="006D0977">
        <w:rPr>
          <w:i w:val="0"/>
          <w:iCs w:val="0"/>
          <w:color w:val="000000" w:themeColor="text1"/>
          <w:szCs w:val="20"/>
        </w:rPr>
        <w:t>:</w:t>
      </w:r>
      <w:r w:rsidRPr="002F09A8">
        <w:rPr>
          <w:i w:val="0"/>
          <w:iCs w:val="0"/>
          <w:color w:val="000000" w:themeColor="text1"/>
          <w:szCs w:val="20"/>
        </w:rPr>
        <w:t>void</w:t>
      </w:r>
      <w:proofErr w:type="spellEnd"/>
      <w:proofErr w:type="gramEnd"/>
      <w:r w:rsidRPr="002F09A8">
        <w:rPr>
          <w:i w:val="0"/>
          <w:iCs w:val="0"/>
          <w:color w:val="000000" w:themeColor="text1"/>
          <w:szCs w:val="20"/>
        </w:rPr>
        <w:t xml:space="preserve"> </w:t>
      </w:r>
      <w:proofErr w:type="spellStart"/>
      <w:r w:rsidRPr="002F09A8">
        <w:rPr>
          <w:i w:val="0"/>
          <w:iCs w:val="0"/>
          <w:color w:val="000000" w:themeColor="text1"/>
          <w:szCs w:val="20"/>
        </w:rPr>
        <w:t>glutInitWindowSize</w:t>
      </w:r>
      <w:proofErr w:type="spellEnd"/>
      <w:r w:rsidRPr="002F09A8">
        <w:rPr>
          <w:i w:val="0"/>
          <w:iCs w:val="0"/>
          <w:color w:val="000000" w:themeColor="text1"/>
          <w:szCs w:val="20"/>
        </w:rPr>
        <w:t>(int width, int height);</w:t>
      </w:r>
    </w:p>
    <w:p w14:paraId="3363AB85" w14:textId="30EC4D4B" w:rsidR="002F09A8" w:rsidRPr="002F09A8" w:rsidRDefault="006D0977" w:rsidP="002F09A8">
      <w:pPr>
        <w:pStyle w:val="Caption"/>
        <w:rPr>
          <w:i w:val="0"/>
          <w:iCs w:val="0"/>
          <w:color w:val="000000" w:themeColor="text1"/>
          <w:szCs w:val="20"/>
        </w:rPr>
      </w:pPr>
      <w:proofErr w:type="spellStart"/>
      <w:proofErr w:type="gramStart"/>
      <w:r w:rsidRPr="006D0977">
        <w:rPr>
          <w:b/>
          <w:i w:val="0"/>
          <w:iCs w:val="0"/>
          <w:color w:val="000000" w:themeColor="text1"/>
          <w:szCs w:val="20"/>
        </w:rPr>
        <w:t>W</w:t>
      </w:r>
      <w:r w:rsidR="002F09A8" w:rsidRPr="006D0977">
        <w:rPr>
          <w:b/>
          <w:i w:val="0"/>
          <w:iCs w:val="0"/>
          <w:color w:val="000000" w:themeColor="text1"/>
          <w:szCs w:val="20"/>
        </w:rPr>
        <w:t>idth</w:t>
      </w:r>
      <w:r w:rsidRPr="006D0977">
        <w:rPr>
          <w:b/>
          <w:i w:val="0"/>
          <w:iCs w:val="0"/>
          <w:color w:val="000000" w:themeColor="text1"/>
          <w:szCs w:val="20"/>
        </w:rPr>
        <w:t>:</w:t>
      </w:r>
      <w:r w:rsidR="002F09A8" w:rsidRPr="002F09A8">
        <w:rPr>
          <w:i w:val="0"/>
          <w:iCs w:val="0"/>
          <w:color w:val="000000" w:themeColor="text1"/>
          <w:szCs w:val="20"/>
        </w:rPr>
        <w:t>Width</w:t>
      </w:r>
      <w:proofErr w:type="spellEnd"/>
      <w:proofErr w:type="gramEnd"/>
      <w:r w:rsidR="002F09A8" w:rsidRPr="002F09A8">
        <w:rPr>
          <w:i w:val="0"/>
          <w:iCs w:val="0"/>
          <w:color w:val="000000" w:themeColor="text1"/>
          <w:szCs w:val="20"/>
        </w:rPr>
        <w:t xml:space="preserve"> in pixels.</w:t>
      </w:r>
    </w:p>
    <w:p w14:paraId="5759B922" w14:textId="562892FF" w:rsidR="002F09A8" w:rsidRPr="002F09A8" w:rsidRDefault="006D0977" w:rsidP="002F09A8">
      <w:pPr>
        <w:pStyle w:val="Caption"/>
        <w:rPr>
          <w:i w:val="0"/>
          <w:iCs w:val="0"/>
          <w:color w:val="000000" w:themeColor="text1"/>
          <w:szCs w:val="20"/>
        </w:rPr>
      </w:pPr>
      <w:proofErr w:type="spellStart"/>
      <w:proofErr w:type="gramStart"/>
      <w:r w:rsidRPr="006D0977">
        <w:rPr>
          <w:b/>
          <w:i w:val="0"/>
          <w:iCs w:val="0"/>
          <w:color w:val="000000" w:themeColor="text1"/>
          <w:szCs w:val="20"/>
        </w:rPr>
        <w:t>H</w:t>
      </w:r>
      <w:r w:rsidR="002F09A8" w:rsidRPr="006D0977">
        <w:rPr>
          <w:b/>
          <w:i w:val="0"/>
          <w:iCs w:val="0"/>
          <w:color w:val="000000" w:themeColor="text1"/>
          <w:szCs w:val="20"/>
        </w:rPr>
        <w:t>eight</w:t>
      </w:r>
      <w:r w:rsidRPr="006D0977">
        <w:rPr>
          <w:b/>
          <w:i w:val="0"/>
          <w:iCs w:val="0"/>
          <w:color w:val="000000" w:themeColor="text1"/>
          <w:szCs w:val="20"/>
        </w:rPr>
        <w:t>:</w:t>
      </w:r>
      <w:r w:rsidR="002F09A8" w:rsidRPr="002F09A8">
        <w:rPr>
          <w:i w:val="0"/>
          <w:iCs w:val="0"/>
          <w:color w:val="000000" w:themeColor="text1"/>
          <w:szCs w:val="20"/>
        </w:rPr>
        <w:t>Height</w:t>
      </w:r>
      <w:proofErr w:type="spellEnd"/>
      <w:proofErr w:type="gramEnd"/>
      <w:r w:rsidR="002F09A8" w:rsidRPr="002F09A8">
        <w:rPr>
          <w:i w:val="0"/>
          <w:iCs w:val="0"/>
          <w:color w:val="000000" w:themeColor="text1"/>
          <w:szCs w:val="20"/>
        </w:rPr>
        <w:t xml:space="preserve"> in pixels.</w:t>
      </w:r>
    </w:p>
    <w:p w14:paraId="7619029F" w14:textId="092EF02C" w:rsidR="002F09A8" w:rsidRPr="002F09A8" w:rsidRDefault="006D0977" w:rsidP="002F09A8">
      <w:pPr>
        <w:pStyle w:val="Caption"/>
        <w:rPr>
          <w:i w:val="0"/>
          <w:iCs w:val="0"/>
          <w:color w:val="000000" w:themeColor="text1"/>
          <w:szCs w:val="20"/>
        </w:rPr>
      </w:pPr>
      <w:proofErr w:type="gramStart"/>
      <w:r w:rsidRPr="006D0977">
        <w:rPr>
          <w:b/>
          <w:i w:val="0"/>
          <w:iCs w:val="0"/>
          <w:color w:val="000000" w:themeColor="text1"/>
          <w:szCs w:val="20"/>
        </w:rPr>
        <w:t>X</w:t>
      </w:r>
      <w:r>
        <w:rPr>
          <w:i w:val="0"/>
          <w:iCs w:val="0"/>
          <w:color w:val="000000" w:themeColor="text1"/>
          <w:szCs w:val="20"/>
        </w:rPr>
        <w:t>:</w:t>
      </w:r>
      <w:r w:rsidR="002F09A8" w:rsidRPr="002F09A8">
        <w:rPr>
          <w:i w:val="0"/>
          <w:iCs w:val="0"/>
          <w:color w:val="000000" w:themeColor="text1"/>
          <w:szCs w:val="20"/>
        </w:rPr>
        <w:t>Window</w:t>
      </w:r>
      <w:proofErr w:type="gramEnd"/>
      <w:r w:rsidR="002F09A8" w:rsidRPr="002F09A8">
        <w:rPr>
          <w:i w:val="0"/>
          <w:iCs w:val="0"/>
          <w:color w:val="000000" w:themeColor="text1"/>
          <w:szCs w:val="20"/>
        </w:rPr>
        <w:t xml:space="preserve"> X location in pixels.</w:t>
      </w:r>
    </w:p>
    <w:p w14:paraId="1DF2839E" w14:textId="458298EC" w:rsidR="002F09A8" w:rsidRPr="002F09A8" w:rsidRDefault="006D0977" w:rsidP="002F09A8">
      <w:pPr>
        <w:pStyle w:val="Caption"/>
        <w:rPr>
          <w:i w:val="0"/>
          <w:iCs w:val="0"/>
          <w:color w:val="000000" w:themeColor="text1"/>
          <w:szCs w:val="20"/>
        </w:rPr>
      </w:pPr>
      <w:proofErr w:type="gramStart"/>
      <w:r w:rsidRPr="006D0977">
        <w:rPr>
          <w:b/>
          <w:i w:val="0"/>
          <w:iCs w:val="0"/>
          <w:color w:val="000000" w:themeColor="text1"/>
          <w:szCs w:val="20"/>
        </w:rPr>
        <w:t>Y</w:t>
      </w:r>
      <w:r>
        <w:rPr>
          <w:i w:val="0"/>
          <w:iCs w:val="0"/>
          <w:color w:val="000000" w:themeColor="text1"/>
          <w:szCs w:val="20"/>
        </w:rPr>
        <w:t>:</w:t>
      </w:r>
      <w:r w:rsidR="002F09A8" w:rsidRPr="002F09A8">
        <w:rPr>
          <w:i w:val="0"/>
          <w:iCs w:val="0"/>
          <w:color w:val="000000" w:themeColor="text1"/>
          <w:szCs w:val="20"/>
        </w:rPr>
        <w:t>Window</w:t>
      </w:r>
      <w:proofErr w:type="gramEnd"/>
      <w:r w:rsidR="002F09A8" w:rsidRPr="002F09A8">
        <w:rPr>
          <w:i w:val="0"/>
          <w:iCs w:val="0"/>
          <w:color w:val="000000" w:themeColor="text1"/>
          <w:szCs w:val="20"/>
        </w:rPr>
        <w:t xml:space="preserve"> Y location in pixels.</w:t>
      </w:r>
    </w:p>
    <w:p w14:paraId="7F42720D" w14:textId="1E0D6175" w:rsidR="002F09A8" w:rsidRPr="002F09A8" w:rsidRDefault="002F09A8" w:rsidP="006D0977">
      <w:pPr>
        <w:pStyle w:val="Caption"/>
        <w:spacing w:line="360" w:lineRule="auto"/>
        <w:rPr>
          <w:i w:val="0"/>
          <w:iCs w:val="0"/>
          <w:color w:val="000000" w:themeColor="text1"/>
          <w:szCs w:val="20"/>
        </w:rPr>
      </w:pPr>
      <w:proofErr w:type="spellStart"/>
      <w:proofErr w:type="gramStart"/>
      <w:r w:rsidRPr="006D0977">
        <w:rPr>
          <w:b/>
          <w:i w:val="0"/>
          <w:iCs w:val="0"/>
          <w:color w:val="000000" w:themeColor="text1"/>
          <w:szCs w:val="20"/>
        </w:rPr>
        <w:t>Description</w:t>
      </w:r>
      <w:r w:rsidR="006D0977">
        <w:rPr>
          <w:i w:val="0"/>
          <w:iCs w:val="0"/>
          <w:color w:val="000000" w:themeColor="text1"/>
          <w:szCs w:val="20"/>
        </w:rPr>
        <w:t>:</w:t>
      </w:r>
      <w:r w:rsidRPr="002F09A8">
        <w:rPr>
          <w:i w:val="0"/>
          <w:iCs w:val="0"/>
          <w:color w:val="000000" w:themeColor="text1"/>
          <w:szCs w:val="20"/>
        </w:rPr>
        <w:t>Windows</w:t>
      </w:r>
      <w:proofErr w:type="spellEnd"/>
      <w:proofErr w:type="gramEnd"/>
      <w:r w:rsidRPr="002F09A8">
        <w:rPr>
          <w:i w:val="0"/>
          <w:iCs w:val="0"/>
          <w:color w:val="000000" w:themeColor="text1"/>
          <w:szCs w:val="20"/>
        </w:rPr>
        <w:t xml:space="preserve"> created by </w:t>
      </w:r>
      <w:proofErr w:type="spellStart"/>
      <w:r w:rsidRPr="002F09A8">
        <w:rPr>
          <w:i w:val="0"/>
          <w:iCs w:val="0"/>
          <w:color w:val="000000" w:themeColor="text1"/>
          <w:szCs w:val="20"/>
        </w:rPr>
        <w:t>glutCreateWindow</w:t>
      </w:r>
      <w:proofErr w:type="spellEnd"/>
      <w:r w:rsidRPr="002F09A8">
        <w:rPr>
          <w:i w:val="0"/>
          <w:iCs w:val="0"/>
          <w:color w:val="000000" w:themeColor="text1"/>
          <w:szCs w:val="20"/>
        </w:rPr>
        <w:t xml:space="preserve"> will be requested to be created with the current initial window position and size.</w:t>
      </w:r>
    </w:p>
    <w:p w14:paraId="6DC730D8" w14:textId="4D2E1B6B" w:rsidR="00AD1E14" w:rsidRDefault="00AD1E14" w:rsidP="00F13CDF">
      <w:pPr>
        <w:pStyle w:val="Caption"/>
        <w:rPr>
          <w:i w:val="0"/>
          <w:iCs w:val="0"/>
          <w:color w:val="000000" w:themeColor="text1"/>
          <w:szCs w:val="20"/>
        </w:rPr>
        <w:sectPr w:rsidR="00AD1E14" w:rsidSect="00870EA5">
          <w:footerReference w:type="default" r:id="rId40"/>
          <w:type w:val="continuous"/>
          <w:pgSz w:w="12240" w:h="15840" w:code="1"/>
          <w:pgMar w:top="1008" w:right="1800" w:bottom="1440" w:left="1800" w:header="720" w:footer="720" w:gutter="0"/>
          <w:cols w:space="720"/>
          <w:docGrid w:linePitch="360"/>
        </w:sectPr>
      </w:pPr>
    </w:p>
    <w:p w14:paraId="185E7D45" w14:textId="47C68BAC" w:rsidR="00F13CDF" w:rsidRDefault="00AD1E14" w:rsidP="00F13CDF">
      <w:pPr>
        <w:pStyle w:val="Caption"/>
        <w:rPr>
          <w:b/>
          <w:bCs/>
          <w:i w:val="0"/>
          <w:iCs w:val="0"/>
          <w:color w:val="000000" w:themeColor="text1"/>
          <w:sz w:val="28"/>
        </w:rPr>
      </w:pPr>
      <w:r>
        <w:rPr>
          <w:b/>
          <w:bCs/>
          <w:i w:val="0"/>
          <w:iCs w:val="0"/>
          <w:color w:val="000000" w:themeColor="text1"/>
          <w:sz w:val="28"/>
        </w:rPr>
        <w:lastRenderedPageBreak/>
        <w:t>4.2 User Defined Functions</w:t>
      </w:r>
      <w:r w:rsidR="004202FC">
        <w:rPr>
          <w:b/>
          <w:bCs/>
          <w:i w:val="0"/>
          <w:iCs w:val="0"/>
          <w:color w:val="000000" w:themeColor="text1"/>
          <w:sz w:val="28"/>
        </w:rPr>
        <w:t xml:space="preserve"> </w:t>
      </w:r>
    </w:p>
    <w:p w14:paraId="26E91E47" w14:textId="77777777" w:rsidR="007B1102" w:rsidRPr="004202FC" w:rsidRDefault="007B1102" w:rsidP="00F13CDF">
      <w:pPr>
        <w:pStyle w:val="Caption"/>
        <w:rPr>
          <w:i w:val="0"/>
          <w:iCs w:val="0"/>
          <w:color w:val="FF0000"/>
          <w:sz w:val="28"/>
        </w:rPr>
      </w:pPr>
    </w:p>
    <w:p w14:paraId="0A3A7A8D" w14:textId="0146ECFF" w:rsidR="00AD1E14" w:rsidRDefault="00AD1E14" w:rsidP="00B67B82">
      <w:pPr>
        <w:pStyle w:val="Caption"/>
        <w:spacing w:line="360" w:lineRule="auto"/>
        <w:rPr>
          <w:b/>
          <w:bCs/>
          <w:i w:val="0"/>
          <w:iCs w:val="0"/>
          <w:color w:val="000000" w:themeColor="text1"/>
          <w:szCs w:val="20"/>
        </w:rPr>
      </w:pPr>
      <w:r>
        <w:rPr>
          <w:b/>
          <w:bCs/>
          <w:i w:val="0"/>
          <w:iCs w:val="0"/>
          <w:color w:val="000000" w:themeColor="text1"/>
          <w:szCs w:val="20"/>
        </w:rPr>
        <w:t xml:space="preserve">1. void </w:t>
      </w:r>
      <w:proofErr w:type="spellStart"/>
      <w:proofErr w:type="gramStart"/>
      <w:r w:rsidR="00795E92">
        <w:rPr>
          <w:b/>
          <w:bCs/>
          <w:i w:val="0"/>
          <w:iCs w:val="0"/>
          <w:color w:val="000000" w:themeColor="text1"/>
          <w:szCs w:val="20"/>
        </w:rPr>
        <w:t>my</w:t>
      </w:r>
      <w:r>
        <w:rPr>
          <w:b/>
          <w:bCs/>
          <w:i w:val="0"/>
          <w:iCs w:val="0"/>
          <w:color w:val="000000" w:themeColor="text1"/>
          <w:szCs w:val="20"/>
        </w:rPr>
        <w:t>init</w:t>
      </w:r>
      <w:proofErr w:type="spellEnd"/>
      <w:r>
        <w:rPr>
          <w:b/>
          <w:bCs/>
          <w:i w:val="0"/>
          <w:iCs w:val="0"/>
          <w:color w:val="000000" w:themeColor="text1"/>
          <w:szCs w:val="20"/>
        </w:rPr>
        <w:t>(</w:t>
      </w:r>
      <w:proofErr w:type="gramEnd"/>
      <w:r>
        <w:rPr>
          <w:b/>
          <w:bCs/>
          <w:i w:val="0"/>
          <w:iCs w:val="0"/>
          <w:color w:val="000000" w:themeColor="text1"/>
          <w:szCs w:val="20"/>
        </w:rPr>
        <w:t>)</w:t>
      </w:r>
    </w:p>
    <w:p w14:paraId="727FF575" w14:textId="2497382B" w:rsidR="00AD1E14" w:rsidRDefault="00AD1E14" w:rsidP="00B67B82">
      <w:pPr>
        <w:pStyle w:val="Caption"/>
        <w:spacing w:line="360" w:lineRule="auto"/>
        <w:rPr>
          <w:i w:val="0"/>
          <w:iCs w:val="0"/>
          <w:color w:val="000000" w:themeColor="text1"/>
          <w:szCs w:val="20"/>
        </w:rPr>
      </w:pPr>
      <w:r>
        <w:rPr>
          <w:b/>
          <w:bCs/>
          <w:i w:val="0"/>
          <w:iCs w:val="0"/>
          <w:color w:val="000000" w:themeColor="text1"/>
          <w:szCs w:val="20"/>
        </w:rPr>
        <w:tab/>
      </w:r>
      <w:r>
        <w:rPr>
          <w:i w:val="0"/>
          <w:iCs w:val="0"/>
          <w:color w:val="000000" w:themeColor="text1"/>
          <w:szCs w:val="20"/>
        </w:rPr>
        <w:t xml:space="preserve">Used to set Matrix Mode and </w:t>
      </w:r>
      <w:r w:rsidR="00B67B82">
        <w:rPr>
          <w:i w:val="0"/>
          <w:iCs w:val="0"/>
          <w:color w:val="000000" w:themeColor="text1"/>
          <w:szCs w:val="20"/>
        </w:rPr>
        <w:t>clipping coordinates and set background color.</w:t>
      </w:r>
    </w:p>
    <w:p w14:paraId="436D5FA5" w14:textId="721B59BE" w:rsidR="00B67B82" w:rsidRDefault="00B67B82" w:rsidP="00B67B82">
      <w:pPr>
        <w:pStyle w:val="Caption"/>
        <w:spacing w:line="360" w:lineRule="auto"/>
        <w:rPr>
          <w:b/>
          <w:i w:val="0"/>
          <w:color w:val="000000" w:themeColor="text1"/>
        </w:rPr>
      </w:pPr>
      <w:r w:rsidRPr="4EF1935F">
        <w:rPr>
          <w:b/>
          <w:i w:val="0"/>
          <w:color w:val="000000" w:themeColor="text1"/>
        </w:rPr>
        <w:t xml:space="preserve">2. void </w:t>
      </w:r>
      <w:proofErr w:type="gramStart"/>
      <w:r w:rsidR="00EB2FE7">
        <w:rPr>
          <w:b/>
          <w:bCs/>
          <w:i w:val="0"/>
          <w:iCs w:val="0"/>
          <w:color w:val="000000" w:themeColor="text1"/>
        </w:rPr>
        <w:t>randomize(</w:t>
      </w:r>
      <w:proofErr w:type="gramEnd"/>
      <w:r w:rsidR="00EB2FE7">
        <w:rPr>
          <w:b/>
          <w:bCs/>
          <w:i w:val="0"/>
          <w:iCs w:val="0"/>
          <w:color w:val="000000" w:themeColor="text1"/>
        </w:rPr>
        <w:t>)</w:t>
      </w:r>
    </w:p>
    <w:p w14:paraId="313B0F0B" w14:textId="6CD8B1D9" w:rsidR="00B67B82" w:rsidRDefault="00B67B82" w:rsidP="00B67B82">
      <w:pPr>
        <w:pStyle w:val="Caption"/>
        <w:spacing w:line="360" w:lineRule="auto"/>
        <w:rPr>
          <w:i w:val="0"/>
          <w:color w:val="000000" w:themeColor="text1"/>
        </w:rPr>
      </w:pPr>
      <w:r>
        <w:rPr>
          <w:b/>
          <w:bCs/>
          <w:i w:val="0"/>
          <w:iCs w:val="0"/>
          <w:color w:val="000000" w:themeColor="text1"/>
          <w:szCs w:val="20"/>
        </w:rPr>
        <w:tab/>
      </w:r>
      <w:r w:rsidR="00EB2FE7">
        <w:rPr>
          <w:i w:val="0"/>
          <w:iCs w:val="0"/>
          <w:color w:val="000000" w:themeColor="text1"/>
        </w:rPr>
        <w:t>Used to randomize the values present in array to be sorted.</w:t>
      </w:r>
      <w:r w:rsidRPr="6F78E1C6">
        <w:rPr>
          <w:i w:val="0"/>
          <w:iCs w:val="0"/>
          <w:color w:val="000000" w:themeColor="text1"/>
        </w:rPr>
        <w:t xml:space="preserve"> </w:t>
      </w:r>
    </w:p>
    <w:p w14:paraId="118A4C94" w14:textId="0F59FAE5" w:rsidR="00B67B82" w:rsidRDefault="00B67B82" w:rsidP="00B67B82">
      <w:pPr>
        <w:pStyle w:val="Caption"/>
        <w:spacing w:line="360" w:lineRule="auto"/>
        <w:rPr>
          <w:b/>
          <w:bCs/>
          <w:i w:val="0"/>
          <w:iCs w:val="0"/>
          <w:color w:val="000000" w:themeColor="text1"/>
          <w:szCs w:val="20"/>
        </w:rPr>
      </w:pPr>
      <w:r>
        <w:rPr>
          <w:b/>
          <w:bCs/>
          <w:i w:val="0"/>
          <w:iCs w:val="0"/>
          <w:color w:val="000000" w:themeColor="text1"/>
          <w:szCs w:val="20"/>
        </w:rPr>
        <w:t xml:space="preserve">3. void </w:t>
      </w:r>
      <w:proofErr w:type="gramStart"/>
      <w:r w:rsidR="00EB2FE7">
        <w:rPr>
          <w:b/>
          <w:bCs/>
          <w:i w:val="0"/>
          <w:iCs w:val="0"/>
          <w:color w:val="000000" w:themeColor="text1"/>
          <w:szCs w:val="20"/>
        </w:rPr>
        <w:t>cube(</w:t>
      </w:r>
      <w:proofErr w:type="gramEnd"/>
      <w:r w:rsidR="00EB2FE7">
        <w:rPr>
          <w:b/>
          <w:bCs/>
          <w:i w:val="0"/>
          <w:iCs w:val="0"/>
          <w:color w:val="000000" w:themeColor="text1"/>
          <w:szCs w:val="20"/>
        </w:rPr>
        <w:t>)</w:t>
      </w:r>
    </w:p>
    <w:p w14:paraId="5717BB83" w14:textId="3E1CA8C9" w:rsidR="00B67B82" w:rsidRDefault="00B67B82" w:rsidP="00B67B82">
      <w:pPr>
        <w:pStyle w:val="Caption"/>
        <w:spacing w:line="360" w:lineRule="auto"/>
        <w:rPr>
          <w:i w:val="0"/>
          <w:color w:val="000000" w:themeColor="text1"/>
        </w:rPr>
      </w:pPr>
      <w:r>
        <w:rPr>
          <w:b/>
          <w:bCs/>
          <w:i w:val="0"/>
          <w:iCs w:val="0"/>
          <w:color w:val="000000" w:themeColor="text1"/>
          <w:szCs w:val="20"/>
        </w:rPr>
        <w:tab/>
      </w:r>
      <w:r w:rsidR="00EB2FE7">
        <w:rPr>
          <w:i w:val="0"/>
          <w:iCs w:val="0"/>
          <w:color w:val="000000" w:themeColor="text1"/>
        </w:rPr>
        <w:t xml:space="preserve">Used to create a Cuboid for each of the array </w:t>
      </w:r>
      <w:proofErr w:type="spellStart"/>
      <w:proofErr w:type="gramStart"/>
      <w:r w:rsidR="00EB2FE7">
        <w:rPr>
          <w:i w:val="0"/>
          <w:iCs w:val="0"/>
          <w:color w:val="000000" w:themeColor="text1"/>
        </w:rPr>
        <w:t>element.Each</w:t>
      </w:r>
      <w:proofErr w:type="spellEnd"/>
      <w:proofErr w:type="gramEnd"/>
      <w:r w:rsidR="00EB2FE7">
        <w:rPr>
          <w:i w:val="0"/>
          <w:iCs w:val="0"/>
          <w:color w:val="000000" w:themeColor="text1"/>
        </w:rPr>
        <w:t xml:space="preserve"> cuboid has 6 faces, so internally cube() uses 6 polygon function to draw each face and each face has for vertex which are indicated by glvertex3i() function.</w:t>
      </w:r>
    </w:p>
    <w:p w14:paraId="7DAAE029" w14:textId="283C5C14" w:rsidR="00B67B82" w:rsidRDefault="00B67B82" w:rsidP="00B67B82">
      <w:pPr>
        <w:pStyle w:val="Caption"/>
        <w:spacing w:line="360" w:lineRule="auto"/>
        <w:rPr>
          <w:b/>
          <w:i w:val="0"/>
          <w:color w:val="000000" w:themeColor="text1"/>
        </w:rPr>
      </w:pPr>
      <w:r w:rsidRPr="7B982C59">
        <w:rPr>
          <w:b/>
          <w:i w:val="0"/>
          <w:color w:val="000000" w:themeColor="text1"/>
        </w:rPr>
        <w:t xml:space="preserve">4. </w:t>
      </w:r>
      <w:r w:rsidR="00EB2FE7" w:rsidRPr="00EB2FE7">
        <w:rPr>
          <w:b/>
          <w:i w:val="0"/>
          <w:color w:val="000000" w:themeColor="text1"/>
        </w:rPr>
        <w:t xml:space="preserve">void </w:t>
      </w:r>
      <w:proofErr w:type="spellStart"/>
      <w:proofErr w:type="gramStart"/>
      <w:r w:rsidR="00EB2FE7" w:rsidRPr="00EB2FE7">
        <w:rPr>
          <w:b/>
          <w:i w:val="0"/>
          <w:color w:val="000000" w:themeColor="text1"/>
        </w:rPr>
        <w:t>mergeSort</w:t>
      </w:r>
      <w:proofErr w:type="spellEnd"/>
      <w:r w:rsidR="00EB2FE7" w:rsidRPr="00EB2FE7">
        <w:rPr>
          <w:b/>
          <w:i w:val="0"/>
          <w:color w:val="000000" w:themeColor="text1"/>
        </w:rPr>
        <w:t>(</w:t>
      </w:r>
      <w:proofErr w:type="gramEnd"/>
      <w:r w:rsidR="004E1C76" w:rsidRPr="004E1C76">
        <w:rPr>
          <w:b/>
          <w:i w:val="0"/>
          <w:color w:val="000000" w:themeColor="text1"/>
        </w:rPr>
        <w:t xml:space="preserve">int </w:t>
      </w:r>
      <w:proofErr w:type="spellStart"/>
      <w:r w:rsidR="004E1C76" w:rsidRPr="004E1C76">
        <w:rPr>
          <w:b/>
          <w:i w:val="0"/>
          <w:color w:val="000000" w:themeColor="text1"/>
        </w:rPr>
        <w:t>arr</w:t>
      </w:r>
      <w:proofErr w:type="spellEnd"/>
      <w:r w:rsidR="004E1C76" w:rsidRPr="004E1C76">
        <w:rPr>
          <w:b/>
          <w:i w:val="0"/>
          <w:color w:val="000000" w:themeColor="text1"/>
        </w:rPr>
        <w:t>[], int l</w:t>
      </w:r>
      <w:r w:rsidR="004E1C76">
        <w:rPr>
          <w:b/>
          <w:i w:val="0"/>
          <w:color w:val="000000" w:themeColor="text1"/>
        </w:rPr>
        <w:t xml:space="preserve">, </w:t>
      </w:r>
      <w:r w:rsidR="004E1C76" w:rsidRPr="004E1C76">
        <w:rPr>
          <w:b/>
          <w:i w:val="0"/>
          <w:color w:val="000000" w:themeColor="text1"/>
        </w:rPr>
        <w:t>int r</w:t>
      </w:r>
      <w:r w:rsidR="00EB2FE7" w:rsidRPr="00EB2FE7">
        <w:rPr>
          <w:b/>
          <w:i w:val="0"/>
          <w:color w:val="000000" w:themeColor="text1"/>
        </w:rPr>
        <w:t>)</w:t>
      </w:r>
    </w:p>
    <w:p w14:paraId="7D04A242" w14:textId="7C39AAF3" w:rsidR="00B67B82" w:rsidRDefault="00B67B82" w:rsidP="00B67B82">
      <w:pPr>
        <w:pStyle w:val="Caption"/>
        <w:spacing w:line="360" w:lineRule="auto"/>
        <w:rPr>
          <w:i w:val="0"/>
          <w:color w:val="000000" w:themeColor="text1"/>
        </w:rPr>
      </w:pPr>
      <w:r>
        <w:rPr>
          <w:b/>
          <w:bCs/>
          <w:i w:val="0"/>
          <w:iCs w:val="0"/>
          <w:color w:val="000000" w:themeColor="text1"/>
          <w:szCs w:val="20"/>
        </w:rPr>
        <w:tab/>
      </w:r>
      <w:r w:rsidR="00EB2FE7">
        <w:rPr>
          <w:i w:val="0"/>
          <w:color w:val="000000" w:themeColor="text1"/>
        </w:rPr>
        <w:t xml:space="preserve">This function is used to implement merge sort algorithm. Merge sort is based on divide and </w:t>
      </w:r>
      <w:proofErr w:type="gramStart"/>
      <w:r w:rsidR="00EB2FE7">
        <w:rPr>
          <w:i w:val="0"/>
          <w:color w:val="000000" w:themeColor="text1"/>
        </w:rPr>
        <w:t>conquer .Here</w:t>
      </w:r>
      <w:proofErr w:type="gramEnd"/>
      <w:r w:rsidR="00EB2FE7">
        <w:rPr>
          <w:i w:val="0"/>
          <w:color w:val="000000" w:themeColor="text1"/>
        </w:rPr>
        <w:t xml:space="preserve"> we divide the array to be sorted into 2 parts and then apply merge sort on those divided parts and after that we merge the two sorted array to get the final sorted array.</w:t>
      </w:r>
    </w:p>
    <w:p w14:paraId="6F18E814" w14:textId="4240449F" w:rsidR="00B67B82" w:rsidRDefault="00B67B82" w:rsidP="00B67B82">
      <w:pPr>
        <w:pStyle w:val="Caption"/>
        <w:spacing w:line="360" w:lineRule="auto"/>
        <w:rPr>
          <w:b/>
          <w:i w:val="0"/>
          <w:color w:val="000000" w:themeColor="text1"/>
        </w:rPr>
      </w:pPr>
      <w:r w:rsidRPr="7B982C59">
        <w:rPr>
          <w:b/>
          <w:i w:val="0"/>
          <w:color w:val="000000" w:themeColor="text1"/>
        </w:rPr>
        <w:t xml:space="preserve">5. </w:t>
      </w:r>
      <w:r w:rsidR="7B982C59" w:rsidRPr="7B982C59">
        <w:rPr>
          <w:b/>
          <w:bCs/>
          <w:i w:val="0"/>
          <w:iCs w:val="0"/>
          <w:color w:val="000000" w:themeColor="text1"/>
        </w:rPr>
        <w:t xml:space="preserve">void </w:t>
      </w:r>
      <w:proofErr w:type="gramStart"/>
      <w:r w:rsidR="00EB2FE7">
        <w:rPr>
          <w:b/>
          <w:bCs/>
          <w:i w:val="0"/>
          <w:iCs w:val="0"/>
          <w:color w:val="000000" w:themeColor="text1"/>
        </w:rPr>
        <w:t>merge(</w:t>
      </w:r>
      <w:proofErr w:type="gramEnd"/>
      <w:r w:rsidR="004E1C76" w:rsidRPr="004E1C76">
        <w:rPr>
          <w:b/>
          <w:bCs/>
          <w:i w:val="0"/>
          <w:iCs w:val="0"/>
          <w:color w:val="000000" w:themeColor="text1"/>
        </w:rPr>
        <w:t xml:space="preserve">int </w:t>
      </w:r>
      <w:proofErr w:type="spellStart"/>
      <w:r w:rsidR="004E1C76" w:rsidRPr="004E1C76">
        <w:rPr>
          <w:b/>
          <w:bCs/>
          <w:i w:val="0"/>
          <w:iCs w:val="0"/>
          <w:color w:val="000000" w:themeColor="text1"/>
        </w:rPr>
        <w:t>arr</w:t>
      </w:r>
      <w:proofErr w:type="spellEnd"/>
      <w:r w:rsidR="004E1C76" w:rsidRPr="004E1C76">
        <w:rPr>
          <w:b/>
          <w:bCs/>
          <w:i w:val="0"/>
          <w:iCs w:val="0"/>
          <w:color w:val="000000" w:themeColor="text1"/>
        </w:rPr>
        <w:t>[], int l, int m, int r</w:t>
      </w:r>
      <w:r w:rsidR="00EB2FE7">
        <w:rPr>
          <w:b/>
          <w:bCs/>
          <w:i w:val="0"/>
          <w:iCs w:val="0"/>
          <w:color w:val="000000" w:themeColor="text1"/>
        </w:rPr>
        <w:t>)</w:t>
      </w:r>
    </w:p>
    <w:p w14:paraId="6E1E94E5" w14:textId="7261EF77" w:rsidR="00B67B82" w:rsidRDefault="00B67B82" w:rsidP="00B67B82">
      <w:pPr>
        <w:pStyle w:val="Caption"/>
        <w:spacing w:line="360" w:lineRule="auto"/>
        <w:rPr>
          <w:i w:val="0"/>
          <w:color w:val="000000" w:themeColor="text1"/>
        </w:rPr>
      </w:pPr>
      <w:r>
        <w:rPr>
          <w:b/>
          <w:bCs/>
          <w:i w:val="0"/>
          <w:iCs w:val="0"/>
          <w:color w:val="000000" w:themeColor="text1"/>
          <w:szCs w:val="20"/>
        </w:rPr>
        <w:tab/>
      </w:r>
      <w:r w:rsidR="00EB2FE7">
        <w:rPr>
          <w:i w:val="0"/>
          <w:color w:val="000000" w:themeColor="text1"/>
        </w:rPr>
        <w:t xml:space="preserve">This function is a part of merge sort </w:t>
      </w:r>
      <w:proofErr w:type="gramStart"/>
      <w:r w:rsidR="00EB2FE7">
        <w:rPr>
          <w:i w:val="0"/>
          <w:color w:val="000000" w:themeColor="text1"/>
        </w:rPr>
        <w:t>algorithm .It</w:t>
      </w:r>
      <w:proofErr w:type="gramEnd"/>
      <w:r w:rsidR="00EB2FE7">
        <w:rPr>
          <w:i w:val="0"/>
          <w:color w:val="000000" w:themeColor="text1"/>
        </w:rPr>
        <w:t xml:space="preserve"> is used to merge two sorted array to get final sorted </w:t>
      </w:r>
      <w:proofErr w:type="spellStart"/>
      <w:r w:rsidR="00EB2FE7">
        <w:rPr>
          <w:i w:val="0"/>
          <w:color w:val="000000" w:themeColor="text1"/>
        </w:rPr>
        <w:t>array.Main</w:t>
      </w:r>
      <w:proofErr w:type="spellEnd"/>
      <w:r w:rsidR="00EB2FE7">
        <w:rPr>
          <w:i w:val="0"/>
          <w:color w:val="000000" w:themeColor="text1"/>
        </w:rPr>
        <w:t xml:space="preserve"> heart of merge sort algorithm is merge procedure.</w:t>
      </w:r>
    </w:p>
    <w:p w14:paraId="41F4A4F4" w14:textId="47294C67" w:rsidR="00B67B82" w:rsidRDefault="00B67B82" w:rsidP="00B67B82">
      <w:pPr>
        <w:pStyle w:val="Caption"/>
        <w:spacing w:line="360" w:lineRule="auto"/>
        <w:rPr>
          <w:b/>
          <w:i w:val="0"/>
          <w:color w:val="000000" w:themeColor="text1"/>
        </w:rPr>
      </w:pPr>
      <w:r w:rsidRPr="7B982C59">
        <w:rPr>
          <w:b/>
          <w:i w:val="0"/>
          <w:color w:val="000000" w:themeColor="text1"/>
        </w:rPr>
        <w:t xml:space="preserve">6. </w:t>
      </w:r>
      <w:r w:rsidR="67B3431E" w:rsidRPr="67B3431E">
        <w:rPr>
          <w:b/>
          <w:bCs/>
          <w:i w:val="0"/>
          <w:iCs w:val="0"/>
          <w:color w:val="000000" w:themeColor="text1"/>
        </w:rPr>
        <w:t xml:space="preserve">void </w:t>
      </w:r>
      <w:proofErr w:type="spellStart"/>
      <w:r w:rsidR="00EB2FE7" w:rsidRPr="00EB2FE7">
        <w:rPr>
          <w:b/>
          <w:bCs/>
          <w:i w:val="0"/>
          <w:iCs w:val="0"/>
          <w:color w:val="000000" w:themeColor="text1"/>
        </w:rPr>
        <w:t>insertionSort</w:t>
      </w:r>
      <w:proofErr w:type="spellEnd"/>
      <w:r w:rsidR="00EB2FE7" w:rsidRPr="00EB2FE7">
        <w:rPr>
          <w:b/>
          <w:bCs/>
          <w:i w:val="0"/>
          <w:iCs w:val="0"/>
          <w:color w:val="000000" w:themeColor="text1"/>
        </w:rPr>
        <w:t xml:space="preserve"> </w:t>
      </w:r>
      <w:r w:rsidR="67B3431E" w:rsidRPr="67B3431E">
        <w:rPr>
          <w:b/>
          <w:bCs/>
          <w:i w:val="0"/>
          <w:iCs w:val="0"/>
          <w:color w:val="000000" w:themeColor="text1"/>
        </w:rPr>
        <w:t>(</w:t>
      </w:r>
      <w:r w:rsidR="004E1C76" w:rsidRPr="004E1C76">
        <w:rPr>
          <w:b/>
          <w:bCs/>
          <w:i w:val="0"/>
          <w:iCs w:val="0"/>
          <w:color w:val="000000" w:themeColor="text1"/>
        </w:rPr>
        <w:t xml:space="preserve">int </w:t>
      </w:r>
      <w:proofErr w:type="spellStart"/>
      <w:proofErr w:type="gramStart"/>
      <w:r w:rsidR="004E1C76" w:rsidRPr="004E1C76">
        <w:rPr>
          <w:b/>
          <w:bCs/>
          <w:i w:val="0"/>
          <w:iCs w:val="0"/>
          <w:color w:val="000000" w:themeColor="text1"/>
        </w:rPr>
        <w:t>arr</w:t>
      </w:r>
      <w:proofErr w:type="spellEnd"/>
      <w:r w:rsidR="004E1C76" w:rsidRPr="004E1C76">
        <w:rPr>
          <w:b/>
          <w:bCs/>
          <w:i w:val="0"/>
          <w:iCs w:val="0"/>
          <w:color w:val="000000" w:themeColor="text1"/>
        </w:rPr>
        <w:t>[</w:t>
      </w:r>
      <w:proofErr w:type="gramEnd"/>
      <w:r w:rsidR="004E1C76" w:rsidRPr="004E1C76">
        <w:rPr>
          <w:b/>
          <w:bCs/>
          <w:i w:val="0"/>
          <w:iCs w:val="0"/>
          <w:color w:val="000000" w:themeColor="text1"/>
        </w:rPr>
        <w:t>], int n</w:t>
      </w:r>
      <w:r w:rsidR="67B3431E" w:rsidRPr="67B3431E">
        <w:rPr>
          <w:b/>
          <w:bCs/>
          <w:i w:val="0"/>
          <w:iCs w:val="0"/>
          <w:color w:val="000000" w:themeColor="text1"/>
        </w:rPr>
        <w:t>)</w:t>
      </w:r>
    </w:p>
    <w:p w14:paraId="1DA4403E" w14:textId="4800E791" w:rsidR="00B67B82" w:rsidRDefault="00B67B82" w:rsidP="00B67B82">
      <w:pPr>
        <w:pStyle w:val="Caption"/>
        <w:spacing w:line="360" w:lineRule="auto"/>
        <w:rPr>
          <w:i w:val="0"/>
          <w:color w:val="000000" w:themeColor="text1"/>
        </w:rPr>
      </w:pPr>
      <w:r>
        <w:rPr>
          <w:b/>
          <w:bCs/>
          <w:i w:val="0"/>
          <w:iCs w:val="0"/>
          <w:color w:val="000000" w:themeColor="text1"/>
          <w:szCs w:val="20"/>
        </w:rPr>
        <w:tab/>
      </w:r>
      <w:r w:rsidR="00EB2FE7">
        <w:rPr>
          <w:i w:val="0"/>
          <w:color w:val="000000" w:themeColor="text1"/>
        </w:rPr>
        <w:t>This f</w:t>
      </w:r>
      <w:r w:rsidR="004E1C76">
        <w:rPr>
          <w:i w:val="0"/>
          <w:color w:val="000000" w:themeColor="text1"/>
        </w:rPr>
        <w:t>u</w:t>
      </w:r>
      <w:r w:rsidR="00EB2FE7">
        <w:rPr>
          <w:i w:val="0"/>
          <w:color w:val="000000" w:themeColor="text1"/>
        </w:rPr>
        <w:t>nction is used to implement insertion sort algorithm</w:t>
      </w:r>
      <w:r w:rsidR="004E1C76">
        <w:rPr>
          <w:i w:val="0"/>
          <w:color w:val="000000" w:themeColor="text1"/>
        </w:rPr>
        <w:t xml:space="preserve">. </w:t>
      </w:r>
      <w:r w:rsidR="004E1C76" w:rsidRPr="004E1C76">
        <w:rPr>
          <w:i w:val="0"/>
          <w:color w:val="000000" w:themeColor="text1"/>
        </w:rPr>
        <w:t>To sort an array of size n in ascending order: </w:t>
      </w:r>
      <w:r w:rsidR="004E1C76" w:rsidRPr="004E1C76">
        <w:rPr>
          <w:i w:val="0"/>
          <w:color w:val="000000" w:themeColor="text1"/>
        </w:rPr>
        <w:br/>
        <w:t xml:space="preserve">1: Iterate from </w:t>
      </w:r>
      <w:proofErr w:type="spellStart"/>
      <w:proofErr w:type="gramStart"/>
      <w:r w:rsidR="004E1C76" w:rsidRPr="004E1C76">
        <w:rPr>
          <w:i w:val="0"/>
          <w:color w:val="000000" w:themeColor="text1"/>
        </w:rPr>
        <w:t>arr</w:t>
      </w:r>
      <w:proofErr w:type="spellEnd"/>
      <w:r w:rsidR="004E1C76" w:rsidRPr="004E1C76">
        <w:rPr>
          <w:i w:val="0"/>
          <w:color w:val="000000" w:themeColor="text1"/>
        </w:rPr>
        <w:t>[</w:t>
      </w:r>
      <w:proofErr w:type="gramEnd"/>
      <w:r w:rsidR="004E1C76" w:rsidRPr="004E1C76">
        <w:rPr>
          <w:i w:val="0"/>
          <w:color w:val="000000" w:themeColor="text1"/>
        </w:rPr>
        <w:t xml:space="preserve">1] to </w:t>
      </w:r>
      <w:proofErr w:type="spellStart"/>
      <w:r w:rsidR="004E1C76" w:rsidRPr="004E1C76">
        <w:rPr>
          <w:i w:val="0"/>
          <w:color w:val="000000" w:themeColor="text1"/>
        </w:rPr>
        <w:t>arr</w:t>
      </w:r>
      <w:proofErr w:type="spellEnd"/>
      <w:r w:rsidR="004E1C76" w:rsidRPr="004E1C76">
        <w:rPr>
          <w:i w:val="0"/>
          <w:color w:val="000000" w:themeColor="text1"/>
        </w:rPr>
        <w:t>[n] over the array. </w:t>
      </w:r>
      <w:r w:rsidR="004E1C76" w:rsidRPr="004E1C76">
        <w:rPr>
          <w:i w:val="0"/>
          <w:color w:val="000000" w:themeColor="text1"/>
        </w:rPr>
        <w:br/>
        <w:t>2: Compare the current element (key) to its predecessor. </w:t>
      </w:r>
      <w:r w:rsidR="004E1C76" w:rsidRPr="004E1C76">
        <w:rPr>
          <w:i w:val="0"/>
          <w:color w:val="000000" w:themeColor="text1"/>
        </w:rPr>
        <w:br/>
        <w:t>3: If the key element is smaller than its predecessor, compare it to the elements before. Move the greater elements one position up to make space for the swapped element</w:t>
      </w:r>
    </w:p>
    <w:p w14:paraId="00335F36" w14:textId="5A1DCC66" w:rsidR="1E5911FF" w:rsidRDefault="1E5911FF" w:rsidP="1E5911FF">
      <w:pPr>
        <w:pStyle w:val="Caption"/>
        <w:spacing w:line="360" w:lineRule="auto"/>
        <w:rPr>
          <w:b/>
          <w:bCs/>
          <w:i w:val="0"/>
          <w:iCs w:val="0"/>
          <w:color w:val="000000" w:themeColor="text1"/>
        </w:rPr>
      </w:pPr>
      <w:r w:rsidRPr="1E5911FF">
        <w:rPr>
          <w:b/>
          <w:bCs/>
          <w:i w:val="0"/>
          <w:iCs w:val="0"/>
          <w:color w:val="000000" w:themeColor="text1"/>
        </w:rPr>
        <w:t xml:space="preserve">7.  void </w:t>
      </w:r>
      <w:proofErr w:type="spellStart"/>
      <w:proofErr w:type="gramStart"/>
      <w:r w:rsidR="004E1C76">
        <w:rPr>
          <w:b/>
          <w:bCs/>
          <w:i w:val="0"/>
          <w:iCs w:val="0"/>
          <w:color w:val="000000" w:themeColor="text1"/>
        </w:rPr>
        <w:t>selectionSort</w:t>
      </w:r>
      <w:proofErr w:type="spellEnd"/>
      <w:r w:rsidRPr="1E5911FF">
        <w:rPr>
          <w:b/>
          <w:bCs/>
          <w:i w:val="0"/>
          <w:iCs w:val="0"/>
          <w:color w:val="000000" w:themeColor="text1"/>
        </w:rPr>
        <w:t>(</w:t>
      </w:r>
      <w:proofErr w:type="gramEnd"/>
      <w:r w:rsidR="004E1C76" w:rsidRPr="004E1C76">
        <w:rPr>
          <w:b/>
          <w:bCs/>
          <w:i w:val="0"/>
          <w:iCs w:val="0"/>
          <w:color w:val="000000" w:themeColor="text1"/>
        </w:rPr>
        <w:t>int a[], int n</w:t>
      </w:r>
      <w:r w:rsidRPr="1E5911FF">
        <w:rPr>
          <w:b/>
          <w:bCs/>
          <w:i w:val="0"/>
          <w:iCs w:val="0"/>
          <w:color w:val="000000" w:themeColor="text1"/>
        </w:rPr>
        <w:t>)</w:t>
      </w:r>
    </w:p>
    <w:p w14:paraId="7ED19B3E" w14:textId="37184C7B" w:rsidR="00B67B82" w:rsidRDefault="00B67B82" w:rsidP="00B67B82">
      <w:pPr>
        <w:pStyle w:val="Caption"/>
        <w:spacing w:line="360" w:lineRule="auto"/>
        <w:rPr>
          <w:i w:val="0"/>
          <w:color w:val="000000" w:themeColor="text1"/>
        </w:rPr>
      </w:pPr>
      <w:r>
        <w:rPr>
          <w:b/>
          <w:bCs/>
          <w:i w:val="0"/>
          <w:iCs w:val="0"/>
          <w:color w:val="000000" w:themeColor="text1"/>
          <w:szCs w:val="20"/>
        </w:rPr>
        <w:lastRenderedPageBreak/>
        <w:tab/>
      </w:r>
      <w:r w:rsidRPr="1E5911FF">
        <w:rPr>
          <w:i w:val="0"/>
          <w:color w:val="000000" w:themeColor="text1"/>
        </w:rPr>
        <w:t xml:space="preserve">Used to </w:t>
      </w:r>
      <w:r w:rsidR="004E1C76">
        <w:rPr>
          <w:i w:val="0"/>
          <w:color w:val="000000" w:themeColor="text1"/>
        </w:rPr>
        <w:t>implement selection sort algorithm.</w:t>
      </w:r>
      <w:r w:rsidR="004E1C76" w:rsidRPr="004E1C76">
        <w:rPr>
          <w:rFonts w:ascii="Arial" w:hAnsi="Arial" w:cs="Arial"/>
          <w:i w:val="0"/>
          <w:iCs w:val="0"/>
          <w:color w:val="273239"/>
          <w:spacing w:val="2"/>
          <w:sz w:val="26"/>
          <w:szCs w:val="26"/>
          <w:shd w:val="clear" w:color="auto" w:fill="FFFFFF"/>
        </w:rPr>
        <w:t xml:space="preserve"> </w:t>
      </w:r>
      <w:r w:rsidR="004E1C76" w:rsidRPr="004E1C76">
        <w:rPr>
          <w:i w:val="0"/>
          <w:color w:val="000000" w:themeColor="text1"/>
        </w:rPr>
        <w:t>The selection sort algorithm sorts an array by repeatedly finding the minimum element (considering ascending order) from unsorted part and putting it at the beginning. The algorithm maintains two subarrays in a given array.</w:t>
      </w:r>
      <w:r w:rsidR="004E1C76" w:rsidRPr="004E1C76">
        <w:rPr>
          <w:i w:val="0"/>
          <w:color w:val="000000" w:themeColor="text1"/>
        </w:rPr>
        <w:br/>
        <w:t>1) The subarray which is already sorted. </w:t>
      </w:r>
      <w:r w:rsidR="004E1C76" w:rsidRPr="004E1C76">
        <w:rPr>
          <w:i w:val="0"/>
          <w:color w:val="000000" w:themeColor="text1"/>
        </w:rPr>
        <w:br/>
        <w:t>2) Remaining subarray which is unsorted</w:t>
      </w:r>
    </w:p>
    <w:p w14:paraId="02B5E973" w14:textId="1535068E" w:rsidR="00B67B82" w:rsidRDefault="00B67B82" w:rsidP="00B67B82">
      <w:pPr>
        <w:pStyle w:val="Caption"/>
        <w:spacing w:line="360" w:lineRule="auto"/>
        <w:rPr>
          <w:b/>
          <w:i w:val="0"/>
          <w:color w:val="000000" w:themeColor="text1"/>
        </w:rPr>
      </w:pPr>
      <w:r w:rsidRPr="1E5911FF">
        <w:rPr>
          <w:b/>
          <w:i w:val="0"/>
          <w:color w:val="000000" w:themeColor="text1"/>
        </w:rPr>
        <w:t xml:space="preserve">8.  </w:t>
      </w:r>
      <w:r w:rsidR="1E5911FF" w:rsidRPr="1E5911FF">
        <w:rPr>
          <w:b/>
          <w:bCs/>
          <w:i w:val="0"/>
          <w:iCs w:val="0"/>
          <w:color w:val="000000" w:themeColor="text1"/>
        </w:rPr>
        <w:t xml:space="preserve">void </w:t>
      </w:r>
      <w:proofErr w:type="gramStart"/>
      <w:r w:rsidR="004E1C76">
        <w:rPr>
          <w:b/>
          <w:bCs/>
          <w:i w:val="0"/>
          <w:iCs w:val="0"/>
          <w:color w:val="000000" w:themeColor="text1"/>
        </w:rPr>
        <w:t>swap(</w:t>
      </w:r>
      <w:proofErr w:type="gramEnd"/>
      <w:r w:rsidR="004E1C76" w:rsidRPr="004E1C76">
        <w:rPr>
          <w:b/>
          <w:bCs/>
          <w:i w:val="0"/>
          <w:iCs w:val="0"/>
          <w:color w:val="000000" w:themeColor="text1"/>
        </w:rPr>
        <w:t>int a[], int n, int low, int high</w:t>
      </w:r>
      <w:r w:rsidR="004E1C76">
        <w:rPr>
          <w:b/>
          <w:bCs/>
          <w:i w:val="0"/>
          <w:iCs w:val="0"/>
          <w:color w:val="000000" w:themeColor="text1"/>
        </w:rPr>
        <w:t>)</w:t>
      </w:r>
    </w:p>
    <w:p w14:paraId="0D13494F" w14:textId="5A221028" w:rsidR="00B67B82" w:rsidRDefault="00B67B82" w:rsidP="00B67B82">
      <w:pPr>
        <w:pStyle w:val="Caption"/>
        <w:spacing w:line="360" w:lineRule="auto"/>
        <w:rPr>
          <w:i w:val="0"/>
          <w:color w:val="000000" w:themeColor="text1"/>
        </w:rPr>
      </w:pPr>
      <w:r>
        <w:rPr>
          <w:b/>
          <w:bCs/>
          <w:i w:val="0"/>
          <w:iCs w:val="0"/>
          <w:color w:val="000000" w:themeColor="text1"/>
          <w:szCs w:val="20"/>
        </w:rPr>
        <w:tab/>
      </w:r>
      <w:r w:rsidRPr="5D38DECE">
        <w:rPr>
          <w:i w:val="0"/>
          <w:iCs w:val="0"/>
          <w:color w:val="000000" w:themeColor="text1"/>
        </w:rPr>
        <w:t>Used to</w:t>
      </w:r>
      <w:r w:rsidR="004E1C76">
        <w:rPr>
          <w:i w:val="0"/>
          <w:iCs w:val="0"/>
          <w:color w:val="000000" w:themeColor="text1"/>
        </w:rPr>
        <w:t xml:space="preserve"> swap two values that is sent to the </w:t>
      </w:r>
      <w:proofErr w:type="gramStart"/>
      <w:r w:rsidR="004E1C76">
        <w:rPr>
          <w:i w:val="0"/>
          <w:iCs w:val="0"/>
          <w:color w:val="000000" w:themeColor="text1"/>
        </w:rPr>
        <w:t>function.</w:t>
      </w:r>
      <w:r w:rsidRPr="5D38DECE">
        <w:rPr>
          <w:i w:val="0"/>
          <w:iCs w:val="0"/>
          <w:color w:val="000000" w:themeColor="text1"/>
        </w:rPr>
        <w:t>.</w:t>
      </w:r>
      <w:proofErr w:type="gramEnd"/>
    </w:p>
    <w:p w14:paraId="34AE2CC2" w14:textId="68BE59F9" w:rsidR="00B67B82" w:rsidRDefault="00B67B82" w:rsidP="00B67B82">
      <w:pPr>
        <w:pStyle w:val="Caption"/>
        <w:spacing w:line="360" w:lineRule="auto"/>
        <w:rPr>
          <w:b/>
          <w:i w:val="0"/>
          <w:color w:val="000000" w:themeColor="text1"/>
        </w:rPr>
      </w:pPr>
      <w:r w:rsidRPr="5D38DECE">
        <w:rPr>
          <w:b/>
          <w:i w:val="0"/>
          <w:color w:val="000000" w:themeColor="text1"/>
        </w:rPr>
        <w:t xml:space="preserve">9. </w:t>
      </w:r>
      <w:r w:rsidR="5D38DECE" w:rsidRPr="5D38DECE">
        <w:rPr>
          <w:b/>
          <w:bCs/>
          <w:i w:val="0"/>
          <w:iCs w:val="0"/>
          <w:color w:val="000000" w:themeColor="text1"/>
        </w:rPr>
        <w:t xml:space="preserve">void </w:t>
      </w:r>
      <w:proofErr w:type="gramStart"/>
      <w:r w:rsidR="004E1C76">
        <w:rPr>
          <w:b/>
          <w:bCs/>
          <w:i w:val="0"/>
          <w:iCs w:val="0"/>
          <w:color w:val="000000" w:themeColor="text1"/>
        </w:rPr>
        <w:t>quicksort</w:t>
      </w:r>
      <w:r w:rsidR="5D38DECE" w:rsidRPr="5D38DECE">
        <w:rPr>
          <w:b/>
          <w:bCs/>
          <w:i w:val="0"/>
          <w:iCs w:val="0"/>
          <w:color w:val="000000" w:themeColor="text1"/>
        </w:rPr>
        <w:t>(</w:t>
      </w:r>
      <w:proofErr w:type="gramEnd"/>
      <w:r w:rsidR="004E1C76" w:rsidRPr="004E1C76">
        <w:rPr>
          <w:b/>
          <w:bCs/>
          <w:i w:val="0"/>
          <w:iCs w:val="0"/>
          <w:color w:val="000000" w:themeColor="text1"/>
        </w:rPr>
        <w:t>int a[], int n, int low, int high</w:t>
      </w:r>
      <w:r w:rsidR="5D38DECE" w:rsidRPr="5D38DECE">
        <w:rPr>
          <w:b/>
          <w:bCs/>
          <w:i w:val="0"/>
          <w:iCs w:val="0"/>
          <w:color w:val="000000" w:themeColor="text1"/>
        </w:rPr>
        <w:t>)</w:t>
      </w:r>
    </w:p>
    <w:p w14:paraId="502824F1" w14:textId="4DA440C8" w:rsidR="004E1C76" w:rsidRPr="004E1C76" w:rsidRDefault="00B67B82" w:rsidP="004E1C76">
      <w:pPr>
        <w:pStyle w:val="Caption"/>
        <w:spacing w:line="360" w:lineRule="auto"/>
        <w:rPr>
          <w:i w:val="0"/>
          <w:color w:val="000000" w:themeColor="text1"/>
          <w:lang w:val="en-IN"/>
        </w:rPr>
      </w:pPr>
      <w:r>
        <w:rPr>
          <w:b/>
          <w:bCs/>
          <w:i w:val="0"/>
          <w:iCs w:val="0"/>
          <w:color w:val="000000" w:themeColor="text1"/>
          <w:szCs w:val="20"/>
        </w:rPr>
        <w:tab/>
      </w:r>
      <w:r w:rsidRPr="2055216B">
        <w:rPr>
          <w:i w:val="0"/>
          <w:iCs w:val="0"/>
          <w:color w:val="000000" w:themeColor="text1"/>
        </w:rPr>
        <w:t>Used to</w:t>
      </w:r>
      <w:r w:rsidR="004E1C76">
        <w:rPr>
          <w:i w:val="0"/>
          <w:iCs w:val="0"/>
          <w:color w:val="000000" w:themeColor="text1"/>
        </w:rPr>
        <w:t xml:space="preserve"> implement quick sort algorithm</w:t>
      </w:r>
      <w:r w:rsidRPr="004E1C76">
        <w:rPr>
          <w:i w:val="0"/>
          <w:iCs w:val="0"/>
          <w:color w:val="000000" w:themeColor="text1"/>
        </w:rPr>
        <w:t>.</w:t>
      </w:r>
      <w:r w:rsidR="004E1C76" w:rsidRPr="004E1C76">
        <w:rPr>
          <w:rFonts w:ascii="Arial" w:hAnsi="Arial" w:cs="Arial"/>
          <w:i w:val="0"/>
          <w:color w:val="273239"/>
          <w:spacing w:val="2"/>
          <w:sz w:val="26"/>
          <w:szCs w:val="26"/>
          <w:lang w:val="en-IN" w:eastAsia="en-IN"/>
        </w:rPr>
        <w:t xml:space="preserve"> </w:t>
      </w:r>
      <w:proofErr w:type="spellStart"/>
      <w:r w:rsidR="004E1C76" w:rsidRPr="004E1C76">
        <w:rPr>
          <w:i w:val="0"/>
          <w:color w:val="000000" w:themeColor="text1"/>
          <w:lang w:val="en-IN"/>
        </w:rPr>
        <w:t>QuickSort</w:t>
      </w:r>
      <w:proofErr w:type="spellEnd"/>
      <w:r w:rsidR="004E1C76" w:rsidRPr="004E1C76">
        <w:rPr>
          <w:i w:val="0"/>
          <w:color w:val="000000" w:themeColor="text1"/>
          <w:lang w:val="en-IN"/>
        </w:rPr>
        <w:t xml:space="preserve"> is a Divide and Conquer algorithm. It picks an element as pivot and partitions the given array around the picked pivot. There are many different versions of </w:t>
      </w:r>
      <w:proofErr w:type="spellStart"/>
      <w:r w:rsidR="004E1C76" w:rsidRPr="004E1C76">
        <w:rPr>
          <w:i w:val="0"/>
          <w:color w:val="000000" w:themeColor="text1"/>
          <w:lang w:val="en-IN"/>
        </w:rPr>
        <w:t>quickSort</w:t>
      </w:r>
      <w:proofErr w:type="spellEnd"/>
      <w:r w:rsidR="004E1C76" w:rsidRPr="004E1C76">
        <w:rPr>
          <w:i w:val="0"/>
          <w:color w:val="000000" w:themeColor="text1"/>
          <w:lang w:val="en-IN"/>
        </w:rPr>
        <w:t xml:space="preserve"> that pick pivot in different ways. </w:t>
      </w:r>
    </w:p>
    <w:p w14:paraId="2F1E076C" w14:textId="77777777" w:rsidR="004E1C76" w:rsidRPr="004E1C76" w:rsidRDefault="004E1C76" w:rsidP="004E1C76">
      <w:pPr>
        <w:pStyle w:val="Caption"/>
        <w:numPr>
          <w:ilvl w:val="0"/>
          <w:numId w:val="13"/>
        </w:numPr>
        <w:spacing w:line="360" w:lineRule="auto"/>
        <w:rPr>
          <w:i w:val="0"/>
          <w:color w:val="000000" w:themeColor="text1"/>
          <w:lang w:val="en-IN"/>
        </w:rPr>
      </w:pPr>
      <w:r w:rsidRPr="004E1C76">
        <w:rPr>
          <w:i w:val="0"/>
          <w:color w:val="000000" w:themeColor="text1"/>
          <w:lang w:val="en-IN"/>
        </w:rPr>
        <w:t>Always pick first element as pivot.</w:t>
      </w:r>
    </w:p>
    <w:p w14:paraId="2E0F73DB" w14:textId="77777777" w:rsidR="004E1C76" w:rsidRPr="004E1C76" w:rsidRDefault="004E1C76" w:rsidP="004E1C76">
      <w:pPr>
        <w:pStyle w:val="Caption"/>
        <w:numPr>
          <w:ilvl w:val="0"/>
          <w:numId w:val="13"/>
        </w:numPr>
        <w:spacing w:line="360" w:lineRule="auto"/>
        <w:rPr>
          <w:i w:val="0"/>
          <w:color w:val="000000" w:themeColor="text1"/>
          <w:lang w:val="en-IN"/>
        </w:rPr>
      </w:pPr>
      <w:r w:rsidRPr="004E1C76">
        <w:rPr>
          <w:i w:val="0"/>
          <w:color w:val="000000" w:themeColor="text1"/>
          <w:lang w:val="en-IN"/>
        </w:rPr>
        <w:t>Always pick last element as pivot (implemented below)</w:t>
      </w:r>
    </w:p>
    <w:p w14:paraId="21DC6630" w14:textId="77777777" w:rsidR="004E1C76" w:rsidRPr="004E1C76" w:rsidRDefault="004E1C76" w:rsidP="004E1C76">
      <w:pPr>
        <w:pStyle w:val="Caption"/>
        <w:numPr>
          <w:ilvl w:val="0"/>
          <w:numId w:val="13"/>
        </w:numPr>
        <w:spacing w:line="360" w:lineRule="auto"/>
        <w:rPr>
          <w:i w:val="0"/>
          <w:color w:val="000000" w:themeColor="text1"/>
          <w:lang w:val="en-IN"/>
        </w:rPr>
      </w:pPr>
      <w:r w:rsidRPr="004E1C76">
        <w:rPr>
          <w:i w:val="0"/>
          <w:color w:val="000000" w:themeColor="text1"/>
          <w:lang w:val="en-IN"/>
        </w:rPr>
        <w:t>Pick a random element as pivot.</w:t>
      </w:r>
    </w:p>
    <w:p w14:paraId="1F48F9CF" w14:textId="77777777" w:rsidR="004E1C76" w:rsidRPr="004E1C76" w:rsidRDefault="004E1C76" w:rsidP="004E1C76">
      <w:pPr>
        <w:pStyle w:val="Caption"/>
        <w:numPr>
          <w:ilvl w:val="0"/>
          <w:numId w:val="13"/>
        </w:numPr>
        <w:spacing w:line="360" w:lineRule="auto"/>
        <w:rPr>
          <w:i w:val="0"/>
          <w:color w:val="000000" w:themeColor="text1"/>
          <w:lang w:val="en-IN"/>
        </w:rPr>
      </w:pPr>
      <w:r w:rsidRPr="004E1C76">
        <w:rPr>
          <w:i w:val="0"/>
          <w:color w:val="000000" w:themeColor="text1"/>
          <w:lang w:val="en-IN"/>
        </w:rPr>
        <w:t>Pick median as pivot.</w:t>
      </w:r>
    </w:p>
    <w:p w14:paraId="537D63FD" w14:textId="3E4E3898" w:rsidR="00B67B82" w:rsidRDefault="00B67B82" w:rsidP="00B67B82">
      <w:pPr>
        <w:pStyle w:val="Caption"/>
        <w:spacing w:line="360" w:lineRule="auto"/>
        <w:rPr>
          <w:i w:val="0"/>
          <w:color w:val="000000" w:themeColor="text1"/>
        </w:rPr>
      </w:pPr>
    </w:p>
    <w:p w14:paraId="15F86AB2" w14:textId="15A7EEA3" w:rsidR="00B67B82" w:rsidRDefault="00B67B82" w:rsidP="00B67B82">
      <w:pPr>
        <w:pStyle w:val="Caption"/>
        <w:spacing w:line="360" w:lineRule="auto"/>
        <w:rPr>
          <w:b/>
          <w:i w:val="0"/>
          <w:color w:val="000000" w:themeColor="text1"/>
        </w:rPr>
      </w:pPr>
      <w:r w:rsidRPr="2055216B">
        <w:rPr>
          <w:b/>
          <w:i w:val="0"/>
          <w:color w:val="000000" w:themeColor="text1"/>
        </w:rPr>
        <w:t xml:space="preserve">10. </w:t>
      </w:r>
      <w:r w:rsidR="004E1C76" w:rsidRPr="004E1C76">
        <w:rPr>
          <w:b/>
          <w:i w:val="0"/>
          <w:color w:val="000000" w:themeColor="text1"/>
        </w:rPr>
        <w:t xml:space="preserve">extern int </w:t>
      </w:r>
      <w:proofErr w:type="gramStart"/>
      <w:r w:rsidR="004E1C76" w:rsidRPr="004E1C76">
        <w:rPr>
          <w:b/>
          <w:i w:val="0"/>
          <w:color w:val="000000" w:themeColor="text1"/>
        </w:rPr>
        <w:t>partition(</w:t>
      </w:r>
      <w:proofErr w:type="gramEnd"/>
      <w:r w:rsidR="004E1C76" w:rsidRPr="004E1C76">
        <w:rPr>
          <w:b/>
          <w:i w:val="0"/>
          <w:color w:val="000000" w:themeColor="text1"/>
        </w:rPr>
        <w:t>int a[], int n, int low, int high)</w:t>
      </w:r>
    </w:p>
    <w:p w14:paraId="2E316F18" w14:textId="2DB74D44" w:rsidR="00B67B82" w:rsidRPr="004E1C76" w:rsidRDefault="00B67B82" w:rsidP="00B67B82">
      <w:pPr>
        <w:pStyle w:val="Caption"/>
        <w:spacing w:line="360" w:lineRule="auto"/>
        <w:rPr>
          <w:i w:val="0"/>
          <w:color w:val="000000" w:themeColor="text1"/>
        </w:rPr>
      </w:pPr>
      <w:r>
        <w:rPr>
          <w:b/>
          <w:bCs/>
          <w:i w:val="0"/>
          <w:iCs w:val="0"/>
          <w:color w:val="000000" w:themeColor="text1"/>
          <w:szCs w:val="20"/>
        </w:rPr>
        <w:tab/>
      </w:r>
      <w:r w:rsidR="004E1C76" w:rsidRPr="004E1C76">
        <w:rPr>
          <w:bCs/>
          <w:i w:val="0"/>
          <w:iCs w:val="0"/>
          <w:color w:val="000000" w:themeColor="text1"/>
          <w:szCs w:val="20"/>
        </w:rPr>
        <w:t xml:space="preserve">The key process in </w:t>
      </w:r>
      <w:proofErr w:type="spellStart"/>
      <w:r w:rsidR="004E1C76" w:rsidRPr="004E1C76">
        <w:rPr>
          <w:bCs/>
          <w:i w:val="0"/>
          <w:iCs w:val="0"/>
          <w:color w:val="000000" w:themeColor="text1"/>
          <w:szCs w:val="20"/>
        </w:rPr>
        <w:t>quickSort</w:t>
      </w:r>
      <w:proofErr w:type="spellEnd"/>
      <w:r w:rsidR="004E1C76" w:rsidRPr="004E1C76">
        <w:rPr>
          <w:bCs/>
          <w:i w:val="0"/>
          <w:iCs w:val="0"/>
          <w:color w:val="000000" w:themeColor="text1"/>
          <w:szCs w:val="20"/>
        </w:rPr>
        <w:t xml:space="preserve"> is </w:t>
      </w:r>
      <w:proofErr w:type="gramStart"/>
      <w:r w:rsidR="004E1C76" w:rsidRPr="004E1C76">
        <w:rPr>
          <w:bCs/>
          <w:i w:val="0"/>
          <w:iCs w:val="0"/>
          <w:color w:val="000000" w:themeColor="text1"/>
          <w:szCs w:val="20"/>
        </w:rPr>
        <w:t>partition(</w:t>
      </w:r>
      <w:proofErr w:type="gramEnd"/>
      <w:r w:rsidR="004E1C76" w:rsidRPr="004E1C76">
        <w:rPr>
          <w:bCs/>
          <w:i w:val="0"/>
          <w:iCs w:val="0"/>
          <w:color w:val="000000" w:themeColor="text1"/>
          <w:szCs w:val="20"/>
        </w:rPr>
        <w:t>). Target of partitions is, given an array and an element x of array as pivot, put x at its correct position in sorted array and put all smaller elements (smaller than x) before x, and put all greater elements (greater than x) after x.</w:t>
      </w:r>
    </w:p>
    <w:p w14:paraId="5EA9AE35" w14:textId="61D22DE2" w:rsidR="00B67B82" w:rsidRDefault="00B67B82" w:rsidP="00B67B82">
      <w:pPr>
        <w:pStyle w:val="Caption"/>
        <w:spacing w:line="360" w:lineRule="auto"/>
        <w:rPr>
          <w:b/>
          <w:bCs/>
          <w:i w:val="0"/>
          <w:iCs w:val="0"/>
          <w:color w:val="000000" w:themeColor="text1"/>
          <w:szCs w:val="20"/>
        </w:rPr>
      </w:pPr>
      <w:r w:rsidRPr="00B67B82">
        <w:rPr>
          <w:b/>
          <w:bCs/>
          <w:i w:val="0"/>
          <w:iCs w:val="0"/>
          <w:color w:val="000000" w:themeColor="text1"/>
          <w:szCs w:val="20"/>
        </w:rPr>
        <w:t>11</w:t>
      </w:r>
      <w:r>
        <w:rPr>
          <w:b/>
          <w:bCs/>
          <w:i w:val="0"/>
          <w:iCs w:val="0"/>
          <w:color w:val="000000" w:themeColor="text1"/>
          <w:szCs w:val="20"/>
        </w:rPr>
        <w:t xml:space="preserve">. void </w:t>
      </w:r>
      <w:proofErr w:type="gramStart"/>
      <w:r w:rsidR="004E1C76" w:rsidRPr="004E1C76">
        <w:rPr>
          <w:b/>
          <w:bCs/>
          <w:i w:val="0"/>
          <w:iCs w:val="0"/>
          <w:color w:val="000000" w:themeColor="text1"/>
          <w:szCs w:val="20"/>
        </w:rPr>
        <w:t>delay(</w:t>
      </w:r>
      <w:proofErr w:type="gramEnd"/>
      <w:r w:rsidR="004E1C76" w:rsidRPr="004E1C76">
        <w:rPr>
          <w:b/>
          <w:bCs/>
          <w:i w:val="0"/>
          <w:iCs w:val="0"/>
          <w:color w:val="000000" w:themeColor="text1"/>
          <w:szCs w:val="20"/>
        </w:rPr>
        <w:t>int d)</w:t>
      </w:r>
    </w:p>
    <w:p w14:paraId="1B972D9B" w14:textId="26D0754D" w:rsidR="004E1C76" w:rsidRPr="00522E68" w:rsidRDefault="00B67B82" w:rsidP="00B67B82">
      <w:pPr>
        <w:pStyle w:val="Caption"/>
        <w:spacing w:line="360" w:lineRule="auto"/>
        <w:rPr>
          <w:i w:val="0"/>
          <w:iCs w:val="0"/>
          <w:color w:val="000000" w:themeColor="text1"/>
          <w:szCs w:val="20"/>
        </w:rPr>
        <w:sectPr w:rsidR="004E1C76" w:rsidRPr="00522E68" w:rsidSect="00AD1E14">
          <w:footerReference w:type="default" r:id="rId41"/>
          <w:pgSz w:w="12240" w:h="15840" w:code="1"/>
          <w:pgMar w:top="1008" w:right="1800" w:bottom="1440" w:left="1800" w:header="720" w:footer="720" w:gutter="0"/>
          <w:cols w:space="720"/>
          <w:docGrid w:linePitch="360"/>
        </w:sectPr>
      </w:pPr>
      <w:r>
        <w:rPr>
          <w:b/>
          <w:bCs/>
          <w:i w:val="0"/>
          <w:iCs w:val="0"/>
          <w:color w:val="000000" w:themeColor="text1"/>
          <w:szCs w:val="20"/>
        </w:rPr>
        <w:tab/>
      </w:r>
      <w:r w:rsidR="004E1C76">
        <w:rPr>
          <w:i w:val="0"/>
          <w:iCs w:val="0"/>
          <w:color w:val="000000" w:themeColor="text1"/>
          <w:szCs w:val="20"/>
        </w:rPr>
        <w:t xml:space="preserve">Delay function is used to add delay time to the start time of a sorting </w:t>
      </w:r>
      <w:proofErr w:type="spellStart"/>
      <w:proofErr w:type="gramStart"/>
      <w:r w:rsidR="004E1C76">
        <w:rPr>
          <w:i w:val="0"/>
          <w:iCs w:val="0"/>
          <w:color w:val="000000" w:themeColor="text1"/>
          <w:szCs w:val="20"/>
        </w:rPr>
        <w:t>algorithm</w:t>
      </w:r>
      <w:r w:rsidR="003923C0">
        <w:rPr>
          <w:i w:val="0"/>
          <w:iCs w:val="0"/>
          <w:color w:val="000000" w:themeColor="text1"/>
          <w:szCs w:val="20"/>
        </w:rPr>
        <w:t>.</w:t>
      </w:r>
      <w:r w:rsidR="004E1C76">
        <w:rPr>
          <w:i w:val="0"/>
          <w:iCs w:val="0"/>
          <w:color w:val="000000" w:themeColor="text1"/>
          <w:szCs w:val="20"/>
        </w:rPr>
        <w:t>It</w:t>
      </w:r>
      <w:proofErr w:type="spellEnd"/>
      <w:proofErr w:type="gramEnd"/>
      <w:r w:rsidR="004E1C76">
        <w:rPr>
          <w:i w:val="0"/>
          <w:iCs w:val="0"/>
          <w:color w:val="000000" w:themeColor="text1"/>
          <w:szCs w:val="20"/>
        </w:rPr>
        <w:t xml:space="preserve"> act as   a  </w:t>
      </w:r>
      <w:r w:rsidR="00A63A63">
        <w:rPr>
          <w:i w:val="0"/>
          <w:iCs w:val="0"/>
          <w:color w:val="000000" w:themeColor="text1"/>
          <w:szCs w:val="20"/>
        </w:rPr>
        <w:t xml:space="preserve"> timer for sorting algorithms.</w:t>
      </w:r>
    </w:p>
    <w:p w14:paraId="11EF0FC1" w14:textId="3ED8BB53" w:rsidR="00B67B82" w:rsidRDefault="00B67B82" w:rsidP="00B67B82">
      <w:pPr>
        <w:pStyle w:val="Caption"/>
        <w:spacing w:line="360" w:lineRule="auto"/>
        <w:rPr>
          <w:i w:val="0"/>
          <w:iCs w:val="0"/>
          <w:color w:val="000000" w:themeColor="text1"/>
          <w:szCs w:val="20"/>
        </w:rPr>
      </w:pPr>
    </w:p>
    <w:p w14:paraId="6A369AD1" w14:textId="60AC8AA2" w:rsidR="00B67B82" w:rsidRDefault="00B67B82" w:rsidP="00B67B82">
      <w:pPr>
        <w:pStyle w:val="Caption"/>
        <w:spacing w:line="360" w:lineRule="auto"/>
        <w:rPr>
          <w:b/>
          <w:bCs/>
          <w:i w:val="0"/>
          <w:iCs w:val="0"/>
          <w:color w:val="000000" w:themeColor="text1"/>
          <w:szCs w:val="20"/>
        </w:rPr>
      </w:pPr>
      <w:r>
        <w:rPr>
          <w:b/>
          <w:bCs/>
          <w:i w:val="0"/>
          <w:iCs w:val="0"/>
          <w:color w:val="000000" w:themeColor="text1"/>
          <w:szCs w:val="20"/>
        </w:rPr>
        <w:lastRenderedPageBreak/>
        <w:t xml:space="preserve">12. void </w:t>
      </w:r>
      <w:proofErr w:type="spellStart"/>
      <w:proofErr w:type="gramStart"/>
      <w:r w:rsidR="00A63A63" w:rsidRPr="00A63A63">
        <w:rPr>
          <w:b/>
          <w:bCs/>
          <w:i w:val="0"/>
          <w:iCs w:val="0"/>
          <w:color w:val="000000" w:themeColor="text1"/>
          <w:szCs w:val="20"/>
        </w:rPr>
        <w:t>bsort</w:t>
      </w:r>
      <w:proofErr w:type="spellEnd"/>
      <w:r w:rsidR="00A63A63" w:rsidRPr="00A63A63">
        <w:rPr>
          <w:b/>
          <w:bCs/>
          <w:i w:val="0"/>
          <w:iCs w:val="0"/>
          <w:color w:val="000000" w:themeColor="text1"/>
          <w:szCs w:val="20"/>
        </w:rPr>
        <w:t>(</w:t>
      </w:r>
      <w:proofErr w:type="gramEnd"/>
      <w:r w:rsidR="00A63A63" w:rsidRPr="00A63A63">
        <w:rPr>
          <w:b/>
          <w:bCs/>
          <w:i w:val="0"/>
          <w:iCs w:val="0"/>
          <w:color w:val="000000" w:themeColor="text1"/>
          <w:szCs w:val="20"/>
        </w:rPr>
        <w:t>int a[], int n)</w:t>
      </w:r>
    </w:p>
    <w:p w14:paraId="141C873D" w14:textId="535294A8" w:rsidR="00B67B82" w:rsidRDefault="00B67B82" w:rsidP="00B67B82">
      <w:pPr>
        <w:pStyle w:val="Caption"/>
        <w:spacing w:line="360" w:lineRule="auto"/>
        <w:rPr>
          <w:i w:val="0"/>
          <w:iCs w:val="0"/>
          <w:color w:val="000000" w:themeColor="text1"/>
          <w:szCs w:val="20"/>
        </w:rPr>
      </w:pPr>
      <w:r>
        <w:rPr>
          <w:b/>
          <w:bCs/>
          <w:i w:val="0"/>
          <w:iCs w:val="0"/>
          <w:color w:val="000000" w:themeColor="text1"/>
          <w:szCs w:val="20"/>
        </w:rPr>
        <w:tab/>
      </w:r>
      <w:proofErr w:type="spellStart"/>
      <w:r w:rsidR="00A63A63">
        <w:rPr>
          <w:i w:val="0"/>
          <w:iCs w:val="0"/>
          <w:color w:val="000000" w:themeColor="text1"/>
          <w:szCs w:val="20"/>
        </w:rPr>
        <w:t>Bsort</w:t>
      </w:r>
      <w:proofErr w:type="spellEnd"/>
      <w:r w:rsidR="00A63A63">
        <w:rPr>
          <w:i w:val="0"/>
          <w:iCs w:val="0"/>
          <w:color w:val="000000" w:themeColor="text1"/>
          <w:szCs w:val="20"/>
        </w:rPr>
        <w:t xml:space="preserve"> function is used to imple</w:t>
      </w:r>
      <w:r w:rsidR="00E22291">
        <w:rPr>
          <w:i w:val="0"/>
          <w:iCs w:val="0"/>
          <w:color w:val="000000" w:themeColor="text1"/>
          <w:szCs w:val="20"/>
        </w:rPr>
        <w:t>ment bubble sort algorithm.</w:t>
      </w:r>
      <w:r w:rsidR="00E22291" w:rsidRPr="00E22291">
        <w:rPr>
          <w:rFonts w:ascii="Arial" w:hAnsi="Arial" w:cs="Arial"/>
          <w:i w:val="0"/>
          <w:iCs w:val="0"/>
          <w:color w:val="273239"/>
          <w:spacing w:val="2"/>
          <w:sz w:val="26"/>
          <w:szCs w:val="26"/>
          <w:shd w:val="clear" w:color="auto" w:fill="FFFFFF"/>
        </w:rPr>
        <w:t xml:space="preserve"> </w:t>
      </w:r>
      <w:r w:rsidR="00E22291" w:rsidRPr="00E22291">
        <w:rPr>
          <w:i w:val="0"/>
          <w:iCs w:val="0"/>
          <w:color w:val="000000" w:themeColor="text1"/>
          <w:szCs w:val="20"/>
        </w:rPr>
        <w:t>Bubble Sort is the simplest sorting algorithm that works by repeatedly swapping the adjacent elements if they are in wrong order</w:t>
      </w:r>
      <w:r w:rsidR="00E22291">
        <w:rPr>
          <w:i w:val="0"/>
          <w:iCs w:val="0"/>
          <w:color w:val="000000" w:themeColor="text1"/>
          <w:szCs w:val="20"/>
        </w:rPr>
        <w:t>.</w:t>
      </w:r>
      <w:r w:rsidR="00E22291" w:rsidRPr="00E22291">
        <w:rPr>
          <w:rFonts w:ascii="Arial" w:hAnsi="Arial" w:cs="Arial"/>
          <w:i w:val="0"/>
          <w:iCs w:val="0"/>
          <w:color w:val="273239"/>
          <w:spacing w:val="2"/>
          <w:sz w:val="26"/>
          <w:szCs w:val="26"/>
          <w:shd w:val="clear" w:color="auto" w:fill="FFFFFF"/>
        </w:rPr>
        <w:t xml:space="preserve"> </w:t>
      </w:r>
      <w:r w:rsidR="00E22291" w:rsidRPr="00E22291">
        <w:rPr>
          <w:i w:val="0"/>
          <w:iCs w:val="0"/>
          <w:color w:val="000000" w:themeColor="text1"/>
          <w:szCs w:val="20"/>
        </w:rPr>
        <w:t>In computer graphics it is popular for its capability to detect a very small error (like swap of just two elements) in almost-sorted arrays and fix it with just linear complexity (2n)</w:t>
      </w:r>
    </w:p>
    <w:p w14:paraId="3CFC9737" w14:textId="10021024" w:rsidR="00F635CA" w:rsidRDefault="00F635CA" w:rsidP="00B67B82">
      <w:pPr>
        <w:pStyle w:val="Caption"/>
        <w:spacing w:line="360" w:lineRule="auto"/>
        <w:rPr>
          <w:b/>
          <w:bCs/>
          <w:i w:val="0"/>
          <w:iCs w:val="0"/>
          <w:color w:val="000000" w:themeColor="text1"/>
          <w:szCs w:val="20"/>
        </w:rPr>
      </w:pPr>
      <w:r>
        <w:rPr>
          <w:b/>
          <w:bCs/>
          <w:i w:val="0"/>
          <w:iCs w:val="0"/>
          <w:color w:val="000000" w:themeColor="text1"/>
          <w:szCs w:val="20"/>
        </w:rPr>
        <w:t xml:space="preserve">13. void </w:t>
      </w:r>
      <w:r w:rsidR="00E22291">
        <w:rPr>
          <w:b/>
          <w:bCs/>
          <w:i w:val="0"/>
          <w:iCs w:val="0"/>
          <w:color w:val="000000" w:themeColor="text1"/>
          <w:szCs w:val="20"/>
        </w:rPr>
        <w:t>displayScene2()</w:t>
      </w:r>
    </w:p>
    <w:p w14:paraId="3AC16137" w14:textId="14704884" w:rsidR="00F635CA" w:rsidRPr="00EE12A7" w:rsidRDefault="00F635CA" w:rsidP="00B67B82">
      <w:pPr>
        <w:pStyle w:val="Caption"/>
        <w:spacing w:line="360" w:lineRule="auto"/>
        <w:rPr>
          <w:i w:val="0"/>
          <w:iCs w:val="0"/>
          <w:color w:val="000000" w:themeColor="text1"/>
          <w:szCs w:val="20"/>
        </w:rPr>
      </w:pPr>
      <w:r>
        <w:rPr>
          <w:b/>
          <w:bCs/>
          <w:i w:val="0"/>
          <w:iCs w:val="0"/>
          <w:color w:val="000000" w:themeColor="text1"/>
          <w:szCs w:val="20"/>
        </w:rPr>
        <w:tab/>
      </w:r>
      <w:r w:rsidR="00EE12A7" w:rsidRPr="00EE12A7">
        <w:rPr>
          <w:bCs/>
          <w:i w:val="0"/>
          <w:iCs w:val="0"/>
          <w:color w:val="000000" w:themeColor="text1"/>
          <w:szCs w:val="20"/>
        </w:rPr>
        <w:t xml:space="preserve">This function is used to display the front page of the </w:t>
      </w:r>
      <w:proofErr w:type="spellStart"/>
      <w:proofErr w:type="gramStart"/>
      <w:r w:rsidR="00EE12A7" w:rsidRPr="00EE12A7">
        <w:rPr>
          <w:bCs/>
          <w:i w:val="0"/>
          <w:iCs w:val="0"/>
          <w:color w:val="000000" w:themeColor="text1"/>
          <w:szCs w:val="20"/>
        </w:rPr>
        <w:t>project.It</w:t>
      </w:r>
      <w:proofErr w:type="spellEnd"/>
      <w:proofErr w:type="gramEnd"/>
      <w:r w:rsidR="00EE12A7" w:rsidRPr="00EE12A7">
        <w:rPr>
          <w:bCs/>
          <w:i w:val="0"/>
          <w:iCs w:val="0"/>
          <w:color w:val="000000" w:themeColor="text1"/>
          <w:szCs w:val="20"/>
        </w:rPr>
        <w:t xml:space="preserve"> uses texture mapping to display the image on the screen .</w:t>
      </w:r>
    </w:p>
    <w:p w14:paraId="0E7DDB62" w14:textId="0D8403B4" w:rsidR="00F635CA" w:rsidRDefault="00F635CA" w:rsidP="00B67B82">
      <w:pPr>
        <w:pStyle w:val="Caption"/>
        <w:spacing w:line="360" w:lineRule="auto"/>
        <w:rPr>
          <w:b/>
          <w:bCs/>
          <w:i w:val="0"/>
          <w:iCs w:val="0"/>
          <w:color w:val="000000" w:themeColor="text1"/>
          <w:szCs w:val="20"/>
        </w:rPr>
      </w:pPr>
      <w:r>
        <w:rPr>
          <w:b/>
          <w:bCs/>
          <w:i w:val="0"/>
          <w:iCs w:val="0"/>
          <w:color w:val="000000" w:themeColor="text1"/>
          <w:szCs w:val="20"/>
        </w:rPr>
        <w:t xml:space="preserve">14. void </w:t>
      </w:r>
      <w:proofErr w:type="spellStart"/>
      <w:proofErr w:type="gramStart"/>
      <w:r w:rsidR="00EE12A7">
        <w:rPr>
          <w:b/>
          <w:bCs/>
          <w:i w:val="0"/>
          <w:iCs w:val="0"/>
          <w:color w:val="000000" w:themeColor="text1"/>
          <w:szCs w:val="20"/>
        </w:rPr>
        <w:t>loadBackground</w:t>
      </w:r>
      <w:proofErr w:type="spellEnd"/>
      <w:r w:rsidR="00EE12A7">
        <w:rPr>
          <w:b/>
          <w:bCs/>
          <w:i w:val="0"/>
          <w:iCs w:val="0"/>
          <w:color w:val="000000" w:themeColor="text1"/>
          <w:szCs w:val="20"/>
        </w:rPr>
        <w:t>(</w:t>
      </w:r>
      <w:proofErr w:type="gramEnd"/>
      <w:r w:rsidR="00EE12A7">
        <w:rPr>
          <w:b/>
          <w:bCs/>
          <w:i w:val="0"/>
          <w:iCs w:val="0"/>
          <w:color w:val="000000" w:themeColor="text1"/>
          <w:szCs w:val="20"/>
        </w:rPr>
        <w:t>)</w:t>
      </w:r>
    </w:p>
    <w:p w14:paraId="4F7E4F1E" w14:textId="1A3F7480" w:rsidR="00F635CA" w:rsidRDefault="00F635CA" w:rsidP="00B67B82">
      <w:pPr>
        <w:pStyle w:val="Caption"/>
        <w:spacing w:line="360" w:lineRule="auto"/>
        <w:rPr>
          <w:i w:val="0"/>
          <w:iCs w:val="0"/>
          <w:color w:val="000000" w:themeColor="text1"/>
          <w:szCs w:val="20"/>
        </w:rPr>
      </w:pPr>
      <w:r>
        <w:rPr>
          <w:b/>
          <w:bCs/>
          <w:i w:val="0"/>
          <w:iCs w:val="0"/>
          <w:color w:val="000000" w:themeColor="text1"/>
          <w:szCs w:val="20"/>
        </w:rPr>
        <w:tab/>
      </w:r>
      <w:r w:rsidR="00EE12A7">
        <w:rPr>
          <w:i w:val="0"/>
          <w:iCs w:val="0"/>
          <w:color w:val="000000" w:themeColor="text1"/>
          <w:szCs w:val="20"/>
        </w:rPr>
        <w:t>This function is used to setup the background for the front screen to display.</w:t>
      </w:r>
    </w:p>
    <w:p w14:paraId="5F9526ED" w14:textId="067B91B6" w:rsidR="00F635CA" w:rsidRDefault="00F635CA" w:rsidP="00B67B82">
      <w:pPr>
        <w:pStyle w:val="Caption"/>
        <w:spacing w:line="360" w:lineRule="auto"/>
        <w:rPr>
          <w:b/>
          <w:bCs/>
          <w:i w:val="0"/>
          <w:iCs w:val="0"/>
          <w:color w:val="000000" w:themeColor="text1"/>
          <w:szCs w:val="20"/>
        </w:rPr>
      </w:pPr>
      <w:r>
        <w:rPr>
          <w:b/>
          <w:bCs/>
          <w:i w:val="0"/>
          <w:iCs w:val="0"/>
          <w:color w:val="000000" w:themeColor="text1"/>
          <w:szCs w:val="20"/>
        </w:rPr>
        <w:t xml:space="preserve">15. void </w:t>
      </w:r>
      <w:proofErr w:type="gramStart"/>
      <w:r w:rsidR="00EE12A7">
        <w:rPr>
          <w:b/>
          <w:bCs/>
          <w:i w:val="0"/>
          <w:iCs w:val="0"/>
          <w:color w:val="000000" w:themeColor="text1"/>
          <w:szCs w:val="20"/>
        </w:rPr>
        <w:t>display(</w:t>
      </w:r>
      <w:proofErr w:type="gramEnd"/>
      <w:r>
        <w:rPr>
          <w:b/>
          <w:bCs/>
          <w:i w:val="0"/>
          <w:iCs w:val="0"/>
          <w:color w:val="000000" w:themeColor="text1"/>
          <w:szCs w:val="20"/>
        </w:rPr>
        <w:t>)</w:t>
      </w:r>
    </w:p>
    <w:p w14:paraId="38FCA9E7" w14:textId="32058AD9" w:rsidR="00F635CA" w:rsidRDefault="00F635CA" w:rsidP="00B67B82">
      <w:pPr>
        <w:pStyle w:val="Caption"/>
        <w:spacing w:line="360" w:lineRule="auto"/>
        <w:rPr>
          <w:i w:val="0"/>
          <w:iCs w:val="0"/>
          <w:color w:val="000000" w:themeColor="text1"/>
          <w:szCs w:val="20"/>
        </w:rPr>
      </w:pPr>
      <w:r>
        <w:rPr>
          <w:b/>
          <w:bCs/>
          <w:i w:val="0"/>
          <w:iCs w:val="0"/>
          <w:color w:val="000000" w:themeColor="text1"/>
          <w:szCs w:val="20"/>
        </w:rPr>
        <w:tab/>
      </w:r>
      <w:r w:rsidR="00EE12A7">
        <w:rPr>
          <w:i w:val="0"/>
          <w:iCs w:val="0"/>
          <w:color w:val="000000" w:themeColor="text1"/>
          <w:szCs w:val="20"/>
        </w:rPr>
        <w:t xml:space="preserve">This function is used to display the array list in form of rectangular </w:t>
      </w:r>
      <w:proofErr w:type="spellStart"/>
      <w:proofErr w:type="gramStart"/>
      <w:r w:rsidR="00EE12A7">
        <w:rPr>
          <w:i w:val="0"/>
          <w:iCs w:val="0"/>
          <w:color w:val="000000" w:themeColor="text1"/>
          <w:szCs w:val="20"/>
        </w:rPr>
        <w:t>columsn.Its</w:t>
      </w:r>
      <w:proofErr w:type="spellEnd"/>
      <w:proofErr w:type="gramEnd"/>
      <w:r w:rsidR="00EE12A7">
        <w:rPr>
          <w:i w:val="0"/>
          <w:iCs w:val="0"/>
          <w:color w:val="000000" w:themeColor="text1"/>
          <w:szCs w:val="20"/>
        </w:rPr>
        <w:t xml:space="preserve"> the most important function of our </w:t>
      </w:r>
      <w:proofErr w:type="spellStart"/>
      <w:r w:rsidR="00EE12A7">
        <w:rPr>
          <w:i w:val="0"/>
          <w:iCs w:val="0"/>
          <w:color w:val="000000" w:themeColor="text1"/>
          <w:szCs w:val="20"/>
        </w:rPr>
        <w:t>project.Everytime</w:t>
      </w:r>
      <w:proofErr w:type="spellEnd"/>
      <w:r w:rsidR="00EE12A7">
        <w:rPr>
          <w:i w:val="0"/>
          <w:iCs w:val="0"/>
          <w:color w:val="000000" w:themeColor="text1"/>
          <w:szCs w:val="20"/>
        </w:rPr>
        <w:t xml:space="preserve"> the </w:t>
      </w:r>
      <w:proofErr w:type="spellStart"/>
      <w:r w:rsidR="00EE12A7">
        <w:rPr>
          <w:i w:val="0"/>
          <w:iCs w:val="0"/>
          <w:color w:val="000000" w:themeColor="text1"/>
          <w:szCs w:val="20"/>
        </w:rPr>
        <w:t>valuses</w:t>
      </w:r>
      <w:proofErr w:type="spellEnd"/>
      <w:r w:rsidR="00EE12A7">
        <w:rPr>
          <w:i w:val="0"/>
          <w:iCs w:val="0"/>
          <w:color w:val="000000" w:themeColor="text1"/>
          <w:szCs w:val="20"/>
        </w:rPr>
        <w:t xml:space="preserve"> in the array are changed either due to call to randomize() </w:t>
      </w:r>
      <w:proofErr w:type="spellStart"/>
      <w:r w:rsidR="00EE12A7">
        <w:rPr>
          <w:i w:val="0"/>
          <w:iCs w:val="0"/>
          <w:color w:val="000000" w:themeColor="text1"/>
          <w:szCs w:val="20"/>
        </w:rPr>
        <w:t>func</w:t>
      </w:r>
      <w:proofErr w:type="spellEnd"/>
      <w:r w:rsidR="00EE12A7">
        <w:rPr>
          <w:i w:val="0"/>
          <w:iCs w:val="0"/>
          <w:color w:val="000000" w:themeColor="text1"/>
          <w:szCs w:val="20"/>
        </w:rPr>
        <w:t xml:space="preserve"> or due to sorting algorithm then display function is called to redraw the array in form of rectangular columns.</w:t>
      </w:r>
    </w:p>
    <w:p w14:paraId="35586C54" w14:textId="3E7B5041" w:rsidR="00F635CA" w:rsidRDefault="00F635CA" w:rsidP="00B67B82">
      <w:pPr>
        <w:pStyle w:val="Caption"/>
        <w:spacing w:line="360" w:lineRule="auto"/>
        <w:rPr>
          <w:b/>
          <w:bCs/>
          <w:i w:val="0"/>
          <w:iCs w:val="0"/>
          <w:color w:val="000000" w:themeColor="text1"/>
          <w:szCs w:val="20"/>
        </w:rPr>
      </w:pPr>
      <w:r>
        <w:rPr>
          <w:b/>
          <w:bCs/>
          <w:i w:val="0"/>
          <w:iCs w:val="0"/>
          <w:color w:val="000000" w:themeColor="text1"/>
          <w:szCs w:val="20"/>
        </w:rPr>
        <w:t xml:space="preserve">16. void </w:t>
      </w:r>
      <w:proofErr w:type="spellStart"/>
      <w:proofErr w:type="gramStart"/>
      <w:r w:rsidR="00EE12A7">
        <w:rPr>
          <w:b/>
          <w:bCs/>
          <w:i w:val="0"/>
          <w:iCs w:val="0"/>
          <w:color w:val="000000" w:themeColor="text1"/>
          <w:szCs w:val="20"/>
        </w:rPr>
        <w:t>drawtext</w:t>
      </w:r>
      <w:proofErr w:type="spellEnd"/>
      <w:r w:rsidR="00EE12A7" w:rsidRPr="00EE12A7">
        <w:rPr>
          <w:b/>
          <w:bCs/>
          <w:i w:val="0"/>
          <w:iCs w:val="0"/>
          <w:color w:val="000000" w:themeColor="text1"/>
          <w:szCs w:val="20"/>
        </w:rPr>
        <w:t>(</w:t>
      </w:r>
      <w:proofErr w:type="gramEnd"/>
      <w:r w:rsidR="00EE12A7" w:rsidRPr="00EE12A7">
        <w:rPr>
          <w:b/>
          <w:bCs/>
          <w:i w:val="0"/>
          <w:iCs w:val="0"/>
          <w:color w:val="000000" w:themeColor="text1"/>
          <w:szCs w:val="20"/>
        </w:rPr>
        <w:t>int x, int y, int z, char *s)</w:t>
      </w:r>
    </w:p>
    <w:p w14:paraId="79093926" w14:textId="13AF9626" w:rsidR="00F635CA" w:rsidRDefault="00F635CA" w:rsidP="00B67B82">
      <w:pPr>
        <w:pStyle w:val="Caption"/>
        <w:spacing w:line="360" w:lineRule="auto"/>
        <w:rPr>
          <w:i w:val="0"/>
          <w:iCs w:val="0"/>
          <w:color w:val="000000" w:themeColor="text1"/>
          <w:szCs w:val="20"/>
        </w:rPr>
      </w:pPr>
      <w:r>
        <w:rPr>
          <w:b/>
          <w:bCs/>
          <w:i w:val="0"/>
          <w:iCs w:val="0"/>
          <w:color w:val="000000" w:themeColor="text1"/>
          <w:szCs w:val="20"/>
        </w:rPr>
        <w:tab/>
      </w:r>
      <w:r w:rsidR="00EE12A7">
        <w:rPr>
          <w:i w:val="0"/>
          <w:iCs w:val="0"/>
          <w:color w:val="000000" w:themeColor="text1"/>
          <w:szCs w:val="20"/>
        </w:rPr>
        <w:t>This function is used to draw the text onto the screen.</w:t>
      </w:r>
    </w:p>
    <w:p w14:paraId="42F92877" w14:textId="6088892A" w:rsidR="00B67B82" w:rsidRDefault="00F635CA" w:rsidP="00B67B82">
      <w:pPr>
        <w:pStyle w:val="Caption"/>
        <w:spacing w:line="360" w:lineRule="auto"/>
        <w:rPr>
          <w:b/>
          <w:bCs/>
          <w:i w:val="0"/>
          <w:iCs w:val="0"/>
          <w:color w:val="000000" w:themeColor="text1"/>
          <w:szCs w:val="20"/>
        </w:rPr>
      </w:pPr>
      <w:r w:rsidRPr="00F635CA">
        <w:rPr>
          <w:b/>
          <w:bCs/>
          <w:i w:val="0"/>
          <w:iCs w:val="0"/>
          <w:color w:val="000000" w:themeColor="text1"/>
          <w:szCs w:val="20"/>
        </w:rPr>
        <w:t xml:space="preserve">17. </w:t>
      </w:r>
      <w:r>
        <w:rPr>
          <w:b/>
          <w:bCs/>
          <w:i w:val="0"/>
          <w:iCs w:val="0"/>
          <w:color w:val="000000" w:themeColor="text1"/>
          <w:szCs w:val="20"/>
        </w:rPr>
        <w:t xml:space="preserve">void </w:t>
      </w:r>
      <w:proofErr w:type="gramStart"/>
      <w:r w:rsidR="00EE12A7" w:rsidRPr="00EE12A7">
        <w:rPr>
          <w:b/>
          <w:bCs/>
          <w:i w:val="0"/>
          <w:iCs w:val="0"/>
          <w:color w:val="000000" w:themeColor="text1"/>
          <w:szCs w:val="20"/>
        </w:rPr>
        <w:t>scale(</w:t>
      </w:r>
      <w:proofErr w:type="gramEnd"/>
      <w:r w:rsidR="00EE12A7" w:rsidRPr="00EE12A7">
        <w:rPr>
          <w:b/>
          <w:bCs/>
          <w:i w:val="0"/>
          <w:iCs w:val="0"/>
          <w:color w:val="000000" w:themeColor="text1"/>
          <w:szCs w:val="20"/>
        </w:rPr>
        <w:t xml:space="preserve">int </w:t>
      </w:r>
      <w:proofErr w:type="spellStart"/>
      <w:r w:rsidR="00EE12A7" w:rsidRPr="00EE12A7">
        <w:rPr>
          <w:b/>
          <w:bCs/>
          <w:i w:val="0"/>
          <w:iCs w:val="0"/>
          <w:color w:val="000000" w:themeColor="text1"/>
          <w:szCs w:val="20"/>
        </w:rPr>
        <w:t>i</w:t>
      </w:r>
      <w:proofErr w:type="spellEnd"/>
      <w:r w:rsidR="00EE12A7" w:rsidRPr="00EE12A7">
        <w:rPr>
          <w:b/>
          <w:bCs/>
          <w:i w:val="0"/>
          <w:iCs w:val="0"/>
          <w:color w:val="000000" w:themeColor="text1"/>
          <w:szCs w:val="20"/>
        </w:rPr>
        <w:t>)</w:t>
      </w:r>
    </w:p>
    <w:p w14:paraId="35C7EBAA" w14:textId="22878036" w:rsidR="00F635CA" w:rsidRDefault="00F635CA" w:rsidP="00B67B82">
      <w:pPr>
        <w:pStyle w:val="Caption"/>
        <w:spacing w:line="360" w:lineRule="auto"/>
        <w:rPr>
          <w:i w:val="0"/>
          <w:iCs w:val="0"/>
          <w:color w:val="000000" w:themeColor="text1"/>
          <w:szCs w:val="20"/>
        </w:rPr>
      </w:pPr>
      <w:r>
        <w:rPr>
          <w:b/>
          <w:bCs/>
          <w:i w:val="0"/>
          <w:iCs w:val="0"/>
          <w:color w:val="000000" w:themeColor="text1"/>
          <w:szCs w:val="20"/>
        </w:rPr>
        <w:tab/>
      </w:r>
      <w:r>
        <w:rPr>
          <w:i w:val="0"/>
          <w:iCs w:val="0"/>
          <w:color w:val="000000" w:themeColor="text1"/>
          <w:szCs w:val="20"/>
        </w:rPr>
        <w:t xml:space="preserve">Function used to </w:t>
      </w:r>
      <w:r w:rsidR="00EE12A7">
        <w:rPr>
          <w:i w:val="0"/>
          <w:iCs w:val="0"/>
          <w:color w:val="000000" w:themeColor="text1"/>
          <w:szCs w:val="20"/>
        </w:rPr>
        <w:t>scale the rectangular column as per the value present in the array.</w:t>
      </w:r>
    </w:p>
    <w:p w14:paraId="4EAC0280" w14:textId="3FB1798F" w:rsidR="00F635CA" w:rsidRDefault="00F635CA" w:rsidP="00B67B82">
      <w:pPr>
        <w:pStyle w:val="Caption"/>
        <w:spacing w:line="360" w:lineRule="auto"/>
        <w:rPr>
          <w:b/>
          <w:bCs/>
          <w:i w:val="0"/>
          <w:iCs w:val="0"/>
          <w:color w:val="000000" w:themeColor="text1"/>
          <w:szCs w:val="20"/>
        </w:rPr>
      </w:pPr>
      <w:r>
        <w:rPr>
          <w:b/>
          <w:bCs/>
          <w:i w:val="0"/>
          <w:iCs w:val="0"/>
          <w:color w:val="000000" w:themeColor="text1"/>
          <w:szCs w:val="20"/>
        </w:rPr>
        <w:t xml:space="preserve">18. void </w:t>
      </w:r>
      <w:proofErr w:type="gramStart"/>
      <w:r w:rsidR="00EE12A7" w:rsidRPr="00EE12A7">
        <w:rPr>
          <w:b/>
          <w:bCs/>
          <w:i w:val="0"/>
          <w:iCs w:val="0"/>
          <w:color w:val="000000" w:themeColor="text1"/>
          <w:szCs w:val="20"/>
        </w:rPr>
        <w:t>translate(</w:t>
      </w:r>
      <w:proofErr w:type="gramEnd"/>
      <w:r w:rsidR="00EE12A7" w:rsidRPr="00EE12A7">
        <w:rPr>
          <w:b/>
          <w:bCs/>
          <w:i w:val="0"/>
          <w:iCs w:val="0"/>
          <w:color w:val="000000" w:themeColor="text1"/>
          <w:szCs w:val="20"/>
        </w:rPr>
        <w:t xml:space="preserve">int </w:t>
      </w:r>
      <w:proofErr w:type="spellStart"/>
      <w:r w:rsidR="00EE12A7" w:rsidRPr="00EE12A7">
        <w:rPr>
          <w:b/>
          <w:bCs/>
          <w:i w:val="0"/>
          <w:iCs w:val="0"/>
          <w:color w:val="000000" w:themeColor="text1"/>
          <w:szCs w:val="20"/>
        </w:rPr>
        <w:t>i</w:t>
      </w:r>
      <w:proofErr w:type="spellEnd"/>
      <w:r w:rsidR="00EE12A7" w:rsidRPr="00EE12A7">
        <w:rPr>
          <w:b/>
          <w:bCs/>
          <w:i w:val="0"/>
          <w:iCs w:val="0"/>
          <w:color w:val="000000" w:themeColor="text1"/>
          <w:szCs w:val="20"/>
        </w:rPr>
        <w:t>)</w:t>
      </w:r>
    </w:p>
    <w:p w14:paraId="2487CF91" w14:textId="3F59DB6A" w:rsidR="00F635CA" w:rsidRDefault="00F635CA" w:rsidP="00B67B82">
      <w:pPr>
        <w:pStyle w:val="Caption"/>
        <w:spacing w:line="360" w:lineRule="auto"/>
        <w:rPr>
          <w:i w:val="0"/>
          <w:iCs w:val="0"/>
          <w:color w:val="000000" w:themeColor="text1"/>
          <w:szCs w:val="20"/>
        </w:rPr>
      </w:pPr>
      <w:r>
        <w:rPr>
          <w:b/>
          <w:bCs/>
          <w:i w:val="0"/>
          <w:iCs w:val="0"/>
          <w:color w:val="000000" w:themeColor="text1"/>
          <w:szCs w:val="20"/>
        </w:rPr>
        <w:tab/>
      </w:r>
      <w:r>
        <w:rPr>
          <w:i w:val="0"/>
          <w:iCs w:val="0"/>
          <w:color w:val="000000" w:themeColor="text1"/>
          <w:szCs w:val="20"/>
        </w:rPr>
        <w:t xml:space="preserve">Function used </w:t>
      </w:r>
      <w:r w:rsidR="002F09A8">
        <w:rPr>
          <w:i w:val="0"/>
          <w:iCs w:val="0"/>
          <w:color w:val="000000" w:themeColor="text1"/>
          <w:szCs w:val="20"/>
        </w:rPr>
        <w:t xml:space="preserve">find the </w:t>
      </w:r>
      <w:proofErr w:type="spellStart"/>
      <w:r w:rsidR="002F09A8">
        <w:rPr>
          <w:i w:val="0"/>
          <w:iCs w:val="0"/>
          <w:color w:val="000000" w:themeColor="text1"/>
          <w:szCs w:val="20"/>
        </w:rPr>
        <w:t>postion</w:t>
      </w:r>
      <w:proofErr w:type="spellEnd"/>
      <w:r w:rsidR="002F09A8">
        <w:rPr>
          <w:i w:val="0"/>
          <w:iCs w:val="0"/>
          <w:color w:val="000000" w:themeColor="text1"/>
          <w:szCs w:val="20"/>
        </w:rPr>
        <w:t xml:space="preserve"> for each of the array element in the displayed arrangement of </w:t>
      </w:r>
      <w:proofErr w:type="spellStart"/>
      <w:proofErr w:type="gramStart"/>
      <w:r w:rsidR="002F09A8">
        <w:rPr>
          <w:i w:val="0"/>
          <w:iCs w:val="0"/>
          <w:color w:val="000000" w:themeColor="text1"/>
          <w:szCs w:val="20"/>
        </w:rPr>
        <w:t>colmns</w:t>
      </w:r>
      <w:proofErr w:type="spellEnd"/>
      <w:r w:rsidR="002F09A8">
        <w:rPr>
          <w:i w:val="0"/>
          <w:iCs w:val="0"/>
          <w:color w:val="000000" w:themeColor="text1"/>
          <w:szCs w:val="20"/>
        </w:rPr>
        <w:t>.</w:t>
      </w:r>
      <w:r>
        <w:rPr>
          <w:i w:val="0"/>
          <w:iCs w:val="0"/>
          <w:color w:val="000000" w:themeColor="text1"/>
          <w:szCs w:val="20"/>
        </w:rPr>
        <w:t>.</w:t>
      </w:r>
      <w:proofErr w:type="gramEnd"/>
    </w:p>
    <w:p w14:paraId="4F4F3FA1" w14:textId="2D1556D9" w:rsidR="00F635CA" w:rsidRDefault="00F635CA" w:rsidP="00F635CA">
      <w:pPr>
        <w:pStyle w:val="Caption"/>
        <w:spacing w:line="360" w:lineRule="auto"/>
        <w:rPr>
          <w:b/>
          <w:bCs/>
          <w:i w:val="0"/>
          <w:iCs w:val="0"/>
          <w:color w:val="000000" w:themeColor="text1"/>
          <w:szCs w:val="20"/>
        </w:rPr>
      </w:pPr>
      <w:r>
        <w:rPr>
          <w:b/>
          <w:bCs/>
          <w:i w:val="0"/>
          <w:iCs w:val="0"/>
          <w:color w:val="000000" w:themeColor="text1"/>
          <w:szCs w:val="20"/>
        </w:rPr>
        <w:t xml:space="preserve">19. </w:t>
      </w:r>
      <w:r w:rsidR="002F09A8" w:rsidRPr="002F09A8">
        <w:rPr>
          <w:b/>
          <w:bCs/>
          <w:i w:val="0"/>
          <w:iCs w:val="0"/>
          <w:color w:val="000000" w:themeColor="text1"/>
          <w:szCs w:val="20"/>
        </w:rPr>
        <w:t xml:space="preserve">void </w:t>
      </w:r>
      <w:proofErr w:type="gramStart"/>
      <w:r w:rsidR="002F09A8" w:rsidRPr="002F09A8">
        <w:rPr>
          <w:b/>
          <w:bCs/>
          <w:i w:val="0"/>
          <w:iCs w:val="0"/>
          <w:color w:val="000000" w:themeColor="text1"/>
          <w:szCs w:val="20"/>
        </w:rPr>
        <w:t>multiply(</w:t>
      </w:r>
      <w:proofErr w:type="gramEnd"/>
      <w:r w:rsidR="002F09A8" w:rsidRPr="002F09A8">
        <w:rPr>
          <w:b/>
          <w:bCs/>
          <w:i w:val="0"/>
          <w:iCs w:val="0"/>
          <w:color w:val="000000" w:themeColor="text1"/>
          <w:szCs w:val="20"/>
        </w:rPr>
        <w:t>char x)</w:t>
      </w:r>
    </w:p>
    <w:p w14:paraId="2E48D10A" w14:textId="23FD1FFC" w:rsidR="00F635CA" w:rsidRDefault="00F635CA" w:rsidP="00F635CA">
      <w:pPr>
        <w:pStyle w:val="Caption"/>
        <w:spacing w:line="360" w:lineRule="auto"/>
        <w:rPr>
          <w:i w:val="0"/>
          <w:iCs w:val="0"/>
          <w:color w:val="000000" w:themeColor="text1"/>
          <w:szCs w:val="20"/>
        </w:rPr>
      </w:pPr>
      <w:r>
        <w:rPr>
          <w:b/>
          <w:bCs/>
          <w:i w:val="0"/>
          <w:iCs w:val="0"/>
          <w:color w:val="000000" w:themeColor="text1"/>
          <w:szCs w:val="20"/>
        </w:rPr>
        <w:lastRenderedPageBreak/>
        <w:tab/>
      </w:r>
      <w:r>
        <w:rPr>
          <w:i w:val="0"/>
          <w:iCs w:val="0"/>
          <w:color w:val="000000" w:themeColor="text1"/>
          <w:szCs w:val="20"/>
        </w:rPr>
        <w:t xml:space="preserve">Function used </w:t>
      </w:r>
      <w:r w:rsidR="002F09A8">
        <w:rPr>
          <w:i w:val="0"/>
          <w:iCs w:val="0"/>
          <w:color w:val="000000" w:themeColor="text1"/>
          <w:szCs w:val="20"/>
        </w:rPr>
        <w:t xml:space="preserve">in </w:t>
      </w:r>
      <w:proofErr w:type="gramStart"/>
      <w:r w:rsidR="002F09A8">
        <w:rPr>
          <w:i w:val="0"/>
          <w:iCs w:val="0"/>
          <w:color w:val="000000" w:themeColor="text1"/>
          <w:szCs w:val="20"/>
        </w:rPr>
        <w:t>translate(</w:t>
      </w:r>
      <w:proofErr w:type="gramEnd"/>
      <w:r w:rsidR="002F09A8">
        <w:rPr>
          <w:i w:val="0"/>
          <w:iCs w:val="0"/>
          <w:color w:val="000000" w:themeColor="text1"/>
          <w:szCs w:val="20"/>
        </w:rPr>
        <w:t xml:space="preserve">) and scale() function to multiply the as per the index of the array </w:t>
      </w:r>
      <w:proofErr w:type="spellStart"/>
      <w:r w:rsidR="002F09A8">
        <w:rPr>
          <w:i w:val="0"/>
          <w:iCs w:val="0"/>
          <w:color w:val="000000" w:themeColor="text1"/>
          <w:szCs w:val="20"/>
        </w:rPr>
        <w:t>elemnt</w:t>
      </w:r>
      <w:proofErr w:type="spellEnd"/>
      <w:r w:rsidR="002F09A8">
        <w:rPr>
          <w:i w:val="0"/>
          <w:iCs w:val="0"/>
          <w:color w:val="000000" w:themeColor="text1"/>
          <w:szCs w:val="20"/>
        </w:rPr>
        <w:t xml:space="preserve"> and as per the value at that index.</w:t>
      </w:r>
    </w:p>
    <w:p w14:paraId="785E9D98" w14:textId="6F8842B1" w:rsidR="00F635CA" w:rsidRDefault="00F635CA" w:rsidP="00F635CA">
      <w:pPr>
        <w:pStyle w:val="Caption"/>
        <w:spacing w:line="360" w:lineRule="auto"/>
        <w:rPr>
          <w:b/>
          <w:bCs/>
          <w:i w:val="0"/>
          <w:iCs w:val="0"/>
          <w:color w:val="000000" w:themeColor="text1"/>
          <w:szCs w:val="20"/>
        </w:rPr>
      </w:pPr>
      <w:r>
        <w:rPr>
          <w:b/>
          <w:bCs/>
          <w:i w:val="0"/>
          <w:iCs w:val="0"/>
          <w:color w:val="000000" w:themeColor="text1"/>
          <w:szCs w:val="20"/>
        </w:rPr>
        <w:t>20. v</w:t>
      </w:r>
      <w:r w:rsidR="002F09A8" w:rsidRPr="002F09A8">
        <w:rPr>
          <w:b/>
          <w:bCs/>
          <w:i w:val="0"/>
          <w:iCs w:val="0"/>
          <w:color w:val="000000" w:themeColor="text1"/>
          <w:szCs w:val="20"/>
        </w:rPr>
        <w:t xml:space="preserve">oid </w:t>
      </w:r>
      <w:proofErr w:type="gramStart"/>
      <w:r w:rsidR="002F09A8" w:rsidRPr="002F09A8">
        <w:rPr>
          <w:b/>
          <w:bCs/>
          <w:i w:val="0"/>
          <w:iCs w:val="0"/>
          <w:color w:val="000000" w:themeColor="text1"/>
          <w:szCs w:val="20"/>
        </w:rPr>
        <w:t>keys(</w:t>
      </w:r>
      <w:proofErr w:type="gramEnd"/>
      <w:r w:rsidR="002F09A8" w:rsidRPr="002F09A8">
        <w:rPr>
          <w:b/>
          <w:bCs/>
          <w:i w:val="0"/>
          <w:iCs w:val="0"/>
          <w:color w:val="000000" w:themeColor="text1"/>
          <w:szCs w:val="20"/>
        </w:rPr>
        <w:t>unsigned char key, int x, int y)</w:t>
      </w:r>
    </w:p>
    <w:p w14:paraId="6C6CC690" w14:textId="417F70E5" w:rsidR="00F635CA" w:rsidRDefault="00F635CA" w:rsidP="00F635CA">
      <w:pPr>
        <w:pStyle w:val="Caption"/>
        <w:spacing w:line="360" w:lineRule="auto"/>
        <w:rPr>
          <w:i w:val="0"/>
          <w:iCs w:val="0"/>
          <w:color w:val="000000" w:themeColor="text1"/>
          <w:szCs w:val="20"/>
        </w:rPr>
      </w:pPr>
      <w:r>
        <w:rPr>
          <w:b/>
          <w:bCs/>
          <w:i w:val="0"/>
          <w:iCs w:val="0"/>
          <w:color w:val="000000" w:themeColor="text1"/>
          <w:szCs w:val="20"/>
        </w:rPr>
        <w:tab/>
      </w:r>
      <w:r>
        <w:rPr>
          <w:i w:val="0"/>
          <w:iCs w:val="0"/>
          <w:color w:val="000000" w:themeColor="text1"/>
          <w:szCs w:val="20"/>
        </w:rPr>
        <w:t>Function used to</w:t>
      </w:r>
      <w:r w:rsidR="002F09A8">
        <w:rPr>
          <w:i w:val="0"/>
          <w:iCs w:val="0"/>
          <w:color w:val="000000" w:themeColor="text1"/>
          <w:szCs w:val="20"/>
        </w:rPr>
        <w:t xml:space="preserve"> change the value of type variable which determines the type of sorting algorithm to </w:t>
      </w:r>
      <w:proofErr w:type="spellStart"/>
      <w:r w:rsidR="002F09A8">
        <w:rPr>
          <w:i w:val="0"/>
          <w:iCs w:val="0"/>
          <w:color w:val="000000" w:themeColor="text1"/>
          <w:szCs w:val="20"/>
        </w:rPr>
        <w:t>visalize</w:t>
      </w:r>
      <w:r>
        <w:rPr>
          <w:i w:val="0"/>
          <w:iCs w:val="0"/>
          <w:color w:val="000000" w:themeColor="text1"/>
          <w:szCs w:val="20"/>
        </w:rPr>
        <w:t>.</w:t>
      </w:r>
      <w:r w:rsidR="002F09A8">
        <w:rPr>
          <w:i w:val="0"/>
          <w:iCs w:val="0"/>
          <w:color w:val="000000" w:themeColor="text1"/>
          <w:szCs w:val="20"/>
        </w:rPr>
        <w:t>the</w:t>
      </w:r>
      <w:proofErr w:type="spellEnd"/>
      <w:r w:rsidR="002F09A8">
        <w:rPr>
          <w:i w:val="0"/>
          <w:iCs w:val="0"/>
          <w:color w:val="000000" w:themeColor="text1"/>
          <w:szCs w:val="20"/>
        </w:rPr>
        <w:t xml:space="preserve"> value of type variable is changed as per the button pressed on keyboard.</w:t>
      </w:r>
    </w:p>
    <w:p w14:paraId="24D9F958" w14:textId="13811E5B" w:rsidR="003D7EDB" w:rsidRDefault="003D7EDB" w:rsidP="00F635CA">
      <w:pPr>
        <w:pStyle w:val="Caption"/>
        <w:spacing w:line="360" w:lineRule="auto"/>
        <w:rPr>
          <w:b/>
          <w:bCs/>
          <w:i w:val="0"/>
          <w:iCs w:val="0"/>
          <w:color w:val="000000" w:themeColor="text1"/>
          <w:szCs w:val="20"/>
        </w:rPr>
      </w:pPr>
      <w:r>
        <w:rPr>
          <w:b/>
          <w:bCs/>
          <w:i w:val="0"/>
          <w:iCs w:val="0"/>
          <w:color w:val="000000" w:themeColor="text1"/>
          <w:szCs w:val="20"/>
        </w:rPr>
        <w:t xml:space="preserve">21. </w:t>
      </w:r>
      <w:r w:rsidR="002F09A8" w:rsidRPr="002F09A8">
        <w:rPr>
          <w:b/>
          <w:bCs/>
          <w:i w:val="0"/>
          <w:iCs w:val="0"/>
          <w:color w:val="000000" w:themeColor="text1"/>
          <w:szCs w:val="20"/>
        </w:rPr>
        <w:t xml:space="preserve">void </w:t>
      </w:r>
      <w:proofErr w:type="spellStart"/>
      <w:proofErr w:type="gramStart"/>
      <w:r w:rsidR="002F09A8" w:rsidRPr="002F09A8">
        <w:rPr>
          <w:b/>
          <w:bCs/>
          <w:i w:val="0"/>
          <w:iCs w:val="0"/>
          <w:color w:val="000000" w:themeColor="text1"/>
          <w:szCs w:val="20"/>
        </w:rPr>
        <w:t>SpecialInput</w:t>
      </w:r>
      <w:proofErr w:type="spellEnd"/>
      <w:r w:rsidR="002F09A8" w:rsidRPr="002F09A8">
        <w:rPr>
          <w:b/>
          <w:bCs/>
          <w:i w:val="0"/>
          <w:iCs w:val="0"/>
          <w:color w:val="000000" w:themeColor="text1"/>
          <w:szCs w:val="20"/>
        </w:rPr>
        <w:t>(</w:t>
      </w:r>
      <w:proofErr w:type="gramEnd"/>
      <w:r w:rsidR="002F09A8" w:rsidRPr="002F09A8">
        <w:rPr>
          <w:b/>
          <w:bCs/>
          <w:i w:val="0"/>
          <w:iCs w:val="0"/>
          <w:color w:val="000000" w:themeColor="text1"/>
          <w:szCs w:val="20"/>
        </w:rPr>
        <w:t>int key, int x, int y)</w:t>
      </w:r>
    </w:p>
    <w:p w14:paraId="72E9539C" w14:textId="57CBC2E0" w:rsidR="003D7EDB" w:rsidRDefault="003D7EDB" w:rsidP="00F635CA">
      <w:pPr>
        <w:pStyle w:val="Caption"/>
        <w:spacing w:line="360" w:lineRule="auto"/>
        <w:rPr>
          <w:i w:val="0"/>
          <w:iCs w:val="0"/>
          <w:color w:val="000000" w:themeColor="text1"/>
          <w:szCs w:val="20"/>
        </w:rPr>
      </w:pPr>
      <w:r>
        <w:rPr>
          <w:b/>
          <w:bCs/>
          <w:i w:val="0"/>
          <w:iCs w:val="0"/>
          <w:color w:val="000000" w:themeColor="text1"/>
          <w:szCs w:val="20"/>
        </w:rPr>
        <w:tab/>
      </w:r>
      <w:r>
        <w:rPr>
          <w:i w:val="0"/>
          <w:iCs w:val="0"/>
          <w:color w:val="000000" w:themeColor="text1"/>
          <w:szCs w:val="20"/>
        </w:rPr>
        <w:t>Function used to</w:t>
      </w:r>
      <w:r w:rsidR="00636AF4">
        <w:rPr>
          <w:i w:val="0"/>
          <w:iCs w:val="0"/>
          <w:color w:val="000000" w:themeColor="text1"/>
          <w:szCs w:val="20"/>
        </w:rPr>
        <w:t xml:space="preserve"> </w:t>
      </w:r>
      <w:r w:rsidR="002F09A8">
        <w:rPr>
          <w:i w:val="0"/>
          <w:iCs w:val="0"/>
          <w:color w:val="000000" w:themeColor="text1"/>
          <w:szCs w:val="20"/>
        </w:rPr>
        <w:t xml:space="preserve">rotate the arrangement of array </w:t>
      </w:r>
      <w:proofErr w:type="spellStart"/>
      <w:r w:rsidR="002F09A8">
        <w:rPr>
          <w:i w:val="0"/>
          <w:iCs w:val="0"/>
          <w:color w:val="000000" w:themeColor="text1"/>
          <w:szCs w:val="20"/>
        </w:rPr>
        <w:t>elemnts</w:t>
      </w:r>
      <w:proofErr w:type="spellEnd"/>
      <w:r w:rsidR="002F09A8">
        <w:rPr>
          <w:i w:val="0"/>
          <w:iCs w:val="0"/>
          <w:color w:val="000000" w:themeColor="text1"/>
          <w:szCs w:val="20"/>
        </w:rPr>
        <w:t xml:space="preserve"> which are represented in form of cuboids. Either in x direction or y direction depending on button pressed.</w:t>
      </w:r>
    </w:p>
    <w:p w14:paraId="36372D04" w14:textId="14325C8A" w:rsidR="003B617A" w:rsidRDefault="003B617A" w:rsidP="003B617A">
      <w:pPr>
        <w:pStyle w:val="Caption"/>
        <w:spacing w:line="360" w:lineRule="auto"/>
        <w:rPr>
          <w:b/>
          <w:bCs/>
          <w:i w:val="0"/>
          <w:iCs w:val="0"/>
          <w:color w:val="000000" w:themeColor="text1"/>
          <w:szCs w:val="20"/>
        </w:rPr>
      </w:pPr>
      <w:r>
        <w:rPr>
          <w:b/>
          <w:bCs/>
          <w:i w:val="0"/>
          <w:iCs w:val="0"/>
          <w:color w:val="000000" w:themeColor="text1"/>
          <w:szCs w:val="20"/>
        </w:rPr>
        <w:t>2</w:t>
      </w:r>
      <w:r w:rsidR="002F09A8">
        <w:rPr>
          <w:b/>
          <w:bCs/>
          <w:i w:val="0"/>
          <w:iCs w:val="0"/>
          <w:color w:val="000000" w:themeColor="text1"/>
          <w:szCs w:val="20"/>
        </w:rPr>
        <w:t>2</w:t>
      </w:r>
      <w:r>
        <w:rPr>
          <w:b/>
          <w:bCs/>
          <w:i w:val="0"/>
          <w:iCs w:val="0"/>
          <w:color w:val="000000" w:themeColor="text1"/>
          <w:szCs w:val="20"/>
        </w:rPr>
        <w:t xml:space="preserve">. void </w:t>
      </w:r>
      <w:proofErr w:type="gramStart"/>
      <w:r w:rsidR="00976609">
        <w:rPr>
          <w:b/>
          <w:bCs/>
          <w:i w:val="0"/>
          <w:iCs w:val="0"/>
          <w:color w:val="000000" w:themeColor="text1"/>
          <w:szCs w:val="20"/>
        </w:rPr>
        <w:t>menu(</w:t>
      </w:r>
      <w:r w:rsidR="002F09A8">
        <w:rPr>
          <w:b/>
          <w:bCs/>
          <w:i w:val="0"/>
          <w:iCs w:val="0"/>
          <w:color w:val="000000" w:themeColor="text1"/>
          <w:szCs w:val="20"/>
        </w:rPr>
        <w:t xml:space="preserve"> int</w:t>
      </w:r>
      <w:proofErr w:type="gramEnd"/>
      <w:r w:rsidR="002F09A8">
        <w:rPr>
          <w:b/>
          <w:bCs/>
          <w:i w:val="0"/>
          <w:iCs w:val="0"/>
          <w:color w:val="000000" w:themeColor="text1"/>
          <w:szCs w:val="20"/>
        </w:rPr>
        <w:t xml:space="preserve"> n</w:t>
      </w:r>
      <w:r w:rsidR="00976609">
        <w:rPr>
          <w:b/>
          <w:bCs/>
          <w:i w:val="0"/>
          <w:iCs w:val="0"/>
          <w:color w:val="000000" w:themeColor="text1"/>
          <w:szCs w:val="20"/>
        </w:rPr>
        <w:t>)</w:t>
      </w:r>
    </w:p>
    <w:p w14:paraId="7395888E" w14:textId="0C3762B9" w:rsidR="00F90D1E" w:rsidRDefault="003B617A" w:rsidP="003B617A">
      <w:pPr>
        <w:pStyle w:val="Caption"/>
        <w:spacing w:line="360" w:lineRule="auto"/>
        <w:rPr>
          <w:i w:val="0"/>
          <w:iCs w:val="0"/>
          <w:color w:val="000000" w:themeColor="text1"/>
          <w:szCs w:val="20"/>
        </w:rPr>
        <w:sectPr w:rsidR="00F90D1E" w:rsidSect="00B67B82">
          <w:footerReference w:type="default" r:id="rId42"/>
          <w:type w:val="continuous"/>
          <w:pgSz w:w="12240" w:h="15840" w:code="1"/>
          <w:pgMar w:top="1008" w:right="1800" w:bottom="1440" w:left="1800" w:header="720" w:footer="720" w:gutter="0"/>
          <w:cols w:space="720"/>
          <w:docGrid w:linePitch="360"/>
        </w:sectPr>
      </w:pPr>
      <w:r>
        <w:rPr>
          <w:b/>
          <w:bCs/>
          <w:i w:val="0"/>
          <w:iCs w:val="0"/>
          <w:color w:val="000000" w:themeColor="text1"/>
          <w:szCs w:val="20"/>
        </w:rPr>
        <w:tab/>
      </w:r>
      <w:r>
        <w:rPr>
          <w:i w:val="0"/>
          <w:iCs w:val="0"/>
          <w:color w:val="000000" w:themeColor="text1"/>
          <w:szCs w:val="20"/>
        </w:rPr>
        <w:t>Function to d</w:t>
      </w:r>
      <w:r w:rsidR="00976609">
        <w:rPr>
          <w:i w:val="0"/>
          <w:iCs w:val="0"/>
          <w:color w:val="000000" w:themeColor="text1"/>
          <w:szCs w:val="20"/>
        </w:rPr>
        <w:t xml:space="preserve">isplay menu and process menu </w:t>
      </w:r>
      <w:proofErr w:type="spellStart"/>
      <w:proofErr w:type="gramStart"/>
      <w:r w:rsidR="00976609">
        <w:rPr>
          <w:i w:val="0"/>
          <w:iCs w:val="0"/>
          <w:color w:val="000000" w:themeColor="text1"/>
          <w:szCs w:val="20"/>
        </w:rPr>
        <w:t>events</w:t>
      </w:r>
      <w:r>
        <w:rPr>
          <w:i w:val="0"/>
          <w:iCs w:val="0"/>
          <w:color w:val="000000" w:themeColor="text1"/>
          <w:szCs w:val="20"/>
        </w:rPr>
        <w:t>.</w:t>
      </w:r>
      <w:r w:rsidR="002F09A8">
        <w:rPr>
          <w:i w:val="0"/>
          <w:iCs w:val="0"/>
          <w:color w:val="000000" w:themeColor="text1"/>
          <w:szCs w:val="20"/>
        </w:rPr>
        <w:t>Used</w:t>
      </w:r>
      <w:proofErr w:type="spellEnd"/>
      <w:proofErr w:type="gramEnd"/>
      <w:r w:rsidR="002F09A8">
        <w:rPr>
          <w:i w:val="0"/>
          <w:iCs w:val="0"/>
          <w:color w:val="000000" w:themeColor="text1"/>
          <w:szCs w:val="20"/>
        </w:rPr>
        <w:t xml:space="preserve"> to change the value of order variable .</w:t>
      </w:r>
      <w:proofErr w:type="spellStart"/>
      <w:r w:rsidR="002F09A8">
        <w:rPr>
          <w:i w:val="0"/>
          <w:iCs w:val="0"/>
          <w:color w:val="000000" w:themeColor="text1"/>
          <w:szCs w:val="20"/>
        </w:rPr>
        <w:t>ord</w:t>
      </w:r>
      <w:proofErr w:type="spellEnd"/>
      <w:r w:rsidR="002F09A8">
        <w:rPr>
          <w:i w:val="0"/>
          <w:iCs w:val="0"/>
          <w:color w:val="000000" w:themeColor="text1"/>
          <w:szCs w:val="20"/>
        </w:rPr>
        <w:t xml:space="preserve"> variable determines the sorting order of the array either ascending or descending.</w:t>
      </w:r>
    </w:p>
    <w:p w14:paraId="5FCDEB7B" w14:textId="26F72D67" w:rsidR="00DA6E7A" w:rsidRDefault="00DA6E7A" w:rsidP="003B617A">
      <w:pPr>
        <w:pStyle w:val="Caption"/>
        <w:spacing w:line="360" w:lineRule="auto"/>
        <w:rPr>
          <w:i w:val="0"/>
          <w:iCs w:val="0"/>
          <w:color w:val="000000" w:themeColor="text1"/>
          <w:szCs w:val="20"/>
        </w:rPr>
        <w:sectPr w:rsidR="00DA6E7A" w:rsidSect="00B67B82">
          <w:type w:val="continuous"/>
          <w:pgSz w:w="12240" w:h="15840" w:code="1"/>
          <w:pgMar w:top="1008" w:right="1800" w:bottom="1440" w:left="1800" w:header="720" w:footer="720" w:gutter="0"/>
          <w:cols w:space="720"/>
          <w:docGrid w:linePitch="360"/>
        </w:sectPr>
      </w:pPr>
    </w:p>
    <w:p w14:paraId="3C27F0A3" w14:textId="77777777" w:rsidR="002F09A8" w:rsidRDefault="002F09A8" w:rsidP="49A007C8">
      <w:pPr>
        <w:pStyle w:val="Caption"/>
        <w:rPr>
          <w:b/>
          <w:bCs/>
          <w:i w:val="0"/>
          <w:iCs w:val="0"/>
          <w:color w:val="000000" w:themeColor="text1"/>
          <w:szCs w:val="20"/>
        </w:rPr>
      </w:pPr>
    </w:p>
    <w:p w14:paraId="46535568" w14:textId="77777777" w:rsidR="002F09A8" w:rsidRDefault="002F09A8" w:rsidP="49A007C8">
      <w:pPr>
        <w:pStyle w:val="Caption"/>
        <w:rPr>
          <w:b/>
          <w:bCs/>
          <w:i w:val="0"/>
          <w:iCs w:val="0"/>
          <w:color w:val="000000" w:themeColor="text1"/>
          <w:sz w:val="28"/>
        </w:rPr>
      </w:pPr>
    </w:p>
    <w:p w14:paraId="550D9656" w14:textId="77777777" w:rsidR="002F09A8" w:rsidRDefault="002F09A8" w:rsidP="49A007C8">
      <w:pPr>
        <w:pStyle w:val="Caption"/>
        <w:rPr>
          <w:b/>
          <w:bCs/>
          <w:i w:val="0"/>
          <w:iCs w:val="0"/>
          <w:color w:val="000000" w:themeColor="text1"/>
          <w:sz w:val="28"/>
        </w:rPr>
      </w:pPr>
    </w:p>
    <w:p w14:paraId="0321D54A" w14:textId="77777777" w:rsidR="002F09A8" w:rsidRDefault="002F09A8" w:rsidP="49A007C8">
      <w:pPr>
        <w:pStyle w:val="Caption"/>
        <w:rPr>
          <w:b/>
          <w:bCs/>
          <w:i w:val="0"/>
          <w:iCs w:val="0"/>
          <w:color w:val="000000" w:themeColor="text1"/>
          <w:sz w:val="28"/>
        </w:rPr>
      </w:pPr>
    </w:p>
    <w:p w14:paraId="572187DC" w14:textId="77777777" w:rsidR="002F09A8" w:rsidRDefault="002F09A8" w:rsidP="49A007C8">
      <w:pPr>
        <w:pStyle w:val="Caption"/>
        <w:rPr>
          <w:b/>
          <w:bCs/>
          <w:i w:val="0"/>
          <w:iCs w:val="0"/>
          <w:color w:val="000000" w:themeColor="text1"/>
          <w:sz w:val="28"/>
        </w:rPr>
      </w:pPr>
    </w:p>
    <w:p w14:paraId="2D5C9949" w14:textId="77777777" w:rsidR="002F09A8" w:rsidRDefault="002F09A8" w:rsidP="49A007C8">
      <w:pPr>
        <w:pStyle w:val="Caption"/>
        <w:rPr>
          <w:b/>
          <w:bCs/>
          <w:i w:val="0"/>
          <w:iCs w:val="0"/>
          <w:color w:val="000000" w:themeColor="text1"/>
          <w:sz w:val="28"/>
        </w:rPr>
      </w:pPr>
    </w:p>
    <w:p w14:paraId="1ABAB13D" w14:textId="77777777" w:rsidR="002F09A8" w:rsidRDefault="002F09A8" w:rsidP="49A007C8">
      <w:pPr>
        <w:pStyle w:val="Caption"/>
        <w:rPr>
          <w:b/>
          <w:bCs/>
          <w:i w:val="0"/>
          <w:iCs w:val="0"/>
          <w:color w:val="000000" w:themeColor="text1"/>
          <w:sz w:val="28"/>
        </w:rPr>
      </w:pPr>
    </w:p>
    <w:p w14:paraId="0F999A64" w14:textId="77777777" w:rsidR="002F09A8" w:rsidRDefault="002F09A8" w:rsidP="49A007C8">
      <w:pPr>
        <w:pStyle w:val="Caption"/>
        <w:rPr>
          <w:b/>
          <w:bCs/>
          <w:i w:val="0"/>
          <w:iCs w:val="0"/>
          <w:color w:val="000000" w:themeColor="text1"/>
          <w:sz w:val="28"/>
        </w:rPr>
      </w:pPr>
    </w:p>
    <w:p w14:paraId="1DC21F07" w14:textId="77777777" w:rsidR="002F09A8" w:rsidRDefault="002F09A8" w:rsidP="49A007C8">
      <w:pPr>
        <w:pStyle w:val="Caption"/>
        <w:rPr>
          <w:b/>
          <w:bCs/>
          <w:i w:val="0"/>
          <w:iCs w:val="0"/>
          <w:color w:val="000000" w:themeColor="text1"/>
          <w:sz w:val="28"/>
        </w:rPr>
      </w:pPr>
    </w:p>
    <w:p w14:paraId="489A6B55" w14:textId="77777777" w:rsidR="002F09A8" w:rsidRDefault="002F09A8" w:rsidP="49A007C8">
      <w:pPr>
        <w:pStyle w:val="Caption"/>
        <w:rPr>
          <w:b/>
          <w:bCs/>
          <w:i w:val="0"/>
          <w:iCs w:val="0"/>
          <w:color w:val="000000" w:themeColor="text1"/>
          <w:sz w:val="28"/>
        </w:rPr>
      </w:pPr>
    </w:p>
    <w:p w14:paraId="18FA4E3D" w14:textId="77777777" w:rsidR="002F09A8" w:rsidRDefault="002F09A8" w:rsidP="49A007C8">
      <w:pPr>
        <w:pStyle w:val="Caption"/>
        <w:rPr>
          <w:b/>
          <w:bCs/>
          <w:i w:val="0"/>
          <w:iCs w:val="0"/>
          <w:color w:val="000000" w:themeColor="text1"/>
          <w:sz w:val="28"/>
        </w:rPr>
      </w:pPr>
    </w:p>
    <w:p w14:paraId="4DDBACB1" w14:textId="77777777" w:rsidR="002F09A8" w:rsidRDefault="002F09A8" w:rsidP="49A007C8">
      <w:pPr>
        <w:pStyle w:val="Caption"/>
        <w:rPr>
          <w:b/>
          <w:bCs/>
          <w:i w:val="0"/>
          <w:iCs w:val="0"/>
          <w:color w:val="000000" w:themeColor="text1"/>
          <w:sz w:val="28"/>
        </w:rPr>
      </w:pPr>
    </w:p>
    <w:p w14:paraId="74B71B81" w14:textId="77777777" w:rsidR="002F09A8" w:rsidRDefault="002F09A8" w:rsidP="49A007C8">
      <w:pPr>
        <w:pStyle w:val="Caption"/>
        <w:rPr>
          <w:b/>
          <w:bCs/>
          <w:i w:val="0"/>
          <w:iCs w:val="0"/>
          <w:color w:val="000000" w:themeColor="text1"/>
          <w:sz w:val="28"/>
        </w:rPr>
      </w:pPr>
    </w:p>
    <w:p w14:paraId="39FCF37A" w14:textId="77777777" w:rsidR="002F09A8" w:rsidRDefault="002F09A8" w:rsidP="49A007C8">
      <w:pPr>
        <w:pStyle w:val="Caption"/>
        <w:rPr>
          <w:b/>
          <w:bCs/>
          <w:i w:val="0"/>
          <w:iCs w:val="0"/>
          <w:color w:val="000000" w:themeColor="text1"/>
          <w:sz w:val="28"/>
        </w:rPr>
      </w:pPr>
    </w:p>
    <w:p w14:paraId="4402491E" w14:textId="2FA7232B" w:rsidR="00CC6377" w:rsidRDefault="006B247D" w:rsidP="49A007C8">
      <w:pPr>
        <w:pStyle w:val="Caption"/>
        <w:rPr>
          <w:i w:val="0"/>
          <w:iCs w:val="0"/>
          <w:color w:val="FF0000"/>
          <w:sz w:val="20"/>
          <w:szCs w:val="20"/>
        </w:rPr>
      </w:pPr>
      <w:r>
        <w:rPr>
          <w:b/>
          <w:bCs/>
          <w:i w:val="0"/>
          <w:iCs w:val="0"/>
          <w:color w:val="000000" w:themeColor="text1"/>
          <w:sz w:val="28"/>
        </w:rPr>
        <w:lastRenderedPageBreak/>
        <w:t>4.</w:t>
      </w:r>
      <w:r w:rsidR="00CB338A">
        <w:rPr>
          <w:b/>
          <w:bCs/>
          <w:i w:val="0"/>
          <w:iCs w:val="0"/>
          <w:color w:val="000000" w:themeColor="text1"/>
          <w:sz w:val="28"/>
        </w:rPr>
        <w:t>3</w:t>
      </w:r>
      <w:r>
        <w:rPr>
          <w:b/>
          <w:bCs/>
          <w:i w:val="0"/>
          <w:iCs w:val="0"/>
          <w:color w:val="000000" w:themeColor="text1"/>
          <w:sz w:val="28"/>
        </w:rPr>
        <w:t xml:space="preserve"> </w:t>
      </w:r>
      <w:r w:rsidR="003F33F7">
        <w:rPr>
          <w:b/>
          <w:bCs/>
          <w:i w:val="0"/>
          <w:iCs w:val="0"/>
          <w:color w:val="000000" w:themeColor="text1"/>
          <w:sz w:val="28"/>
        </w:rPr>
        <w:t>Source code</w:t>
      </w:r>
    </w:p>
    <w:p w14:paraId="19A2FBB6" w14:textId="2FAB16FF" w:rsidR="006B247D" w:rsidRPr="00CC6377" w:rsidRDefault="49A007C8" w:rsidP="49A007C8">
      <w:pPr>
        <w:pStyle w:val="Caption"/>
        <w:rPr>
          <w:i w:val="0"/>
          <w:iCs w:val="0"/>
          <w:color w:val="FF0000"/>
          <w:sz w:val="20"/>
          <w:szCs w:val="20"/>
        </w:rPr>
      </w:pPr>
      <w:r w:rsidRPr="49A007C8">
        <w:rPr>
          <w:b/>
          <w:bCs/>
          <w:i w:val="0"/>
          <w:iCs w:val="0"/>
          <w:color w:val="000000" w:themeColor="text1"/>
          <w:sz w:val="28"/>
          <w:szCs w:val="28"/>
        </w:rPr>
        <w:t xml:space="preserve"> </w:t>
      </w:r>
      <w:proofErr w:type="spellStart"/>
      <w:r w:rsidRPr="49A007C8">
        <w:rPr>
          <w:b/>
          <w:bCs/>
          <w:i w:val="0"/>
          <w:iCs w:val="0"/>
          <w:color w:val="000000" w:themeColor="text1"/>
          <w:sz w:val="28"/>
          <w:szCs w:val="28"/>
        </w:rPr>
        <w:t>main.c</w:t>
      </w:r>
      <w:proofErr w:type="spellEnd"/>
    </w:p>
    <w:p w14:paraId="4BD3B6D9" w14:textId="77777777" w:rsidR="003B2C90" w:rsidRDefault="003B2C90" w:rsidP="7ED936CF">
      <w:pPr>
        <w:shd w:val="clear" w:color="auto" w:fill="FFFFFF" w:themeFill="background1"/>
        <w:suppressAutoHyphens w:val="0"/>
        <w:spacing w:line="285" w:lineRule="atLeast"/>
        <w:rPr>
          <w:rFonts w:ascii="Consolas" w:eastAsia="Consolas" w:hAnsi="Consolas" w:cs="Consolas"/>
          <w:color w:val="000000" w:themeColor="text1"/>
          <w:sz w:val="21"/>
          <w:szCs w:val="21"/>
        </w:rPr>
      </w:pPr>
    </w:p>
    <w:p w14:paraId="07253A1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#include &lt;GL/</w:t>
      </w:r>
      <w:proofErr w:type="spellStart"/>
      <w:r w:rsidRPr="00795E92">
        <w:rPr>
          <w:rFonts w:ascii="Consolas" w:hAnsi="Consolas"/>
          <w:color w:val="000000"/>
          <w:sz w:val="20"/>
          <w:szCs w:val="20"/>
          <w:lang w:eastAsia="en-US" w:bidi="kn-IN"/>
        </w:rPr>
        <w:t>glut.h</w:t>
      </w:r>
      <w:proofErr w:type="spellEnd"/>
      <w:r w:rsidRPr="00795E92">
        <w:rPr>
          <w:rFonts w:ascii="Consolas" w:hAnsi="Consolas"/>
          <w:color w:val="000000"/>
          <w:sz w:val="20"/>
          <w:szCs w:val="20"/>
          <w:lang w:eastAsia="en-US" w:bidi="kn-IN"/>
        </w:rPr>
        <w:t>&gt;</w:t>
      </w:r>
    </w:p>
    <w:p w14:paraId="3A32D88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#include &lt;</w:t>
      </w:r>
      <w:proofErr w:type="spellStart"/>
      <w:r w:rsidRPr="00795E92">
        <w:rPr>
          <w:rFonts w:ascii="Consolas" w:hAnsi="Consolas"/>
          <w:color w:val="000000"/>
          <w:sz w:val="20"/>
          <w:szCs w:val="20"/>
          <w:lang w:eastAsia="en-US" w:bidi="kn-IN"/>
        </w:rPr>
        <w:t>stdio.h</w:t>
      </w:r>
      <w:proofErr w:type="spellEnd"/>
      <w:r w:rsidRPr="00795E92">
        <w:rPr>
          <w:rFonts w:ascii="Consolas" w:hAnsi="Consolas"/>
          <w:color w:val="000000"/>
          <w:sz w:val="20"/>
          <w:szCs w:val="20"/>
          <w:lang w:eastAsia="en-US" w:bidi="kn-IN"/>
        </w:rPr>
        <w:t>&gt;</w:t>
      </w:r>
    </w:p>
    <w:p w14:paraId="4BAA82A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#include &lt;</w:t>
      </w:r>
      <w:proofErr w:type="spellStart"/>
      <w:r w:rsidRPr="00795E92">
        <w:rPr>
          <w:rFonts w:ascii="Consolas" w:hAnsi="Consolas"/>
          <w:color w:val="000000"/>
          <w:sz w:val="20"/>
          <w:szCs w:val="20"/>
          <w:lang w:eastAsia="en-US" w:bidi="kn-IN"/>
        </w:rPr>
        <w:t>stdlib.h</w:t>
      </w:r>
      <w:proofErr w:type="spellEnd"/>
      <w:r w:rsidRPr="00795E92">
        <w:rPr>
          <w:rFonts w:ascii="Consolas" w:hAnsi="Consolas"/>
          <w:color w:val="000000"/>
          <w:sz w:val="20"/>
          <w:szCs w:val="20"/>
          <w:lang w:eastAsia="en-US" w:bidi="kn-IN"/>
        </w:rPr>
        <w:t>&gt;</w:t>
      </w:r>
    </w:p>
    <w:p w14:paraId="6762E39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#include &lt;</w:t>
      </w:r>
      <w:proofErr w:type="spellStart"/>
      <w:r w:rsidRPr="00795E92">
        <w:rPr>
          <w:rFonts w:ascii="Consolas" w:hAnsi="Consolas"/>
          <w:color w:val="000000"/>
          <w:sz w:val="20"/>
          <w:szCs w:val="20"/>
          <w:lang w:eastAsia="en-US" w:bidi="kn-IN"/>
        </w:rPr>
        <w:t>time.h</w:t>
      </w:r>
      <w:proofErr w:type="spellEnd"/>
      <w:r w:rsidRPr="00795E92">
        <w:rPr>
          <w:rFonts w:ascii="Consolas" w:hAnsi="Consolas"/>
          <w:color w:val="000000"/>
          <w:sz w:val="20"/>
          <w:szCs w:val="20"/>
          <w:lang w:eastAsia="en-US" w:bidi="kn-IN"/>
        </w:rPr>
        <w:t>&gt;</w:t>
      </w:r>
    </w:p>
    <w:p w14:paraId="57C1BDB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#include &lt;</w:t>
      </w:r>
      <w:proofErr w:type="spellStart"/>
      <w:r w:rsidRPr="00795E92">
        <w:rPr>
          <w:rFonts w:ascii="Consolas" w:hAnsi="Consolas"/>
          <w:color w:val="000000"/>
          <w:sz w:val="20"/>
          <w:szCs w:val="20"/>
          <w:lang w:eastAsia="en-US" w:bidi="kn-IN"/>
        </w:rPr>
        <w:t>string.h</w:t>
      </w:r>
      <w:proofErr w:type="spellEnd"/>
      <w:r w:rsidRPr="00795E92">
        <w:rPr>
          <w:rFonts w:ascii="Consolas" w:hAnsi="Consolas"/>
          <w:color w:val="000000"/>
          <w:sz w:val="20"/>
          <w:szCs w:val="20"/>
          <w:lang w:eastAsia="en-US" w:bidi="kn-IN"/>
        </w:rPr>
        <w:t>&gt;</w:t>
      </w:r>
    </w:p>
    <w:p w14:paraId="3E97251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#define STB_IMAGE_IMPLEMENTATION</w:t>
      </w:r>
    </w:p>
    <w:p w14:paraId="4776AB8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roofErr w:type="spellStart"/>
      <w:r w:rsidRPr="00795E92">
        <w:rPr>
          <w:rFonts w:ascii="Consolas" w:hAnsi="Consolas"/>
          <w:color w:val="000000"/>
          <w:sz w:val="20"/>
          <w:szCs w:val="20"/>
          <w:lang w:eastAsia="en-US" w:bidi="kn-IN"/>
        </w:rPr>
        <w:t>include"stb_image.h</w:t>
      </w:r>
      <w:proofErr w:type="spellEnd"/>
      <w:r w:rsidRPr="00795E92">
        <w:rPr>
          <w:rFonts w:ascii="Consolas" w:hAnsi="Consolas"/>
          <w:color w:val="000000"/>
          <w:sz w:val="20"/>
          <w:szCs w:val="20"/>
          <w:lang w:eastAsia="en-US" w:bidi="kn-IN"/>
        </w:rPr>
        <w:t>"</w:t>
      </w:r>
    </w:p>
    <w:p w14:paraId="2E9E975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unsigned int bg2;</w:t>
      </w:r>
    </w:p>
    <w:p w14:paraId="152164F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3D2A0DB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void displayScene2();</w:t>
      </w:r>
    </w:p>
    <w:p w14:paraId="115D577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spellStart"/>
      <w:proofErr w:type="gramStart"/>
      <w:r w:rsidRPr="00795E92">
        <w:rPr>
          <w:rFonts w:ascii="Consolas" w:hAnsi="Consolas"/>
          <w:color w:val="000000"/>
          <w:sz w:val="20"/>
          <w:szCs w:val="20"/>
          <w:lang w:eastAsia="en-US" w:bidi="kn-IN"/>
        </w:rPr>
        <w:t>loadBackground</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w:t>
      </w:r>
    </w:p>
    <w:p w14:paraId="44F0266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4BFCFDA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roofErr w:type="spellStart"/>
      <w:r w:rsidRPr="00795E92">
        <w:rPr>
          <w:rFonts w:ascii="Consolas" w:hAnsi="Consolas"/>
          <w:color w:val="000000"/>
          <w:sz w:val="20"/>
          <w:szCs w:val="20"/>
          <w:lang w:eastAsia="en-US" w:bidi="kn-IN"/>
        </w:rPr>
        <w:t>GLint</w:t>
      </w:r>
      <w:proofErr w:type="spellEnd"/>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osq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3][4] = {{0, 1, 1, 0}, {0, 0, 1, 1}, {1, 1, 1, 1}};</w:t>
      </w:r>
    </w:p>
    <w:p w14:paraId="439CB6A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roofErr w:type="spellStart"/>
      <w:r w:rsidRPr="00795E92">
        <w:rPr>
          <w:rFonts w:ascii="Consolas" w:hAnsi="Consolas"/>
          <w:color w:val="000000"/>
          <w:sz w:val="20"/>
          <w:szCs w:val="20"/>
          <w:lang w:eastAsia="en-US" w:bidi="kn-IN"/>
        </w:rPr>
        <w:t>GLint</w:t>
      </w:r>
      <w:proofErr w:type="spellEnd"/>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3][4] = {{0, 1, 1, 0}, {0, 0, 1, 1}, {1, 1, 1, 1}};</w:t>
      </w:r>
    </w:p>
    <w:p w14:paraId="6E18189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roofErr w:type="spellStart"/>
      <w:r w:rsidRPr="00795E92">
        <w:rPr>
          <w:rFonts w:ascii="Consolas" w:hAnsi="Consolas"/>
          <w:color w:val="000000"/>
          <w:sz w:val="20"/>
          <w:szCs w:val="20"/>
          <w:lang w:eastAsia="en-US" w:bidi="kn-IN"/>
        </w:rPr>
        <w:t>GLint</w:t>
      </w:r>
      <w:proofErr w:type="spellEnd"/>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tsq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3][4] = {{0, 1, 1, 0}, {0, 0, 1, 1}, {1, 1, 1, 1}};</w:t>
      </w:r>
    </w:p>
    <w:p w14:paraId="2D73E5E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roofErr w:type="spellStart"/>
      <w:r w:rsidRPr="00795E92">
        <w:rPr>
          <w:rFonts w:ascii="Consolas" w:hAnsi="Consolas"/>
          <w:color w:val="000000"/>
          <w:sz w:val="20"/>
          <w:szCs w:val="20"/>
          <w:lang w:eastAsia="en-US" w:bidi="kn-IN"/>
        </w:rPr>
        <w:t>GLint</w:t>
      </w:r>
      <w:proofErr w:type="spellEnd"/>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scalem</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3][3] = {{1, 0, 0}, {0, 1, 0}, {0, 0, 1}};</w:t>
      </w:r>
    </w:p>
    <w:p w14:paraId="52474D0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roofErr w:type="spellStart"/>
      <w:r w:rsidRPr="00795E92">
        <w:rPr>
          <w:rFonts w:ascii="Consolas" w:hAnsi="Consolas"/>
          <w:color w:val="000000"/>
          <w:sz w:val="20"/>
          <w:szCs w:val="20"/>
          <w:lang w:eastAsia="en-US" w:bidi="kn-IN"/>
        </w:rPr>
        <w:t>GLint</w:t>
      </w:r>
      <w:proofErr w:type="spellEnd"/>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transm</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3][3] = {{1, 0, 0}, {0, 1, 0}, {0, 0, 1}};</w:t>
      </w:r>
    </w:p>
    <w:p w14:paraId="14638A7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roofErr w:type="spellStart"/>
      <w:r w:rsidRPr="00795E92">
        <w:rPr>
          <w:rFonts w:ascii="Consolas" w:hAnsi="Consolas"/>
          <w:color w:val="000000"/>
          <w:sz w:val="20"/>
          <w:szCs w:val="20"/>
          <w:lang w:eastAsia="en-US" w:bidi="kn-IN"/>
        </w:rPr>
        <w:t>GLint</w:t>
      </w:r>
      <w:proofErr w:type="spellEnd"/>
      <w:r w:rsidRPr="00795E92">
        <w:rPr>
          <w:rFonts w:ascii="Consolas" w:hAnsi="Consolas"/>
          <w:color w:val="000000"/>
          <w:sz w:val="20"/>
          <w:szCs w:val="20"/>
          <w:lang w:eastAsia="en-US" w:bidi="kn-IN"/>
        </w:rPr>
        <w:t xml:space="preserve"> *a;</w:t>
      </w:r>
    </w:p>
    <w:p w14:paraId="49C2FD0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roofErr w:type="spellStart"/>
      <w:r w:rsidRPr="00795E92">
        <w:rPr>
          <w:rFonts w:ascii="Consolas" w:hAnsi="Consolas"/>
          <w:color w:val="000000"/>
          <w:sz w:val="20"/>
          <w:szCs w:val="20"/>
          <w:lang w:eastAsia="en-US" w:bidi="kn-IN"/>
        </w:rPr>
        <w:t>GLint</w:t>
      </w:r>
      <w:proofErr w:type="spellEnd"/>
      <w:r w:rsidRPr="00795E92">
        <w:rPr>
          <w:rFonts w:ascii="Consolas" w:hAnsi="Consolas"/>
          <w:color w:val="000000"/>
          <w:sz w:val="20"/>
          <w:szCs w:val="20"/>
          <w:lang w:eastAsia="en-US" w:bidi="kn-IN"/>
        </w:rPr>
        <w:t xml:space="preserve"> n;</w:t>
      </w:r>
    </w:p>
    <w:p w14:paraId="58719F3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char type = 'r';</w:t>
      </w:r>
    </w:p>
    <w:p w14:paraId="19F5676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char order = 'a';</w:t>
      </w:r>
    </w:p>
    <w:p w14:paraId="768DC31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int font = 0;</w:t>
      </w:r>
    </w:p>
    <w:p w14:paraId="3783662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46F2198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static </w:t>
      </w:r>
      <w:proofErr w:type="spellStart"/>
      <w:r w:rsidRPr="00795E92">
        <w:rPr>
          <w:rFonts w:ascii="Consolas" w:hAnsi="Consolas"/>
          <w:color w:val="000000"/>
          <w:sz w:val="20"/>
          <w:szCs w:val="20"/>
          <w:lang w:eastAsia="en-US" w:bidi="kn-IN"/>
        </w:rPr>
        <w:t>GLfloat</w:t>
      </w:r>
      <w:proofErr w:type="spellEnd"/>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theta[</w:t>
      </w:r>
      <w:proofErr w:type="gramEnd"/>
      <w:r w:rsidRPr="00795E92">
        <w:rPr>
          <w:rFonts w:ascii="Consolas" w:hAnsi="Consolas"/>
          <w:color w:val="000000"/>
          <w:sz w:val="20"/>
          <w:szCs w:val="20"/>
          <w:lang w:eastAsia="en-US" w:bidi="kn-IN"/>
        </w:rPr>
        <w:t>] = {0.0, 0.0, 0.0};</w:t>
      </w:r>
    </w:p>
    <w:p w14:paraId="50C9BDC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static </w:t>
      </w:r>
      <w:proofErr w:type="spellStart"/>
      <w:r w:rsidRPr="00795E92">
        <w:rPr>
          <w:rFonts w:ascii="Consolas" w:hAnsi="Consolas"/>
          <w:color w:val="000000"/>
          <w:sz w:val="20"/>
          <w:szCs w:val="20"/>
          <w:lang w:eastAsia="en-US" w:bidi="kn-IN"/>
        </w:rPr>
        <w:t>GLint</w:t>
      </w:r>
      <w:proofErr w:type="spellEnd"/>
      <w:r w:rsidRPr="00795E92">
        <w:rPr>
          <w:rFonts w:ascii="Consolas" w:hAnsi="Consolas"/>
          <w:color w:val="000000"/>
          <w:sz w:val="20"/>
          <w:szCs w:val="20"/>
          <w:lang w:eastAsia="en-US" w:bidi="kn-IN"/>
        </w:rPr>
        <w:t xml:space="preserve"> axis = 0;</w:t>
      </w:r>
    </w:p>
    <w:p w14:paraId="6681AF6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roofErr w:type="spellStart"/>
      <w:r w:rsidRPr="00795E92">
        <w:rPr>
          <w:rFonts w:ascii="Consolas" w:hAnsi="Consolas"/>
          <w:color w:val="000000"/>
          <w:sz w:val="20"/>
          <w:szCs w:val="20"/>
          <w:lang w:eastAsia="en-US" w:bidi="kn-IN"/>
        </w:rPr>
        <w:t>clock_t</w:t>
      </w:r>
      <w:proofErr w:type="spellEnd"/>
      <w:r w:rsidRPr="00795E92">
        <w:rPr>
          <w:rFonts w:ascii="Consolas" w:hAnsi="Consolas"/>
          <w:color w:val="000000"/>
          <w:sz w:val="20"/>
          <w:szCs w:val="20"/>
          <w:lang w:eastAsia="en-US" w:bidi="kn-IN"/>
        </w:rPr>
        <w:t xml:space="preserve"> start, finish;</w:t>
      </w:r>
    </w:p>
    <w:p w14:paraId="1832691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60F6886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6CDC74B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void multiply(char);</w:t>
      </w:r>
    </w:p>
    <w:p w14:paraId="6077913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void scale(int);</w:t>
      </w:r>
    </w:p>
    <w:p w14:paraId="660BA08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void translate(int);</w:t>
      </w:r>
    </w:p>
    <w:p w14:paraId="671982C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gramStart"/>
      <w:r w:rsidRPr="00795E92">
        <w:rPr>
          <w:rFonts w:ascii="Consolas" w:hAnsi="Consolas"/>
          <w:color w:val="000000"/>
          <w:sz w:val="20"/>
          <w:szCs w:val="20"/>
          <w:lang w:eastAsia="en-US" w:bidi="kn-IN"/>
        </w:rPr>
        <w:t>randomize(</w:t>
      </w:r>
      <w:proofErr w:type="gramEnd"/>
      <w:r w:rsidRPr="00795E92">
        <w:rPr>
          <w:rFonts w:ascii="Consolas" w:hAnsi="Consolas"/>
          <w:color w:val="000000"/>
          <w:sz w:val="20"/>
          <w:szCs w:val="20"/>
          <w:lang w:eastAsia="en-US" w:bidi="kn-IN"/>
        </w:rPr>
        <w:t>);</w:t>
      </w:r>
    </w:p>
    <w:p w14:paraId="58BAE72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gramStart"/>
      <w:r w:rsidRPr="00795E92">
        <w:rPr>
          <w:rFonts w:ascii="Consolas" w:hAnsi="Consolas"/>
          <w:color w:val="000000"/>
          <w:sz w:val="20"/>
          <w:szCs w:val="20"/>
          <w:lang w:eastAsia="en-US" w:bidi="kn-IN"/>
        </w:rPr>
        <w:t>cube(</w:t>
      </w:r>
      <w:proofErr w:type="gramEnd"/>
      <w:r w:rsidRPr="00795E92">
        <w:rPr>
          <w:rFonts w:ascii="Consolas" w:hAnsi="Consolas"/>
          <w:color w:val="000000"/>
          <w:sz w:val="20"/>
          <w:szCs w:val="20"/>
          <w:lang w:eastAsia="en-US" w:bidi="kn-IN"/>
        </w:rPr>
        <w:t>);</w:t>
      </w:r>
    </w:p>
    <w:p w14:paraId="1543B63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spellStart"/>
      <w:proofErr w:type="gramStart"/>
      <w:r w:rsidRPr="00795E92">
        <w:rPr>
          <w:rFonts w:ascii="Consolas" w:hAnsi="Consolas"/>
          <w:color w:val="000000"/>
          <w:sz w:val="20"/>
          <w:szCs w:val="20"/>
          <w:lang w:eastAsia="en-US" w:bidi="kn-IN"/>
        </w:rPr>
        <w:t>drawtext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int, int, int, char *);</w:t>
      </w:r>
    </w:p>
    <w:p w14:paraId="61B2220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spellStart"/>
      <w:r w:rsidRPr="00795E92">
        <w:rPr>
          <w:rFonts w:ascii="Consolas" w:hAnsi="Consolas"/>
          <w:color w:val="000000"/>
          <w:sz w:val="20"/>
          <w:szCs w:val="20"/>
          <w:lang w:eastAsia="en-US" w:bidi="kn-IN"/>
        </w:rPr>
        <w:t>bsort</w:t>
      </w:r>
      <w:proofErr w:type="spellEnd"/>
      <w:r w:rsidRPr="00795E92">
        <w:rPr>
          <w:rFonts w:ascii="Consolas" w:hAnsi="Consolas"/>
          <w:color w:val="000000"/>
          <w:sz w:val="20"/>
          <w:szCs w:val="20"/>
          <w:lang w:eastAsia="en-US" w:bidi="kn-IN"/>
        </w:rPr>
        <w:t>(</w:t>
      </w:r>
      <w:proofErr w:type="gramStart"/>
      <w:r w:rsidRPr="00795E92">
        <w:rPr>
          <w:rFonts w:ascii="Consolas" w:hAnsi="Consolas"/>
          <w:color w:val="000000"/>
          <w:sz w:val="20"/>
          <w:szCs w:val="20"/>
          <w:lang w:eastAsia="en-US" w:bidi="kn-IN"/>
        </w:rPr>
        <w:t>int[</w:t>
      </w:r>
      <w:proofErr w:type="gramEnd"/>
      <w:r w:rsidRPr="00795E92">
        <w:rPr>
          <w:rFonts w:ascii="Consolas" w:hAnsi="Consolas"/>
          <w:color w:val="000000"/>
          <w:sz w:val="20"/>
          <w:szCs w:val="20"/>
          <w:lang w:eastAsia="en-US" w:bidi="kn-IN"/>
        </w:rPr>
        <w:t>], int);</w:t>
      </w:r>
    </w:p>
    <w:p w14:paraId="09D0AD1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void delay(int);</w:t>
      </w:r>
    </w:p>
    <w:p w14:paraId="258DA5A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spellStart"/>
      <w:r w:rsidRPr="00795E92">
        <w:rPr>
          <w:rFonts w:ascii="Consolas" w:hAnsi="Consolas"/>
          <w:color w:val="000000"/>
          <w:sz w:val="20"/>
          <w:szCs w:val="20"/>
          <w:lang w:eastAsia="en-US" w:bidi="kn-IN"/>
        </w:rPr>
        <w:t>quickSort</w:t>
      </w:r>
      <w:proofErr w:type="spellEnd"/>
      <w:r w:rsidRPr="00795E92">
        <w:rPr>
          <w:rFonts w:ascii="Consolas" w:hAnsi="Consolas"/>
          <w:color w:val="000000"/>
          <w:sz w:val="20"/>
          <w:szCs w:val="20"/>
          <w:lang w:eastAsia="en-US" w:bidi="kn-IN"/>
        </w:rPr>
        <w:t>(</w:t>
      </w:r>
      <w:proofErr w:type="gramStart"/>
      <w:r w:rsidRPr="00795E92">
        <w:rPr>
          <w:rFonts w:ascii="Consolas" w:hAnsi="Consolas"/>
          <w:color w:val="000000"/>
          <w:sz w:val="20"/>
          <w:szCs w:val="20"/>
          <w:lang w:eastAsia="en-US" w:bidi="kn-IN"/>
        </w:rPr>
        <w:t>int[</w:t>
      </w:r>
      <w:proofErr w:type="gramEnd"/>
      <w:r w:rsidRPr="00795E92">
        <w:rPr>
          <w:rFonts w:ascii="Consolas" w:hAnsi="Consolas"/>
          <w:color w:val="000000"/>
          <w:sz w:val="20"/>
          <w:szCs w:val="20"/>
          <w:lang w:eastAsia="en-US" w:bidi="kn-IN"/>
        </w:rPr>
        <w:t>], int, int, int);</w:t>
      </w:r>
    </w:p>
    <w:p w14:paraId="4617A32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int partition(</w:t>
      </w:r>
      <w:proofErr w:type="gramStart"/>
      <w:r w:rsidRPr="00795E92">
        <w:rPr>
          <w:rFonts w:ascii="Consolas" w:hAnsi="Consolas"/>
          <w:color w:val="000000"/>
          <w:sz w:val="20"/>
          <w:szCs w:val="20"/>
          <w:lang w:eastAsia="en-US" w:bidi="kn-IN"/>
        </w:rPr>
        <w:t>int[</w:t>
      </w:r>
      <w:proofErr w:type="gramEnd"/>
      <w:r w:rsidRPr="00795E92">
        <w:rPr>
          <w:rFonts w:ascii="Consolas" w:hAnsi="Consolas"/>
          <w:color w:val="000000"/>
          <w:sz w:val="20"/>
          <w:szCs w:val="20"/>
          <w:lang w:eastAsia="en-US" w:bidi="kn-IN"/>
        </w:rPr>
        <w:t>], int, int, int);</w:t>
      </w:r>
    </w:p>
    <w:p w14:paraId="13DBA3B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spellStart"/>
      <w:proofErr w:type="gramStart"/>
      <w:r w:rsidRPr="00795E92">
        <w:rPr>
          <w:rFonts w:ascii="Consolas" w:hAnsi="Consolas"/>
          <w:color w:val="000000"/>
          <w:sz w:val="20"/>
          <w:szCs w:val="20"/>
          <w:lang w:eastAsia="en-US" w:bidi="kn-IN"/>
        </w:rPr>
        <w:t>msgtext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int, int, int, char *);</w:t>
      </w:r>
    </w:p>
    <w:p w14:paraId="6C25011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gramStart"/>
      <w:r w:rsidRPr="00795E92">
        <w:rPr>
          <w:rFonts w:ascii="Consolas" w:hAnsi="Consolas"/>
          <w:color w:val="000000"/>
          <w:sz w:val="20"/>
          <w:szCs w:val="20"/>
          <w:lang w:eastAsia="en-US" w:bidi="kn-IN"/>
        </w:rPr>
        <w:t>swap(</w:t>
      </w:r>
      <w:proofErr w:type="gramEnd"/>
      <w:r w:rsidRPr="00795E92">
        <w:rPr>
          <w:rFonts w:ascii="Consolas" w:hAnsi="Consolas"/>
          <w:color w:val="000000"/>
          <w:sz w:val="20"/>
          <w:szCs w:val="20"/>
          <w:lang w:eastAsia="en-US" w:bidi="kn-IN"/>
        </w:rPr>
        <w:t>int *, int *);</w:t>
      </w:r>
    </w:p>
    <w:p w14:paraId="62A8C0F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7F00120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40BFB2B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1538D89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40DA3A8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0F050C5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4FB631C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1BA07B8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void displayScene2()</w:t>
      </w:r>
    </w:p>
    <w:p w14:paraId="76AFDAE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536CFF1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glClear</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GL_COLOR_BUFFER_BIT | GL_DEPTH_BUFFER_BIT);</w:t>
      </w:r>
    </w:p>
    <w:p w14:paraId="17822FD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glEnable</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GL_TEXTURE_2D);</w:t>
      </w:r>
    </w:p>
    <w:p w14:paraId="7871AD2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3C0BD86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2D78D1C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glEnable</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GL_TEXTURE_2D);</w:t>
      </w:r>
    </w:p>
    <w:p w14:paraId="0F14EFF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glColor3</w:t>
      </w:r>
      <w:proofErr w:type="gramStart"/>
      <w:r w:rsidRPr="00795E92">
        <w:rPr>
          <w:rFonts w:ascii="Consolas" w:hAnsi="Consolas"/>
          <w:color w:val="000000"/>
          <w:sz w:val="20"/>
          <w:szCs w:val="20"/>
          <w:lang w:eastAsia="en-US" w:bidi="kn-IN"/>
        </w:rPr>
        <w:t>f(</w:t>
      </w:r>
      <w:proofErr w:type="gramEnd"/>
      <w:r w:rsidRPr="00795E92">
        <w:rPr>
          <w:rFonts w:ascii="Consolas" w:hAnsi="Consolas"/>
          <w:color w:val="000000"/>
          <w:sz w:val="20"/>
          <w:szCs w:val="20"/>
          <w:lang w:eastAsia="en-US" w:bidi="kn-IN"/>
        </w:rPr>
        <w:t>1, 1, 1);</w:t>
      </w:r>
    </w:p>
    <w:p w14:paraId="3147092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glBindTexture</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GL_TEXTURE_2D, bg2);</w:t>
      </w:r>
    </w:p>
    <w:p w14:paraId="0D3649D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glBegin</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GL_QUADS);</w:t>
      </w:r>
    </w:p>
    <w:p w14:paraId="76BBE44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w:t>
      </w:r>
      <w:proofErr w:type="gramStart"/>
      <w:r w:rsidRPr="00795E92">
        <w:rPr>
          <w:rFonts w:ascii="Consolas" w:hAnsi="Consolas"/>
          <w:color w:val="000000"/>
          <w:sz w:val="20"/>
          <w:szCs w:val="20"/>
          <w:lang w:eastAsia="en-US" w:bidi="kn-IN"/>
        </w:rPr>
        <w:t>f(</w:t>
      </w:r>
      <w:proofErr w:type="gramEnd"/>
      <w:r w:rsidRPr="00795E92">
        <w:rPr>
          <w:rFonts w:ascii="Consolas" w:hAnsi="Consolas"/>
          <w:color w:val="000000"/>
          <w:sz w:val="20"/>
          <w:szCs w:val="20"/>
          <w:lang w:eastAsia="en-US" w:bidi="kn-IN"/>
        </w:rPr>
        <w:t>-0.30*n, 0.825*1.8*n, 0);</w:t>
      </w:r>
    </w:p>
    <w:p w14:paraId="21310E2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glTexCoord2</w:t>
      </w:r>
      <w:proofErr w:type="gramStart"/>
      <w:r w:rsidRPr="00795E92">
        <w:rPr>
          <w:rFonts w:ascii="Consolas" w:hAnsi="Consolas"/>
          <w:color w:val="000000"/>
          <w:sz w:val="20"/>
          <w:szCs w:val="20"/>
          <w:lang w:eastAsia="en-US" w:bidi="kn-IN"/>
        </w:rPr>
        <w:t>f(</w:t>
      </w:r>
      <w:proofErr w:type="gramEnd"/>
      <w:r w:rsidRPr="00795E92">
        <w:rPr>
          <w:rFonts w:ascii="Consolas" w:hAnsi="Consolas"/>
          <w:color w:val="000000"/>
          <w:sz w:val="20"/>
          <w:szCs w:val="20"/>
          <w:lang w:eastAsia="en-US" w:bidi="kn-IN"/>
        </w:rPr>
        <w:t>0, 0);</w:t>
      </w:r>
    </w:p>
    <w:p w14:paraId="71F79A3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w:t>
      </w:r>
      <w:proofErr w:type="gramStart"/>
      <w:r w:rsidRPr="00795E92">
        <w:rPr>
          <w:rFonts w:ascii="Consolas" w:hAnsi="Consolas"/>
          <w:color w:val="000000"/>
          <w:sz w:val="20"/>
          <w:szCs w:val="20"/>
          <w:lang w:eastAsia="en-US" w:bidi="kn-IN"/>
        </w:rPr>
        <w:t>f(</w:t>
      </w:r>
      <w:proofErr w:type="gramEnd"/>
      <w:r w:rsidRPr="00795E92">
        <w:rPr>
          <w:rFonts w:ascii="Consolas" w:hAnsi="Consolas"/>
          <w:color w:val="000000"/>
          <w:sz w:val="20"/>
          <w:szCs w:val="20"/>
          <w:lang w:eastAsia="en-US" w:bidi="kn-IN"/>
        </w:rPr>
        <w:t>1.280*1.8*n, 0.825*1.8*n, 0);</w:t>
      </w:r>
    </w:p>
    <w:p w14:paraId="42E34F5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glTexCoord2</w:t>
      </w:r>
      <w:proofErr w:type="gramStart"/>
      <w:r w:rsidRPr="00795E92">
        <w:rPr>
          <w:rFonts w:ascii="Consolas" w:hAnsi="Consolas"/>
          <w:color w:val="000000"/>
          <w:sz w:val="20"/>
          <w:szCs w:val="20"/>
          <w:lang w:eastAsia="en-US" w:bidi="kn-IN"/>
        </w:rPr>
        <w:t>f(</w:t>
      </w:r>
      <w:proofErr w:type="gramEnd"/>
      <w:r w:rsidRPr="00795E92">
        <w:rPr>
          <w:rFonts w:ascii="Consolas" w:hAnsi="Consolas"/>
          <w:color w:val="000000"/>
          <w:sz w:val="20"/>
          <w:szCs w:val="20"/>
          <w:lang w:eastAsia="en-US" w:bidi="kn-IN"/>
        </w:rPr>
        <w:t>0, 1);</w:t>
      </w:r>
    </w:p>
    <w:p w14:paraId="2566F10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w:t>
      </w:r>
      <w:proofErr w:type="gramStart"/>
      <w:r w:rsidRPr="00795E92">
        <w:rPr>
          <w:rFonts w:ascii="Consolas" w:hAnsi="Consolas"/>
          <w:color w:val="000000"/>
          <w:sz w:val="20"/>
          <w:szCs w:val="20"/>
          <w:lang w:eastAsia="en-US" w:bidi="kn-IN"/>
        </w:rPr>
        <w:t>f(</w:t>
      </w:r>
      <w:proofErr w:type="gramEnd"/>
      <w:r w:rsidRPr="00795E92">
        <w:rPr>
          <w:rFonts w:ascii="Consolas" w:hAnsi="Consolas"/>
          <w:color w:val="000000"/>
          <w:sz w:val="20"/>
          <w:szCs w:val="20"/>
          <w:lang w:eastAsia="en-US" w:bidi="kn-IN"/>
        </w:rPr>
        <w:t>1.280*1.8*n,-0.5*n ,0);</w:t>
      </w:r>
    </w:p>
    <w:p w14:paraId="793882A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glTexCoord2</w:t>
      </w:r>
      <w:proofErr w:type="gramStart"/>
      <w:r w:rsidRPr="00795E92">
        <w:rPr>
          <w:rFonts w:ascii="Consolas" w:hAnsi="Consolas"/>
          <w:color w:val="000000"/>
          <w:sz w:val="20"/>
          <w:szCs w:val="20"/>
          <w:lang w:eastAsia="en-US" w:bidi="kn-IN"/>
        </w:rPr>
        <w:t>f(</w:t>
      </w:r>
      <w:proofErr w:type="gramEnd"/>
      <w:r w:rsidRPr="00795E92">
        <w:rPr>
          <w:rFonts w:ascii="Consolas" w:hAnsi="Consolas"/>
          <w:color w:val="000000"/>
          <w:sz w:val="20"/>
          <w:szCs w:val="20"/>
          <w:lang w:eastAsia="en-US" w:bidi="kn-IN"/>
        </w:rPr>
        <w:t>1, 1);</w:t>
      </w:r>
    </w:p>
    <w:p w14:paraId="07F887C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w:t>
      </w:r>
      <w:proofErr w:type="gramStart"/>
      <w:r w:rsidRPr="00795E92">
        <w:rPr>
          <w:rFonts w:ascii="Consolas" w:hAnsi="Consolas"/>
          <w:color w:val="000000"/>
          <w:sz w:val="20"/>
          <w:szCs w:val="20"/>
          <w:lang w:eastAsia="en-US" w:bidi="kn-IN"/>
        </w:rPr>
        <w:t>f(</w:t>
      </w:r>
      <w:proofErr w:type="gramEnd"/>
      <w:r w:rsidRPr="00795E92">
        <w:rPr>
          <w:rFonts w:ascii="Consolas" w:hAnsi="Consolas"/>
          <w:color w:val="000000"/>
          <w:sz w:val="20"/>
          <w:szCs w:val="20"/>
          <w:lang w:eastAsia="en-US" w:bidi="kn-IN"/>
        </w:rPr>
        <w:t>-0.30*n, -0.5*n, 0);</w:t>
      </w:r>
    </w:p>
    <w:p w14:paraId="647E7C3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glTexCoord2</w:t>
      </w:r>
      <w:proofErr w:type="gramStart"/>
      <w:r w:rsidRPr="00795E92">
        <w:rPr>
          <w:rFonts w:ascii="Consolas" w:hAnsi="Consolas"/>
          <w:color w:val="000000"/>
          <w:sz w:val="20"/>
          <w:szCs w:val="20"/>
          <w:lang w:eastAsia="en-US" w:bidi="kn-IN"/>
        </w:rPr>
        <w:t>f(</w:t>
      </w:r>
      <w:proofErr w:type="gramEnd"/>
      <w:r w:rsidRPr="00795E92">
        <w:rPr>
          <w:rFonts w:ascii="Consolas" w:hAnsi="Consolas"/>
          <w:color w:val="000000"/>
          <w:sz w:val="20"/>
          <w:szCs w:val="20"/>
          <w:lang w:eastAsia="en-US" w:bidi="kn-IN"/>
        </w:rPr>
        <w:t>1, 0);</w:t>
      </w:r>
    </w:p>
    <w:p w14:paraId="636F50E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glEnd</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w:t>
      </w:r>
    </w:p>
    <w:p w14:paraId="407F4D0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glFlush</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w:t>
      </w:r>
    </w:p>
    <w:p w14:paraId="6EBA548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glDisable</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GL_TEXTURE_2D);</w:t>
      </w:r>
    </w:p>
    <w:p w14:paraId="7D4A13E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glutSwapBuffers</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w:t>
      </w:r>
    </w:p>
    <w:p w14:paraId="1DEAD37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54C080B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78177EB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38652B3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void </w:t>
      </w:r>
      <w:proofErr w:type="spellStart"/>
      <w:r w:rsidRPr="00795E92">
        <w:rPr>
          <w:rFonts w:ascii="Consolas" w:hAnsi="Consolas"/>
          <w:color w:val="000000"/>
          <w:sz w:val="20"/>
          <w:szCs w:val="20"/>
          <w:lang w:eastAsia="en-US" w:bidi="kn-IN"/>
        </w:rPr>
        <w:t>loadBackground</w:t>
      </w:r>
      <w:proofErr w:type="spellEnd"/>
      <w:r w:rsidRPr="00795E92">
        <w:rPr>
          <w:rFonts w:ascii="Consolas" w:hAnsi="Consolas"/>
          <w:color w:val="000000"/>
          <w:sz w:val="20"/>
          <w:szCs w:val="20"/>
          <w:lang w:eastAsia="en-US" w:bidi="kn-IN"/>
        </w:rPr>
        <w:t>(void)</w:t>
      </w:r>
    </w:p>
    <w:p w14:paraId="1C36C24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7BC70E1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glGenTextures</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1, &amp;bg2);</w:t>
      </w:r>
    </w:p>
    <w:p w14:paraId="1E7406A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glBindTexture</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GL_TEXTURE_2D, bg2);</w:t>
      </w:r>
    </w:p>
    <w:p w14:paraId="642F47F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glPixelStorei</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GL_UNPACK_ALIGNMENT,1);</w:t>
      </w:r>
    </w:p>
    <w:p w14:paraId="04E7F99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 set the bg1 wrapping/filtering options (on the currently bound bg1 object)</w:t>
      </w:r>
    </w:p>
    <w:p w14:paraId="525FC8B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glTexParameterf</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GL_TEXTURE_2D, GL_TEXTURE_WRAP_S, GL_REPEAT);</w:t>
      </w:r>
    </w:p>
    <w:p w14:paraId="3FA2DAC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glTexParameterf</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GL_TEXTURE_2D, GL_TEXTURE_WRAP_T, GL_REPEAT);</w:t>
      </w:r>
    </w:p>
    <w:p w14:paraId="65B10CF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glTexParameterf</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GL_TEXTURE_2D, GL_TEXTURE_MIN_FILTER, GL_LINEAR);</w:t>
      </w:r>
    </w:p>
    <w:p w14:paraId="544C454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glTexParameterf</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GL_TEXTURE_2D, GL_TEXTURE_MAG_FILTER, GL_LINEAR);</w:t>
      </w:r>
    </w:p>
    <w:p w14:paraId="0D0AF9A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 load and generate the bg1</w:t>
      </w:r>
    </w:p>
    <w:p w14:paraId="791775D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int width, height, </w:t>
      </w:r>
      <w:proofErr w:type="spellStart"/>
      <w:r w:rsidRPr="00795E92">
        <w:rPr>
          <w:rFonts w:ascii="Consolas" w:hAnsi="Consolas"/>
          <w:color w:val="000000"/>
          <w:sz w:val="20"/>
          <w:szCs w:val="20"/>
          <w:lang w:eastAsia="en-US" w:bidi="kn-IN"/>
        </w:rPr>
        <w:t>nrChannels</w:t>
      </w:r>
      <w:proofErr w:type="spellEnd"/>
      <w:r w:rsidRPr="00795E92">
        <w:rPr>
          <w:rFonts w:ascii="Consolas" w:hAnsi="Consolas"/>
          <w:color w:val="000000"/>
          <w:sz w:val="20"/>
          <w:szCs w:val="20"/>
          <w:lang w:eastAsia="en-US" w:bidi="kn-IN"/>
        </w:rPr>
        <w:t>;</w:t>
      </w:r>
    </w:p>
    <w:p w14:paraId="1410CFF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lastRenderedPageBreak/>
        <w:t xml:space="preserve">    unsigned char *data = </w:t>
      </w:r>
      <w:proofErr w:type="spellStart"/>
      <w:r w:rsidRPr="00795E92">
        <w:rPr>
          <w:rFonts w:ascii="Consolas" w:hAnsi="Consolas"/>
          <w:color w:val="000000"/>
          <w:sz w:val="20"/>
          <w:szCs w:val="20"/>
          <w:lang w:eastAsia="en-US" w:bidi="kn-IN"/>
        </w:rPr>
        <w:t>stbi_</w:t>
      </w:r>
      <w:proofErr w:type="gramStart"/>
      <w:r w:rsidRPr="00795E92">
        <w:rPr>
          <w:rFonts w:ascii="Consolas" w:hAnsi="Consolas"/>
          <w:color w:val="000000"/>
          <w:sz w:val="20"/>
          <w:szCs w:val="20"/>
          <w:lang w:eastAsia="en-US" w:bidi="kn-IN"/>
        </w:rPr>
        <w:t>load</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"glass1.jpg", &amp;width, &amp;height, &amp;</w:t>
      </w:r>
      <w:proofErr w:type="spellStart"/>
      <w:r w:rsidRPr="00795E92">
        <w:rPr>
          <w:rFonts w:ascii="Consolas" w:hAnsi="Consolas"/>
          <w:color w:val="000000"/>
          <w:sz w:val="20"/>
          <w:szCs w:val="20"/>
          <w:lang w:eastAsia="en-US" w:bidi="kn-IN"/>
        </w:rPr>
        <w:t>nrChannels</w:t>
      </w:r>
      <w:proofErr w:type="spellEnd"/>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STBI_rgb_alpha</w:t>
      </w:r>
      <w:proofErr w:type="spellEnd"/>
      <w:r w:rsidRPr="00795E92">
        <w:rPr>
          <w:rFonts w:ascii="Consolas" w:hAnsi="Consolas"/>
          <w:color w:val="000000"/>
          <w:sz w:val="20"/>
          <w:szCs w:val="20"/>
          <w:lang w:eastAsia="en-US" w:bidi="kn-IN"/>
        </w:rPr>
        <w:t>);</w:t>
      </w:r>
    </w:p>
    <w:p w14:paraId="6405F66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53CA29C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(data)</w:t>
      </w:r>
    </w:p>
    <w:p w14:paraId="0DB0994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4AF4C2D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glTexImage2</w:t>
      </w:r>
      <w:proofErr w:type="gramStart"/>
      <w:r w:rsidRPr="00795E92">
        <w:rPr>
          <w:rFonts w:ascii="Consolas" w:hAnsi="Consolas"/>
          <w:color w:val="000000"/>
          <w:sz w:val="20"/>
          <w:szCs w:val="20"/>
          <w:lang w:eastAsia="en-US" w:bidi="kn-IN"/>
        </w:rPr>
        <w:t>D(</w:t>
      </w:r>
      <w:proofErr w:type="gramEnd"/>
      <w:r w:rsidRPr="00795E92">
        <w:rPr>
          <w:rFonts w:ascii="Consolas" w:hAnsi="Consolas"/>
          <w:color w:val="000000"/>
          <w:sz w:val="20"/>
          <w:szCs w:val="20"/>
          <w:lang w:eastAsia="en-US" w:bidi="kn-IN"/>
        </w:rPr>
        <w:t>GL_TEXTURE_2D, 0, GL_RGBA, width, height, 0, GL_RGBA, GL_UNSIGNED_BYTE, data);</w:t>
      </w:r>
    </w:p>
    <w:p w14:paraId="2AE34C4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glGenerateMipmap</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GL_TEXTURE_2D);</w:t>
      </w:r>
    </w:p>
    <w:p w14:paraId="6CF1428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7E9180D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else</w:t>
      </w:r>
    </w:p>
    <w:p w14:paraId="2F07BB0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569FB59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48055F5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112709B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stbi_image_free</w:t>
      </w:r>
      <w:proofErr w:type="spellEnd"/>
      <w:r w:rsidRPr="00795E92">
        <w:rPr>
          <w:rFonts w:ascii="Consolas" w:hAnsi="Consolas"/>
          <w:color w:val="000000"/>
          <w:sz w:val="20"/>
          <w:szCs w:val="20"/>
          <w:lang w:eastAsia="en-US" w:bidi="kn-IN"/>
        </w:rPr>
        <w:t>(data);</w:t>
      </w:r>
    </w:p>
    <w:p w14:paraId="21AB553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44F011B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48E570C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25254CF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2305F65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36C96A2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67FA83F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10A5186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int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28A635C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glClear</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GL_COLOR_BUFFER_BIT | GL_DEPTH_BUFFER_BIT);</w:t>
      </w:r>
    </w:p>
    <w:p w14:paraId="0B6A17F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switch (type)</w:t>
      </w:r>
    </w:p>
    <w:p w14:paraId="0027390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7BC4700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case 'r':</w:t>
      </w:r>
    </w:p>
    <w:p w14:paraId="3A0AA14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drawtext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0, n, 0, "Array to be sorted");</w:t>
      </w:r>
    </w:p>
    <w:p w14:paraId="44D8DAE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break;</w:t>
      </w:r>
    </w:p>
    <w:p w14:paraId="4E52DB2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case 'q':</w:t>
      </w:r>
    </w:p>
    <w:p w14:paraId="5BAD93E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drawtext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 n, 0, "Quick Sort | Execution time in </w:t>
      </w:r>
      <w:proofErr w:type="spellStart"/>
      <w:r w:rsidRPr="00795E92">
        <w:rPr>
          <w:rFonts w:ascii="Consolas" w:hAnsi="Consolas"/>
          <w:color w:val="000000"/>
          <w:sz w:val="20"/>
          <w:szCs w:val="20"/>
          <w:lang w:eastAsia="en-US" w:bidi="kn-IN"/>
        </w:rPr>
        <w:t>ms</w:t>
      </w:r>
      <w:proofErr w:type="spellEnd"/>
      <w:r w:rsidRPr="00795E92">
        <w:rPr>
          <w:rFonts w:ascii="Consolas" w:hAnsi="Consolas"/>
          <w:color w:val="000000"/>
          <w:sz w:val="20"/>
          <w:szCs w:val="20"/>
          <w:lang w:eastAsia="en-US" w:bidi="kn-IN"/>
        </w:rPr>
        <w:t>=");</w:t>
      </w:r>
    </w:p>
    <w:p w14:paraId="2D10A62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break;</w:t>
      </w:r>
    </w:p>
    <w:p w14:paraId="72C2920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case 'b':</w:t>
      </w:r>
    </w:p>
    <w:p w14:paraId="2D685C4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drawtext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 n, 0, "Bubble Sort | Execution time in </w:t>
      </w:r>
      <w:proofErr w:type="spellStart"/>
      <w:r w:rsidRPr="00795E92">
        <w:rPr>
          <w:rFonts w:ascii="Consolas" w:hAnsi="Consolas"/>
          <w:color w:val="000000"/>
          <w:sz w:val="20"/>
          <w:szCs w:val="20"/>
          <w:lang w:eastAsia="en-US" w:bidi="kn-IN"/>
        </w:rPr>
        <w:t>ms</w:t>
      </w:r>
      <w:proofErr w:type="spellEnd"/>
      <w:r w:rsidRPr="00795E92">
        <w:rPr>
          <w:rFonts w:ascii="Consolas" w:hAnsi="Consolas"/>
          <w:color w:val="000000"/>
          <w:sz w:val="20"/>
          <w:szCs w:val="20"/>
          <w:lang w:eastAsia="en-US" w:bidi="kn-IN"/>
        </w:rPr>
        <w:t>=");</w:t>
      </w:r>
    </w:p>
    <w:p w14:paraId="17A7D11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break;</w:t>
      </w:r>
    </w:p>
    <w:p w14:paraId="1C0DA1B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case 's':</w:t>
      </w:r>
    </w:p>
    <w:p w14:paraId="5201F06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drawtext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 n, 0, "Selection Sort | Execution time in </w:t>
      </w:r>
      <w:proofErr w:type="spellStart"/>
      <w:r w:rsidRPr="00795E92">
        <w:rPr>
          <w:rFonts w:ascii="Consolas" w:hAnsi="Consolas"/>
          <w:color w:val="000000"/>
          <w:sz w:val="20"/>
          <w:szCs w:val="20"/>
          <w:lang w:eastAsia="en-US" w:bidi="kn-IN"/>
        </w:rPr>
        <w:t>ms</w:t>
      </w:r>
      <w:proofErr w:type="spellEnd"/>
      <w:r w:rsidRPr="00795E92">
        <w:rPr>
          <w:rFonts w:ascii="Consolas" w:hAnsi="Consolas"/>
          <w:color w:val="000000"/>
          <w:sz w:val="20"/>
          <w:szCs w:val="20"/>
          <w:lang w:eastAsia="en-US" w:bidi="kn-IN"/>
        </w:rPr>
        <w:t>=");</w:t>
      </w:r>
    </w:p>
    <w:p w14:paraId="2F71649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break;</w:t>
      </w:r>
    </w:p>
    <w:p w14:paraId="2C2D747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case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66D8B64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drawtext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 n, 0, "Insertion Sort | Execution time in </w:t>
      </w:r>
      <w:proofErr w:type="spellStart"/>
      <w:r w:rsidRPr="00795E92">
        <w:rPr>
          <w:rFonts w:ascii="Consolas" w:hAnsi="Consolas"/>
          <w:color w:val="000000"/>
          <w:sz w:val="20"/>
          <w:szCs w:val="20"/>
          <w:lang w:eastAsia="en-US" w:bidi="kn-IN"/>
        </w:rPr>
        <w:t>ms</w:t>
      </w:r>
      <w:proofErr w:type="spellEnd"/>
      <w:r w:rsidRPr="00795E92">
        <w:rPr>
          <w:rFonts w:ascii="Consolas" w:hAnsi="Consolas"/>
          <w:color w:val="000000"/>
          <w:sz w:val="20"/>
          <w:szCs w:val="20"/>
          <w:lang w:eastAsia="en-US" w:bidi="kn-IN"/>
        </w:rPr>
        <w:t>=");</w:t>
      </w:r>
    </w:p>
    <w:p w14:paraId="22D536C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break;</w:t>
      </w:r>
    </w:p>
    <w:p w14:paraId="68A3559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case 'm':</w:t>
      </w:r>
    </w:p>
    <w:p w14:paraId="5D17983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drawtext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 n, 0, "Merge Sort | Execution time in </w:t>
      </w:r>
      <w:proofErr w:type="spellStart"/>
      <w:r w:rsidRPr="00795E92">
        <w:rPr>
          <w:rFonts w:ascii="Consolas" w:hAnsi="Consolas"/>
          <w:color w:val="000000"/>
          <w:sz w:val="20"/>
          <w:szCs w:val="20"/>
          <w:lang w:eastAsia="en-US" w:bidi="kn-IN"/>
        </w:rPr>
        <w:t>ms</w:t>
      </w:r>
      <w:proofErr w:type="spellEnd"/>
      <w:r w:rsidRPr="00795E92">
        <w:rPr>
          <w:rFonts w:ascii="Consolas" w:hAnsi="Consolas"/>
          <w:color w:val="000000"/>
          <w:sz w:val="20"/>
          <w:szCs w:val="20"/>
          <w:lang w:eastAsia="en-US" w:bidi="kn-IN"/>
        </w:rPr>
        <w:t>=");</w:t>
      </w:r>
    </w:p>
    <w:p w14:paraId="6D3824D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break;</w:t>
      </w:r>
    </w:p>
    <w:p w14:paraId="1DEA2D4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3BD839F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for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0;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&lt; n;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71356B0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lastRenderedPageBreak/>
        <w:t xml:space="preserve">    {</w:t>
      </w:r>
    </w:p>
    <w:p w14:paraId="2958271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scale(a[</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35E069B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translate(</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7D44221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0][0] = 0 + 2 *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39DD98D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1][0] = 0;</w:t>
      </w:r>
    </w:p>
    <w:p w14:paraId="053C3B2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0][1] = 1 + 2 *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72B62DF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1][1] = 0;</w:t>
      </w:r>
    </w:p>
    <w:p w14:paraId="520E650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cube(</w:t>
      </w:r>
      <w:proofErr w:type="gramEnd"/>
      <w:r w:rsidRPr="00795E92">
        <w:rPr>
          <w:rFonts w:ascii="Consolas" w:hAnsi="Consolas"/>
          <w:color w:val="000000"/>
          <w:sz w:val="20"/>
          <w:szCs w:val="20"/>
          <w:lang w:eastAsia="en-US" w:bidi="kn-IN"/>
        </w:rPr>
        <w:t>);</w:t>
      </w:r>
    </w:p>
    <w:p w14:paraId="0D46809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64C0839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glFlush</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w:t>
      </w:r>
    </w:p>
    <w:p w14:paraId="4885040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glutSwapBuffers</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w:t>
      </w:r>
    </w:p>
    <w:p w14:paraId="31F982E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4C1E938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4C0E9F2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67FD41D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79D47DD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spellStart"/>
      <w:proofErr w:type="gramStart"/>
      <w:r w:rsidRPr="00795E92">
        <w:rPr>
          <w:rFonts w:ascii="Consolas" w:hAnsi="Consolas"/>
          <w:color w:val="000000"/>
          <w:sz w:val="20"/>
          <w:szCs w:val="20"/>
          <w:lang w:eastAsia="en-US" w:bidi="kn-IN"/>
        </w:rPr>
        <w:t>drawtext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int x, int y, int z, char *s)</w:t>
      </w:r>
    </w:p>
    <w:p w14:paraId="67EBC68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5B2B9F1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int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j;</w:t>
      </w:r>
    </w:p>
    <w:p w14:paraId="3382960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char </w:t>
      </w:r>
      <w:proofErr w:type="gramStart"/>
      <w:r w:rsidRPr="00795E92">
        <w:rPr>
          <w:rFonts w:ascii="Consolas" w:hAnsi="Consolas"/>
          <w:color w:val="000000"/>
          <w:sz w:val="20"/>
          <w:szCs w:val="20"/>
          <w:lang w:eastAsia="en-US" w:bidi="kn-IN"/>
        </w:rPr>
        <w:t>t[</w:t>
      </w:r>
      <w:proofErr w:type="gramEnd"/>
      <w:r w:rsidRPr="00795E92">
        <w:rPr>
          <w:rFonts w:ascii="Consolas" w:hAnsi="Consolas"/>
          <w:color w:val="000000"/>
          <w:sz w:val="20"/>
          <w:szCs w:val="20"/>
          <w:lang w:eastAsia="en-US" w:bidi="kn-IN"/>
        </w:rPr>
        <w:t>10];</w:t>
      </w:r>
    </w:p>
    <w:p w14:paraId="33C2B3F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char *u = malloc(</w:t>
      </w:r>
      <w:proofErr w:type="spellStart"/>
      <w:r w:rsidRPr="00795E92">
        <w:rPr>
          <w:rFonts w:ascii="Consolas" w:hAnsi="Consolas"/>
          <w:color w:val="000000"/>
          <w:sz w:val="20"/>
          <w:szCs w:val="20"/>
          <w:lang w:eastAsia="en-US" w:bidi="kn-IN"/>
        </w:rPr>
        <w:t>strlen</w:t>
      </w:r>
      <w:proofErr w:type="spellEnd"/>
      <w:r w:rsidRPr="00795E92">
        <w:rPr>
          <w:rFonts w:ascii="Consolas" w:hAnsi="Consolas"/>
          <w:color w:val="000000"/>
          <w:sz w:val="20"/>
          <w:szCs w:val="20"/>
          <w:lang w:eastAsia="en-US" w:bidi="kn-IN"/>
        </w:rPr>
        <w:t>(s) + 20);</w:t>
      </w:r>
    </w:p>
    <w:p w14:paraId="4F7E8BE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for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0;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&lt; </w:t>
      </w:r>
      <w:proofErr w:type="spellStart"/>
      <w:r w:rsidRPr="00795E92">
        <w:rPr>
          <w:rFonts w:ascii="Consolas" w:hAnsi="Consolas"/>
          <w:color w:val="000000"/>
          <w:sz w:val="20"/>
          <w:szCs w:val="20"/>
          <w:lang w:eastAsia="en-US" w:bidi="kn-IN"/>
        </w:rPr>
        <w:t>strlen</w:t>
      </w:r>
      <w:proofErr w:type="spellEnd"/>
      <w:r w:rsidRPr="00795E92">
        <w:rPr>
          <w:rFonts w:ascii="Consolas" w:hAnsi="Consolas"/>
          <w:color w:val="000000"/>
          <w:sz w:val="20"/>
          <w:szCs w:val="20"/>
          <w:lang w:eastAsia="en-US" w:bidi="kn-IN"/>
        </w:rPr>
        <w:t xml:space="preserve">(u);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44CAFFB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u[</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 ' ';</w:t>
      </w:r>
    </w:p>
    <w:p w14:paraId="3AC078D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w:t>
      </w:r>
      <w:proofErr w:type="gramStart"/>
      <w:r w:rsidRPr="00795E92">
        <w:rPr>
          <w:rFonts w:ascii="Consolas" w:hAnsi="Consolas"/>
          <w:color w:val="000000"/>
          <w:sz w:val="20"/>
          <w:szCs w:val="20"/>
          <w:lang w:eastAsia="en-US" w:bidi="kn-IN"/>
        </w:rPr>
        <w:t>type !</w:t>
      </w:r>
      <w:proofErr w:type="gramEnd"/>
      <w:r w:rsidRPr="00795E92">
        <w:rPr>
          <w:rFonts w:ascii="Consolas" w:hAnsi="Consolas"/>
          <w:color w:val="000000"/>
          <w:sz w:val="20"/>
          <w:szCs w:val="20"/>
          <w:lang w:eastAsia="en-US" w:bidi="kn-IN"/>
        </w:rPr>
        <w:t>= 'r')</w:t>
      </w:r>
    </w:p>
    <w:p w14:paraId="04E9229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7EE06A5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sprintf</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t, "%d", (int)((clock() - start) / 1000));</w:t>
      </w:r>
    </w:p>
    <w:p w14:paraId="025D99D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strcat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u, s);</w:t>
      </w:r>
    </w:p>
    <w:p w14:paraId="5BE403D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strcat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u, t);</w:t>
      </w:r>
    </w:p>
    <w:p w14:paraId="5574C33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glColor3</w:t>
      </w:r>
      <w:proofErr w:type="gramStart"/>
      <w:r w:rsidRPr="00795E92">
        <w:rPr>
          <w:rFonts w:ascii="Consolas" w:hAnsi="Consolas"/>
          <w:color w:val="000000"/>
          <w:sz w:val="20"/>
          <w:szCs w:val="20"/>
          <w:lang w:eastAsia="en-US" w:bidi="kn-IN"/>
        </w:rPr>
        <w:t>f(</w:t>
      </w:r>
      <w:proofErr w:type="gramEnd"/>
      <w:r w:rsidRPr="00795E92">
        <w:rPr>
          <w:rFonts w:ascii="Consolas" w:hAnsi="Consolas"/>
          <w:color w:val="000000"/>
          <w:sz w:val="20"/>
          <w:szCs w:val="20"/>
          <w:lang w:eastAsia="en-US" w:bidi="kn-IN"/>
        </w:rPr>
        <w:t>1.0, 1.0, 1.0);</w:t>
      </w:r>
    </w:p>
    <w:p w14:paraId="7B724A4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glRasterPos3</w:t>
      </w:r>
      <w:proofErr w:type="gramStart"/>
      <w:r w:rsidRPr="00795E92">
        <w:rPr>
          <w:rFonts w:ascii="Consolas" w:hAnsi="Consolas"/>
          <w:color w:val="000000"/>
          <w:sz w:val="20"/>
          <w:szCs w:val="20"/>
          <w:lang w:eastAsia="en-US" w:bidi="kn-IN"/>
        </w:rPr>
        <w:t>i(</w:t>
      </w:r>
      <w:proofErr w:type="gramEnd"/>
      <w:r w:rsidRPr="00795E92">
        <w:rPr>
          <w:rFonts w:ascii="Consolas" w:hAnsi="Consolas"/>
          <w:color w:val="000000"/>
          <w:sz w:val="20"/>
          <w:szCs w:val="20"/>
          <w:lang w:eastAsia="en-US" w:bidi="kn-IN"/>
        </w:rPr>
        <w:t>x, y, z);</w:t>
      </w:r>
    </w:p>
    <w:p w14:paraId="6A99820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for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0; u[</w:t>
      </w:r>
      <w:proofErr w:type="spellStart"/>
      <w:r w:rsidRPr="00795E92">
        <w:rPr>
          <w:rFonts w:ascii="Consolas" w:hAnsi="Consolas"/>
          <w:color w:val="000000"/>
          <w:sz w:val="20"/>
          <w:szCs w:val="20"/>
          <w:lang w:eastAsia="en-US" w:bidi="kn-IN"/>
        </w:rPr>
        <w:t>i</w:t>
      </w:r>
      <w:proofErr w:type="spellEnd"/>
      <w:proofErr w:type="gramStart"/>
      <w:r w:rsidRPr="00795E92">
        <w:rPr>
          <w:rFonts w:ascii="Consolas" w:hAnsi="Consolas"/>
          <w:color w:val="000000"/>
          <w:sz w:val="20"/>
          <w:szCs w:val="20"/>
          <w:lang w:eastAsia="en-US" w:bidi="kn-IN"/>
        </w:rPr>
        <w:t>] !</w:t>
      </w:r>
      <w:proofErr w:type="gramEnd"/>
      <w:r w:rsidRPr="00795E92">
        <w:rPr>
          <w:rFonts w:ascii="Consolas" w:hAnsi="Consolas"/>
          <w:color w:val="000000"/>
          <w:sz w:val="20"/>
          <w:szCs w:val="20"/>
          <w:lang w:eastAsia="en-US" w:bidi="kn-IN"/>
        </w:rPr>
        <w:t xml:space="preserve">= '\0';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1E1F265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glutBitmapCharacter</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GLUT_BITMAP_HELVETICA_18, u[</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2C0E5D2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3E18659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else</w:t>
      </w:r>
    </w:p>
    <w:p w14:paraId="48FDB26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47B14EB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glColor3</w:t>
      </w:r>
      <w:proofErr w:type="gramStart"/>
      <w:r w:rsidRPr="00795E92">
        <w:rPr>
          <w:rFonts w:ascii="Consolas" w:hAnsi="Consolas"/>
          <w:color w:val="000000"/>
          <w:sz w:val="20"/>
          <w:szCs w:val="20"/>
          <w:lang w:eastAsia="en-US" w:bidi="kn-IN"/>
        </w:rPr>
        <w:t>f(</w:t>
      </w:r>
      <w:proofErr w:type="gramEnd"/>
      <w:r w:rsidRPr="00795E92">
        <w:rPr>
          <w:rFonts w:ascii="Consolas" w:hAnsi="Consolas"/>
          <w:color w:val="000000"/>
          <w:sz w:val="20"/>
          <w:szCs w:val="20"/>
          <w:lang w:eastAsia="en-US" w:bidi="kn-IN"/>
        </w:rPr>
        <w:t>1.0, 1.0, 1.0);</w:t>
      </w:r>
    </w:p>
    <w:p w14:paraId="782598A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glRasterPos3</w:t>
      </w:r>
      <w:proofErr w:type="gramStart"/>
      <w:r w:rsidRPr="00795E92">
        <w:rPr>
          <w:rFonts w:ascii="Consolas" w:hAnsi="Consolas"/>
          <w:color w:val="000000"/>
          <w:sz w:val="20"/>
          <w:szCs w:val="20"/>
          <w:lang w:eastAsia="en-US" w:bidi="kn-IN"/>
        </w:rPr>
        <w:t>i(</w:t>
      </w:r>
      <w:proofErr w:type="gramEnd"/>
      <w:r w:rsidRPr="00795E92">
        <w:rPr>
          <w:rFonts w:ascii="Consolas" w:hAnsi="Consolas"/>
          <w:color w:val="000000"/>
          <w:sz w:val="20"/>
          <w:szCs w:val="20"/>
          <w:lang w:eastAsia="en-US" w:bidi="kn-IN"/>
        </w:rPr>
        <w:t>x, y, z);</w:t>
      </w:r>
    </w:p>
    <w:p w14:paraId="555DEDC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for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0; s[</w:t>
      </w:r>
      <w:proofErr w:type="spellStart"/>
      <w:r w:rsidRPr="00795E92">
        <w:rPr>
          <w:rFonts w:ascii="Consolas" w:hAnsi="Consolas"/>
          <w:color w:val="000000"/>
          <w:sz w:val="20"/>
          <w:szCs w:val="20"/>
          <w:lang w:eastAsia="en-US" w:bidi="kn-IN"/>
        </w:rPr>
        <w:t>i</w:t>
      </w:r>
      <w:proofErr w:type="spellEnd"/>
      <w:proofErr w:type="gramStart"/>
      <w:r w:rsidRPr="00795E92">
        <w:rPr>
          <w:rFonts w:ascii="Consolas" w:hAnsi="Consolas"/>
          <w:color w:val="000000"/>
          <w:sz w:val="20"/>
          <w:szCs w:val="20"/>
          <w:lang w:eastAsia="en-US" w:bidi="kn-IN"/>
        </w:rPr>
        <w:t>] !</w:t>
      </w:r>
      <w:proofErr w:type="gramEnd"/>
      <w:r w:rsidRPr="00795E92">
        <w:rPr>
          <w:rFonts w:ascii="Consolas" w:hAnsi="Consolas"/>
          <w:color w:val="000000"/>
          <w:sz w:val="20"/>
          <w:szCs w:val="20"/>
          <w:lang w:eastAsia="en-US" w:bidi="kn-IN"/>
        </w:rPr>
        <w:t xml:space="preserve">= '\0';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0F788EB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glutBitmapCharacter</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GLUT_BITMAP_HELVETICA_18, s[</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1F06DF2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char </w:t>
      </w:r>
      <w:proofErr w:type="gramStart"/>
      <w:r w:rsidRPr="00795E92">
        <w:rPr>
          <w:rFonts w:ascii="Consolas" w:hAnsi="Consolas"/>
          <w:color w:val="000000"/>
          <w:sz w:val="20"/>
          <w:szCs w:val="20"/>
          <w:lang w:eastAsia="en-US" w:bidi="kn-IN"/>
        </w:rPr>
        <w:t>m[</w:t>
      </w:r>
      <w:proofErr w:type="gramEnd"/>
      <w:r w:rsidRPr="00795E92">
        <w:rPr>
          <w:rFonts w:ascii="Consolas" w:hAnsi="Consolas"/>
          <w:color w:val="000000"/>
          <w:sz w:val="20"/>
          <w:szCs w:val="20"/>
          <w:lang w:eastAsia="en-US" w:bidi="kn-IN"/>
        </w:rPr>
        <w:t>150];</w:t>
      </w:r>
    </w:p>
    <w:p w14:paraId="65AB1C7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sprintf</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m, "%s", "        1. Bubble | 2. Quick | 3. Selection | 4. Insertion | 5. Merge");</w:t>
      </w:r>
    </w:p>
    <w:p w14:paraId="706F66B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glRasterPos3</w:t>
      </w:r>
      <w:proofErr w:type="gramStart"/>
      <w:r w:rsidRPr="00795E92">
        <w:rPr>
          <w:rFonts w:ascii="Consolas" w:hAnsi="Consolas"/>
          <w:color w:val="000000"/>
          <w:sz w:val="20"/>
          <w:szCs w:val="20"/>
          <w:lang w:eastAsia="en-US" w:bidi="kn-IN"/>
        </w:rPr>
        <w:t>i(</w:t>
      </w:r>
      <w:proofErr w:type="gramEnd"/>
      <w:r w:rsidRPr="00795E92">
        <w:rPr>
          <w:rFonts w:ascii="Consolas" w:hAnsi="Consolas"/>
          <w:color w:val="000000"/>
          <w:sz w:val="20"/>
          <w:szCs w:val="20"/>
          <w:lang w:eastAsia="en-US" w:bidi="kn-IN"/>
        </w:rPr>
        <w:t>x, y + 4, z);</w:t>
      </w:r>
    </w:p>
    <w:p w14:paraId="7CC3FC0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for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0; m[</w:t>
      </w:r>
      <w:proofErr w:type="spellStart"/>
      <w:r w:rsidRPr="00795E92">
        <w:rPr>
          <w:rFonts w:ascii="Consolas" w:hAnsi="Consolas"/>
          <w:color w:val="000000"/>
          <w:sz w:val="20"/>
          <w:szCs w:val="20"/>
          <w:lang w:eastAsia="en-US" w:bidi="kn-IN"/>
        </w:rPr>
        <w:t>i</w:t>
      </w:r>
      <w:proofErr w:type="spellEnd"/>
      <w:proofErr w:type="gramStart"/>
      <w:r w:rsidRPr="00795E92">
        <w:rPr>
          <w:rFonts w:ascii="Consolas" w:hAnsi="Consolas"/>
          <w:color w:val="000000"/>
          <w:sz w:val="20"/>
          <w:szCs w:val="20"/>
          <w:lang w:eastAsia="en-US" w:bidi="kn-IN"/>
        </w:rPr>
        <w:t>] !</w:t>
      </w:r>
      <w:proofErr w:type="gramEnd"/>
      <w:r w:rsidRPr="00795E92">
        <w:rPr>
          <w:rFonts w:ascii="Consolas" w:hAnsi="Consolas"/>
          <w:color w:val="000000"/>
          <w:sz w:val="20"/>
          <w:szCs w:val="20"/>
          <w:lang w:eastAsia="en-US" w:bidi="kn-IN"/>
        </w:rPr>
        <w:t xml:space="preserve">= '\0';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05A977E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glutBitmapCharacter</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GLUT_BITMAP_HELVETICA_18, m[</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5168E80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40992C1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lastRenderedPageBreak/>
        <w:t>}</w:t>
      </w:r>
    </w:p>
    <w:p w14:paraId="4F3DD50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122384B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spellStart"/>
      <w:proofErr w:type="gramStart"/>
      <w:r w:rsidRPr="00795E92">
        <w:rPr>
          <w:rFonts w:ascii="Consolas" w:hAnsi="Consolas"/>
          <w:color w:val="000000"/>
          <w:sz w:val="20"/>
          <w:szCs w:val="20"/>
          <w:lang w:eastAsia="en-US" w:bidi="kn-IN"/>
        </w:rPr>
        <w:t>bsort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int a[], int n)</w:t>
      </w:r>
    </w:p>
    <w:p w14:paraId="77A6C89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5469B1C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int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j, x, y, temp;</w:t>
      </w:r>
    </w:p>
    <w:p w14:paraId="75D5FB3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for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0;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&lt; n;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2D13DB6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for (j =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+ 1; j &lt; n; </w:t>
      </w:r>
      <w:proofErr w:type="spellStart"/>
      <w:r w:rsidRPr="00795E92">
        <w:rPr>
          <w:rFonts w:ascii="Consolas" w:hAnsi="Consolas"/>
          <w:color w:val="000000"/>
          <w:sz w:val="20"/>
          <w:szCs w:val="20"/>
          <w:lang w:eastAsia="en-US" w:bidi="kn-IN"/>
        </w:rPr>
        <w:t>j++</w:t>
      </w:r>
      <w:proofErr w:type="spellEnd"/>
      <w:r w:rsidRPr="00795E92">
        <w:rPr>
          <w:rFonts w:ascii="Consolas" w:hAnsi="Consolas"/>
          <w:color w:val="000000"/>
          <w:sz w:val="20"/>
          <w:szCs w:val="20"/>
          <w:lang w:eastAsia="en-US" w:bidi="kn-IN"/>
        </w:rPr>
        <w:t>)</w:t>
      </w:r>
    </w:p>
    <w:p w14:paraId="6DD4D7A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19622EB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(order == 'a')</w:t>
      </w:r>
    </w:p>
    <w:p w14:paraId="66A5C3B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0052430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(a[</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&gt; a[j])</w:t>
      </w:r>
    </w:p>
    <w:p w14:paraId="6EE1836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5C7B2B4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temp = a[</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7C37829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a[</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 a[j];</w:t>
      </w:r>
    </w:p>
    <w:p w14:paraId="78994E6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a[j] = temp;</w:t>
      </w:r>
    </w:p>
    <w:p w14:paraId="2C62330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4E4BF9B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ab/>
      </w:r>
      <w:r w:rsidRPr="00795E92">
        <w:rPr>
          <w:rFonts w:ascii="Consolas" w:hAnsi="Consolas"/>
          <w:color w:val="000000"/>
          <w:sz w:val="20"/>
          <w:szCs w:val="20"/>
          <w:lang w:eastAsia="en-US" w:bidi="kn-IN"/>
        </w:rPr>
        <w:tab/>
      </w:r>
      <w:r w:rsidRPr="00795E92">
        <w:rPr>
          <w:rFonts w:ascii="Consolas" w:hAnsi="Consolas"/>
          <w:color w:val="000000"/>
          <w:sz w:val="20"/>
          <w:szCs w:val="20"/>
          <w:lang w:eastAsia="en-US" w:bidi="kn-IN"/>
        </w:rPr>
        <w:tab/>
      </w:r>
    </w:p>
    <w:p w14:paraId="53B6E1F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2A0721A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6EA2357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(order == 'd')</w:t>
      </w:r>
    </w:p>
    <w:p w14:paraId="5FE917F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0C49A94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(a[</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&lt; a[j])</w:t>
      </w:r>
    </w:p>
    <w:p w14:paraId="00EF483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76B1DD1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temp = a[</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207A976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a[</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 a[j];</w:t>
      </w:r>
    </w:p>
    <w:p w14:paraId="1A0F926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a[j] = temp;</w:t>
      </w:r>
    </w:p>
    <w:p w14:paraId="62704B8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090EC9F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17670AF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671C270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3E112E9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ab/>
      </w:r>
    </w:p>
    <w:p w14:paraId="343495B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delay(</w:t>
      </w:r>
      <w:proofErr w:type="gramEnd"/>
      <w:r w:rsidRPr="00795E92">
        <w:rPr>
          <w:rFonts w:ascii="Consolas" w:hAnsi="Consolas"/>
          <w:color w:val="000000"/>
          <w:sz w:val="20"/>
          <w:szCs w:val="20"/>
          <w:lang w:eastAsia="en-US" w:bidi="kn-IN"/>
        </w:rPr>
        <w:t>2000);</w:t>
      </w:r>
    </w:p>
    <w:p w14:paraId="606179C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1689CCB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3F805BC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3A4CE6F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gramStart"/>
      <w:r w:rsidRPr="00795E92">
        <w:rPr>
          <w:rFonts w:ascii="Consolas" w:hAnsi="Consolas"/>
          <w:color w:val="000000"/>
          <w:sz w:val="20"/>
          <w:szCs w:val="20"/>
          <w:lang w:eastAsia="en-US" w:bidi="kn-IN"/>
        </w:rPr>
        <w:t>delay(</w:t>
      </w:r>
      <w:proofErr w:type="gramEnd"/>
      <w:r w:rsidRPr="00795E92">
        <w:rPr>
          <w:rFonts w:ascii="Consolas" w:hAnsi="Consolas"/>
          <w:color w:val="000000"/>
          <w:sz w:val="20"/>
          <w:szCs w:val="20"/>
          <w:lang w:eastAsia="en-US" w:bidi="kn-IN"/>
        </w:rPr>
        <w:t>int d)</w:t>
      </w:r>
    </w:p>
    <w:p w14:paraId="3344474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5D6F2A3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clock_t</w:t>
      </w:r>
      <w:proofErr w:type="spellEnd"/>
      <w:r w:rsidRPr="00795E92">
        <w:rPr>
          <w:rFonts w:ascii="Consolas" w:hAnsi="Consolas"/>
          <w:color w:val="000000"/>
          <w:sz w:val="20"/>
          <w:szCs w:val="20"/>
          <w:lang w:eastAsia="en-US" w:bidi="kn-IN"/>
        </w:rPr>
        <w:t xml:space="preserve"> start = </w:t>
      </w:r>
      <w:proofErr w:type="gramStart"/>
      <w:r w:rsidRPr="00795E92">
        <w:rPr>
          <w:rFonts w:ascii="Consolas" w:hAnsi="Consolas"/>
          <w:color w:val="000000"/>
          <w:sz w:val="20"/>
          <w:szCs w:val="20"/>
          <w:lang w:eastAsia="en-US" w:bidi="kn-IN"/>
        </w:rPr>
        <w:t>clock(</w:t>
      </w:r>
      <w:proofErr w:type="gramEnd"/>
      <w:r w:rsidRPr="00795E92">
        <w:rPr>
          <w:rFonts w:ascii="Consolas" w:hAnsi="Consolas"/>
          <w:color w:val="000000"/>
          <w:sz w:val="20"/>
          <w:szCs w:val="20"/>
          <w:lang w:eastAsia="en-US" w:bidi="kn-IN"/>
        </w:rPr>
        <w:t>);</w:t>
      </w:r>
    </w:p>
    <w:p w14:paraId="0CB3350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while (</w:t>
      </w:r>
      <w:proofErr w:type="gramStart"/>
      <w:r w:rsidRPr="00795E92">
        <w:rPr>
          <w:rFonts w:ascii="Consolas" w:hAnsi="Consolas"/>
          <w:color w:val="000000"/>
          <w:sz w:val="20"/>
          <w:szCs w:val="20"/>
          <w:lang w:eastAsia="en-US" w:bidi="kn-IN"/>
        </w:rPr>
        <w:t>clock(</w:t>
      </w:r>
      <w:proofErr w:type="gramEnd"/>
      <w:r w:rsidRPr="00795E92">
        <w:rPr>
          <w:rFonts w:ascii="Consolas" w:hAnsi="Consolas"/>
          <w:color w:val="000000"/>
          <w:sz w:val="20"/>
          <w:szCs w:val="20"/>
          <w:lang w:eastAsia="en-US" w:bidi="kn-IN"/>
        </w:rPr>
        <w:t>) &lt; start + d*10)</w:t>
      </w:r>
    </w:p>
    <w:p w14:paraId="52063E7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5497047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4092392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44A70EF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57F6015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spellStart"/>
      <w:proofErr w:type="gramStart"/>
      <w:r w:rsidRPr="00795E92">
        <w:rPr>
          <w:rFonts w:ascii="Consolas" w:hAnsi="Consolas"/>
          <w:color w:val="000000"/>
          <w:sz w:val="20"/>
          <w:szCs w:val="20"/>
          <w:lang w:eastAsia="en-US" w:bidi="kn-IN"/>
        </w:rPr>
        <w:t>quickSort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int a[], int n, int low, int high)</w:t>
      </w:r>
    </w:p>
    <w:p w14:paraId="139EE1E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514DB06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lastRenderedPageBreak/>
        <w:t xml:space="preserve">    if (low &lt; high)</w:t>
      </w:r>
    </w:p>
    <w:p w14:paraId="2C74B2C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13FAB2C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int pi = </w:t>
      </w:r>
      <w:proofErr w:type="gramStart"/>
      <w:r w:rsidRPr="00795E92">
        <w:rPr>
          <w:rFonts w:ascii="Consolas" w:hAnsi="Consolas"/>
          <w:color w:val="000000"/>
          <w:sz w:val="20"/>
          <w:szCs w:val="20"/>
          <w:lang w:eastAsia="en-US" w:bidi="kn-IN"/>
        </w:rPr>
        <w:t>partition(</w:t>
      </w:r>
      <w:proofErr w:type="gramEnd"/>
      <w:r w:rsidRPr="00795E92">
        <w:rPr>
          <w:rFonts w:ascii="Consolas" w:hAnsi="Consolas"/>
          <w:color w:val="000000"/>
          <w:sz w:val="20"/>
          <w:szCs w:val="20"/>
          <w:lang w:eastAsia="en-US" w:bidi="kn-IN"/>
        </w:rPr>
        <w:t>a, n, low, high);</w:t>
      </w:r>
    </w:p>
    <w:p w14:paraId="13A9C1F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quickSort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a, n, low, pi - 1);</w:t>
      </w:r>
    </w:p>
    <w:p w14:paraId="72828DE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quickSort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a, n, pi + 1, high);</w:t>
      </w:r>
    </w:p>
    <w:p w14:paraId="158B803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23C34E0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1695EA7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104FC0D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extern int </w:t>
      </w:r>
      <w:proofErr w:type="gramStart"/>
      <w:r w:rsidRPr="00795E92">
        <w:rPr>
          <w:rFonts w:ascii="Consolas" w:hAnsi="Consolas"/>
          <w:color w:val="000000"/>
          <w:sz w:val="20"/>
          <w:szCs w:val="20"/>
          <w:lang w:eastAsia="en-US" w:bidi="kn-IN"/>
        </w:rPr>
        <w:t>partition(</w:t>
      </w:r>
      <w:proofErr w:type="gramEnd"/>
      <w:r w:rsidRPr="00795E92">
        <w:rPr>
          <w:rFonts w:ascii="Consolas" w:hAnsi="Consolas"/>
          <w:color w:val="000000"/>
          <w:sz w:val="20"/>
          <w:szCs w:val="20"/>
          <w:lang w:eastAsia="en-US" w:bidi="kn-IN"/>
        </w:rPr>
        <w:t>int a[], int n, int low, int high)</w:t>
      </w:r>
    </w:p>
    <w:p w14:paraId="5EA62FD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2885C08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int pivot = a[high];</w:t>
      </w:r>
    </w:p>
    <w:p w14:paraId="2E3856E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int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(low - 1), j;</w:t>
      </w:r>
    </w:p>
    <w:p w14:paraId="4269F36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75AB349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for (j = low; j &lt;= high - 1; </w:t>
      </w:r>
      <w:proofErr w:type="spellStart"/>
      <w:r w:rsidRPr="00795E92">
        <w:rPr>
          <w:rFonts w:ascii="Consolas" w:hAnsi="Consolas"/>
          <w:color w:val="000000"/>
          <w:sz w:val="20"/>
          <w:szCs w:val="20"/>
          <w:lang w:eastAsia="en-US" w:bidi="kn-IN"/>
        </w:rPr>
        <w:t>j++</w:t>
      </w:r>
      <w:proofErr w:type="spellEnd"/>
      <w:r w:rsidRPr="00795E92">
        <w:rPr>
          <w:rFonts w:ascii="Consolas" w:hAnsi="Consolas"/>
          <w:color w:val="000000"/>
          <w:sz w:val="20"/>
          <w:szCs w:val="20"/>
          <w:lang w:eastAsia="en-US" w:bidi="kn-IN"/>
        </w:rPr>
        <w:t>)</w:t>
      </w:r>
    </w:p>
    <w:p w14:paraId="440E83D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7BE3AA7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(order == 'a')</w:t>
      </w:r>
    </w:p>
    <w:p w14:paraId="681054C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5591285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(a[j] &lt;= pivot)</w:t>
      </w:r>
    </w:p>
    <w:p w14:paraId="3CC5677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7C1F6CF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5CA3272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swap(&amp;a[</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&amp;a[j]);</w:t>
      </w:r>
    </w:p>
    <w:p w14:paraId="7A22CA1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23AF4E3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delay(</w:t>
      </w:r>
      <w:proofErr w:type="gramEnd"/>
      <w:r w:rsidRPr="00795E92">
        <w:rPr>
          <w:rFonts w:ascii="Consolas" w:hAnsi="Consolas"/>
          <w:color w:val="000000"/>
          <w:sz w:val="20"/>
          <w:szCs w:val="20"/>
          <w:lang w:eastAsia="en-US" w:bidi="kn-IN"/>
        </w:rPr>
        <w:t>2000);</w:t>
      </w:r>
    </w:p>
    <w:p w14:paraId="17584BA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315B1DE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0F98329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(order == 'd')</w:t>
      </w:r>
    </w:p>
    <w:p w14:paraId="5CDA943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4875D4E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(a[j] &gt;= pivot)</w:t>
      </w:r>
    </w:p>
    <w:p w14:paraId="6B74AB1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75D41B5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6528F8C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swap(&amp;a[</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&amp;a[j]);</w:t>
      </w:r>
    </w:p>
    <w:p w14:paraId="6FDC91A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7BCBB53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delay(</w:t>
      </w:r>
      <w:proofErr w:type="gramEnd"/>
      <w:r w:rsidRPr="00795E92">
        <w:rPr>
          <w:rFonts w:ascii="Consolas" w:hAnsi="Consolas"/>
          <w:color w:val="000000"/>
          <w:sz w:val="20"/>
          <w:szCs w:val="20"/>
          <w:lang w:eastAsia="en-US" w:bidi="kn-IN"/>
        </w:rPr>
        <w:t>2000);</w:t>
      </w:r>
    </w:p>
    <w:p w14:paraId="50F2DB4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0FD277A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1845F5A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4EECC36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swap(</w:t>
      </w:r>
      <w:proofErr w:type="gramEnd"/>
      <w:r w:rsidRPr="00795E92">
        <w:rPr>
          <w:rFonts w:ascii="Consolas" w:hAnsi="Consolas"/>
          <w:color w:val="000000"/>
          <w:sz w:val="20"/>
          <w:szCs w:val="20"/>
          <w:lang w:eastAsia="en-US" w:bidi="kn-IN"/>
        </w:rPr>
        <w:t>&amp;a[</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+ 1], &amp;a[high]);</w:t>
      </w:r>
    </w:p>
    <w:p w14:paraId="6C1237A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11EE536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delay(</w:t>
      </w:r>
      <w:proofErr w:type="gramEnd"/>
      <w:r w:rsidRPr="00795E92">
        <w:rPr>
          <w:rFonts w:ascii="Consolas" w:hAnsi="Consolas"/>
          <w:color w:val="000000"/>
          <w:sz w:val="20"/>
          <w:szCs w:val="20"/>
          <w:lang w:eastAsia="en-US" w:bidi="kn-IN"/>
        </w:rPr>
        <w:t>3000);</w:t>
      </w:r>
    </w:p>
    <w:p w14:paraId="7F020D0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return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+ 1);</w:t>
      </w:r>
    </w:p>
    <w:p w14:paraId="0CBB90E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12B1C39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48A9F02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gramStart"/>
      <w:r w:rsidRPr="00795E92">
        <w:rPr>
          <w:rFonts w:ascii="Consolas" w:hAnsi="Consolas"/>
          <w:color w:val="000000"/>
          <w:sz w:val="20"/>
          <w:szCs w:val="20"/>
          <w:lang w:eastAsia="en-US" w:bidi="kn-IN"/>
        </w:rPr>
        <w:t>swap(</w:t>
      </w:r>
      <w:proofErr w:type="gramEnd"/>
      <w:r w:rsidRPr="00795E92">
        <w:rPr>
          <w:rFonts w:ascii="Consolas" w:hAnsi="Consolas"/>
          <w:color w:val="000000"/>
          <w:sz w:val="20"/>
          <w:szCs w:val="20"/>
          <w:lang w:eastAsia="en-US" w:bidi="kn-IN"/>
        </w:rPr>
        <w:t>int *x, int *y)</w:t>
      </w:r>
    </w:p>
    <w:p w14:paraId="3A6F79D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61A0F26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int temp = *x;</w:t>
      </w:r>
    </w:p>
    <w:p w14:paraId="767F80E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lastRenderedPageBreak/>
        <w:t xml:space="preserve">    *x = *y;</w:t>
      </w:r>
    </w:p>
    <w:p w14:paraId="1481F07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*y = temp;</w:t>
      </w:r>
    </w:p>
    <w:p w14:paraId="57F2121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7CABE90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6A18472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spellStart"/>
      <w:proofErr w:type="gramStart"/>
      <w:r w:rsidRPr="00795E92">
        <w:rPr>
          <w:rFonts w:ascii="Consolas" w:hAnsi="Consolas"/>
          <w:color w:val="000000"/>
          <w:sz w:val="20"/>
          <w:szCs w:val="20"/>
          <w:lang w:eastAsia="en-US" w:bidi="kn-IN"/>
        </w:rPr>
        <w:t>selectionSort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int a[], int n)</w:t>
      </w:r>
    </w:p>
    <w:p w14:paraId="406E7C4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69A1C8B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int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j, </w:t>
      </w:r>
      <w:proofErr w:type="spellStart"/>
      <w:r w:rsidRPr="00795E92">
        <w:rPr>
          <w:rFonts w:ascii="Consolas" w:hAnsi="Consolas"/>
          <w:color w:val="000000"/>
          <w:sz w:val="20"/>
          <w:szCs w:val="20"/>
          <w:lang w:eastAsia="en-US" w:bidi="kn-IN"/>
        </w:rPr>
        <w:t>min_idx</w:t>
      </w:r>
      <w:proofErr w:type="spellEnd"/>
      <w:r w:rsidRPr="00795E92">
        <w:rPr>
          <w:rFonts w:ascii="Consolas" w:hAnsi="Consolas"/>
          <w:color w:val="000000"/>
          <w:sz w:val="20"/>
          <w:szCs w:val="20"/>
          <w:lang w:eastAsia="en-US" w:bidi="kn-IN"/>
        </w:rPr>
        <w:t>;</w:t>
      </w:r>
    </w:p>
    <w:p w14:paraId="7E9D0A8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for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0;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&lt; n - 1;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69AA1A9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3DCBC1C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min_idx</w:t>
      </w:r>
      <w:proofErr w:type="spellEnd"/>
      <w:r w:rsidRPr="00795E92">
        <w:rPr>
          <w:rFonts w:ascii="Consolas" w:hAnsi="Consolas"/>
          <w:color w:val="000000"/>
          <w:sz w:val="20"/>
          <w:szCs w:val="20"/>
          <w:lang w:eastAsia="en-US" w:bidi="kn-IN"/>
        </w:rPr>
        <w:t xml:space="preserve"> =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4CD64A8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for (j =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+ 1; j &lt; n; </w:t>
      </w:r>
      <w:proofErr w:type="spellStart"/>
      <w:r w:rsidRPr="00795E92">
        <w:rPr>
          <w:rFonts w:ascii="Consolas" w:hAnsi="Consolas"/>
          <w:color w:val="000000"/>
          <w:sz w:val="20"/>
          <w:szCs w:val="20"/>
          <w:lang w:eastAsia="en-US" w:bidi="kn-IN"/>
        </w:rPr>
        <w:t>j++</w:t>
      </w:r>
      <w:proofErr w:type="spellEnd"/>
      <w:r w:rsidRPr="00795E92">
        <w:rPr>
          <w:rFonts w:ascii="Consolas" w:hAnsi="Consolas"/>
          <w:color w:val="000000"/>
          <w:sz w:val="20"/>
          <w:szCs w:val="20"/>
          <w:lang w:eastAsia="en-US" w:bidi="kn-IN"/>
        </w:rPr>
        <w:t>)</w:t>
      </w:r>
    </w:p>
    <w:p w14:paraId="53F62FA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268FEBB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(order == 'a')</w:t>
      </w:r>
    </w:p>
    <w:p w14:paraId="7A53C77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7B1717B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(a[j] &lt; a[</w:t>
      </w:r>
      <w:proofErr w:type="spellStart"/>
      <w:r w:rsidRPr="00795E92">
        <w:rPr>
          <w:rFonts w:ascii="Consolas" w:hAnsi="Consolas"/>
          <w:color w:val="000000"/>
          <w:sz w:val="20"/>
          <w:szCs w:val="20"/>
          <w:lang w:eastAsia="en-US" w:bidi="kn-IN"/>
        </w:rPr>
        <w:t>min_idx</w:t>
      </w:r>
      <w:proofErr w:type="spellEnd"/>
      <w:r w:rsidRPr="00795E92">
        <w:rPr>
          <w:rFonts w:ascii="Consolas" w:hAnsi="Consolas"/>
          <w:color w:val="000000"/>
          <w:sz w:val="20"/>
          <w:szCs w:val="20"/>
          <w:lang w:eastAsia="en-US" w:bidi="kn-IN"/>
        </w:rPr>
        <w:t>])</w:t>
      </w:r>
    </w:p>
    <w:p w14:paraId="3FF57D0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min_idx</w:t>
      </w:r>
      <w:proofErr w:type="spellEnd"/>
      <w:r w:rsidRPr="00795E92">
        <w:rPr>
          <w:rFonts w:ascii="Consolas" w:hAnsi="Consolas"/>
          <w:color w:val="000000"/>
          <w:sz w:val="20"/>
          <w:szCs w:val="20"/>
          <w:lang w:eastAsia="en-US" w:bidi="kn-IN"/>
        </w:rPr>
        <w:t xml:space="preserve"> = j;</w:t>
      </w:r>
    </w:p>
    <w:p w14:paraId="47CB572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5EDA6D0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else</w:t>
      </w:r>
    </w:p>
    <w:p w14:paraId="7C9639F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2A3A224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(a[j] &gt; a[</w:t>
      </w:r>
      <w:proofErr w:type="spellStart"/>
      <w:r w:rsidRPr="00795E92">
        <w:rPr>
          <w:rFonts w:ascii="Consolas" w:hAnsi="Consolas"/>
          <w:color w:val="000000"/>
          <w:sz w:val="20"/>
          <w:szCs w:val="20"/>
          <w:lang w:eastAsia="en-US" w:bidi="kn-IN"/>
        </w:rPr>
        <w:t>min_idx</w:t>
      </w:r>
      <w:proofErr w:type="spellEnd"/>
      <w:r w:rsidRPr="00795E92">
        <w:rPr>
          <w:rFonts w:ascii="Consolas" w:hAnsi="Consolas"/>
          <w:color w:val="000000"/>
          <w:sz w:val="20"/>
          <w:szCs w:val="20"/>
          <w:lang w:eastAsia="en-US" w:bidi="kn-IN"/>
        </w:rPr>
        <w:t>])</w:t>
      </w:r>
    </w:p>
    <w:p w14:paraId="1340DE9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min_idx</w:t>
      </w:r>
      <w:proofErr w:type="spellEnd"/>
      <w:r w:rsidRPr="00795E92">
        <w:rPr>
          <w:rFonts w:ascii="Consolas" w:hAnsi="Consolas"/>
          <w:color w:val="000000"/>
          <w:sz w:val="20"/>
          <w:szCs w:val="20"/>
          <w:lang w:eastAsia="en-US" w:bidi="kn-IN"/>
        </w:rPr>
        <w:t xml:space="preserve"> = j;</w:t>
      </w:r>
    </w:p>
    <w:p w14:paraId="3AA7616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4250888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26919FC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swap(&amp;a[</w:t>
      </w:r>
      <w:proofErr w:type="spellStart"/>
      <w:r w:rsidRPr="00795E92">
        <w:rPr>
          <w:rFonts w:ascii="Consolas" w:hAnsi="Consolas"/>
          <w:color w:val="000000"/>
          <w:sz w:val="20"/>
          <w:szCs w:val="20"/>
          <w:lang w:eastAsia="en-US" w:bidi="kn-IN"/>
        </w:rPr>
        <w:t>min_idx</w:t>
      </w:r>
      <w:proofErr w:type="spellEnd"/>
      <w:r w:rsidRPr="00795E92">
        <w:rPr>
          <w:rFonts w:ascii="Consolas" w:hAnsi="Consolas"/>
          <w:color w:val="000000"/>
          <w:sz w:val="20"/>
          <w:szCs w:val="20"/>
          <w:lang w:eastAsia="en-US" w:bidi="kn-IN"/>
        </w:rPr>
        <w:t>], &amp;a[</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3BAB196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delay(</w:t>
      </w:r>
      <w:proofErr w:type="gramEnd"/>
      <w:r w:rsidRPr="00795E92">
        <w:rPr>
          <w:rFonts w:ascii="Consolas" w:hAnsi="Consolas"/>
          <w:color w:val="000000"/>
          <w:sz w:val="20"/>
          <w:szCs w:val="20"/>
          <w:lang w:eastAsia="en-US" w:bidi="kn-IN"/>
        </w:rPr>
        <w:t>10000);</w:t>
      </w:r>
    </w:p>
    <w:p w14:paraId="2DFAD0F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0A2FB5A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63588F4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577E495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22CFD28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spellStart"/>
      <w:proofErr w:type="gramStart"/>
      <w:r w:rsidRPr="00795E92">
        <w:rPr>
          <w:rFonts w:ascii="Consolas" w:hAnsi="Consolas"/>
          <w:color w:val="000000"/>
          <w:sz w:val="20"/>
          <w:szCs w:val="20"/>
          <w:lang w:eastAsia="en-US" w:bidi="kn-IN"/>
        </w:rPr>
        <w:t>insertionSort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int </w:t>
      </w:r>
      <w:proofErr w:type="spellStart"/>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 int n)</w:t>
      </w:r>
    </w:p>
    <w:p w14:paraId="19CBD1D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3B3F092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int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key, j;</w:t>
      </w:r>
    </w:p>
    <w:p w14:paraId="7C4F701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for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1;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&lt; n;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0E8C086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2D2B66E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key = </w:t>
      </w:r>
      <w:proofErr w:type="spellStart"/>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7517A60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j =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- 1;</w:t>
      </w:r>
    </w:p>
    <w:p w14:paraId="274A1D6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(order == 'a')</w:t>
      </w:r>
    </w:p>
    <w:p w14:paraId="6157132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64864FA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while (j &gt;= 0 &amp;&amp; </w:t>
      </w:r>
      <w:proofErr w:type="spellStart"/>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[j] &gt; key)</w:t>
      </w:r>
    </w:p>
    <w:p w14:paraId="0FAA920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1DB0367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j + 1] = </w:t>
      </w:r>
      <w:proofErr w:type="spellStart"/>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[j];</w:t>
      </w:r>
    </w:p>
    <w:p w14:paraId="0C27122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j = j - 1;</w:t>
      </w:r>
    </w:p>
    <w:p w14:paraId="51EF691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689F367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delay(</w:t>
      </w:r>
      <w:proofErr w:type="gramEnd"/>
      <w:r w:rsidRPr="00795E92">
        <w:rPr>
          <w:rFonts w:ascii="Consolas" w:hAnsi="Consolas"/>
          <w:color w:val="000000"/>
          <w:sz w:val="20"/>
          <w:szCs w:val="20"/>
          <w:lang w:eastAsia="en-US" w:bidi="kn-IN"/>
        </w:rPr>
        <w:t>1000);</w:t>
      </w:r>
    </w:p>
    <w:p w14:paraId="3EF8C23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68400CD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lastRenderedPageBreak/>
        <w:t xml:space="preserve">        }</w:t>
      </w:r>
    </w:p>
    <w:p w14:paraId="7C39E29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else</w:t>
      </w:r>
    </w:p>
    <w:p w14:paraId="53B7453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38E791B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while (j &gt;= 0 &amp;&amp; </w:t>
      </w:r>
      <w:proofErr w:type="spellStart"/>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[j] &lt; key)</w:t>
      </w:r>
    </w:p>
    <w:p w14:paraId="26CE1CE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4C37BAA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j + 1] = </w:t>
      </w:r>
      <w:proofErr w:type="spellStart"/>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[j];</w:t>
      </w:r>
    </w:p>
    <w:p w14:paraId="1101B39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j = j - 1;</w:t>
      </w:r>
    </w:p>
    <w:p w14:paraId="0952ECB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4D50DC6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delay(</w:t>
      </w:r>
      <w:proofErr w:type="gramEnd"/>
      <w:r w:rsidRPr="00795E92">
        <w:rPr>
          <w:rFonts w:ascii="Consolas" w:hAnsi="Consolas"/>
          <w:color w:val="000000"/>
          <w:sz w:val="20"/>
          <w:szCs w:val="20"/>
          <w:lang w:eastAsia="en-US" w:bidi="kn-IN"/>
        </w:rPr>
        <w:t>1000);</w:t>
      </w:r>
    </w:p>
    <w:p w14:paraId="32257CF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633900F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1CE7557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71C62CC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j + 1] = key;</w:t>
      </w:r>
    </w:p>
    <w:p w14:paraId="5AB11F9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5814E3F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3479DF2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4272E15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4C3C92D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gramStart"/>
      <w:r w:rsidRPr="00795E92">
        <w:rPr>
          <w:rFonts w:ascii="Consolas" w:hAnsi="Consolas"/>
          <w:color w:val="000000"/>
          <w:sz w:val="20"/>
          <w:szCs w:val="20"/>
          <w:lang w:eastAsia="en-US" w:bidi="kn-IN"/>
        </w:rPr>
        <w:t>merge(</w:t>
      </w:r>
      <w:proofErr w:type="gramEnd"/>
      <w:r w:rsidRPr="00795E92">
        <w:rPr>
          <w:rFonts w:ascii="Consolas" w:hAnsi="Consolas"/>
          <w:color w:val="000000"/>
          <w:sz w:val="20"/>
          <w:szCs w:val="20"/>
          <w:lang w:eastAsia="en-US" w:bidi="kn-IN"/>
        </w:rPr>
        <w:t xml:space="preserve">int </w:t>
      </w:r>
      <w:proofErr w:type="spellStart"/>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 int l, int m, int r)</w:t>
      </w:r>
    </w:p>
    <w:p w14:paraId="4ADA04B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28F3CCA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int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j, k;</w:t>
      </w:r>
    </w:p>
    <w:p w14:paraId="2BFFEDC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int n1 = m - l + 1;</w:t>
      </w:r>
    </w:p>
    <w:p w14:paraId="1451B87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int n2 = r - m;</w:t>
      </w:r>
    </w:p>
    <w:p w14:paraId="1E1EB0E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1A74870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 create temp arrays */</w:t>
      </w:r>
    </w:p>
    <w:p w14:paraId="036DB30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int L[n1], R[n2];</w:t>
      </w:r>
    </w:p>
    <w:p w14:paraId="2278C01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0D6E424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 Copy data to temp arrays </w:t>
      </w:r>
      <w:proofErr w:type="gramStart"/>
      <w:r w:rsidRPr="00795E92">
        <w:rPr>
          <w:rFonts w:ascii="Consolas" w:hAnsi="Consolas"/>
          <w:color w:val="000000"/>
          <w:sz w:val="20"/>
          <w:szCs w:val="20"/>
          <w:lang w:eastAsia="en-US" w:bidi="kn-IN"/>
        </w:rPr>
        <w:t>L[</w:t>
      </w:r>
      <w:proofErr w:type="gramEnd"/>
      <w:r w:rsidRPr="00795E92">
        <w:rPr>
          <w:rFonts w:ascii="Consolas" w:hAnsi="Consolas"/>
          <w:color w:val="000000"/>
          <w:sz w:val="20"/>
          <w:szCs w:val="20"/>
          <w:lang w:eastAsia="en-US" w:bidi="kn-IN"/>
        </w:rPr>
        <w:t>] and R[] */</w:t>
      </w:r>
    </w:p>
    <w:p w14:paraId="59F20E7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for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0;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&lt; n1;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3621AF3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L[</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w:t>
      </w:r>
      <w:proofErr w:type="spellStart"/>
      <w:proofErr w:type="gramStart"/>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l +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454ABAF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for (j = 0; j &lt; n2; </w:t>
      </w:r>
      <w:proofErr w:type="spellStart"/>
      <w:r w:rsidRPr="00795E92">
        <w:rPr>
          <w:rFonts w:ascii="Consolas" w:hAnsi="Consolas"/>
          <w:color w:val="000000"/>
          <w:sz w:val="20"/>
          <w:szCs w:val="20"/>
          <w:lang w:eastAsia="en-US" w:bidi="kn-IN"/>
        </w:rPr>
        <w:t>j++</w:t>
      </w:r>
      <w:proofErr w:type="spellEnd"/>
      <w:r w:rsidRPr="00795E92">
        <w:rPr>
          <w:rFonts w:ascii="Consolas" w:hAnsi="Consolas"/>
          <w:color w:val="000000"/>
          <w:sz w:val="20"/>
          <w:szCs w:val="20"/>
          <w:lang w:eastAsia="en-US" w:bidi="kn-IN"/>
        </w:rPr>
        <w:t>)</w:t>
      </w:r>
    </w:p>
    <w:p w14:paraId="5EF3C9E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R[j] = </w:t>
      </w:r>
      <w:proofErr w:type="spellStart"/>
      <w:proofErr w:type="gramStart"/>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m + 1 + j];</w:t>
      </w:r>
    </w:p>
    <w:p w14:paraId="4996A9B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33FAC8A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 Merge the temp arrays back into </w:t>
      </w:r>
      <w:proofErr w:type="spellStart"/>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w:t>
      </w:r>
      <w:proofErr w:type="spellStart"/>
      <w:proofErr w:type="gramStart"/>
      <w:r w:rsidRPr="00795E92">
        <w:rPr>
          <w:rFonts w:ascii="Consolas" w:hAnsi="Consolas"/>
          <w:color w:val="000000"/>
          <w:sz w:val="20"/>
          <w:szCs w:val="20"/>
          <w:lang w:eastAsia="en-US" w:bidi="kn-IN"/>
        </w:rPr>
        <w:t>l..r</w:t>
      </w:r>
      <w:proofErr w:type="spellEnd"/>
      <w:proofErr w:type="gramEnd"/>
      <w:r w:rsidRPr="00795E92">
        <w:rPr>
          <w:rFonts w:ascii="Consolas" w:hAnsi="Consolas"/>
          <w:color w:val="000000"/>
          <w:sz w:val="20"/>
          <w:szCs w:val="20"/>
          <w:lang w:eastAsia="en-US" w:bidi="kn-IN"/>
        </w:rPr>
        <w:t>]*/</w:t>
      </w:r>
    </w:p>
    <w:p w14:paraId="36F04DF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0; // Initial index of first subarray</w:t>
      </w:r>
    </w:p>
    <w:p w14:paraId="3BECB9E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j = 0; // Initial index of second subarray</w:t>
      </w:r>
    </w:p>
    <w:p w14:paraId="03A4A85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k = l; // Initial index of merged subarray</w:t>
      </w:r>
    </w:p>
    <w:p w14:paraId="5EDAC7C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while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&lt; n1 &amp;&amp; j &lt; n2)</w:t>
      </w:r>
    </w:p>
    <w:p w14:paraId="0A2F03A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48ABAF6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(order == 'a')</w:t>
      </w:r>
    </w:p>
    <w:p w14:paraId="7D75C44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29F8F12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(L[</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&lt;= R[j])</w:t>
      </w:r>
    </w:p>
    <w:p w14:paraId="4E473E2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1E283CB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[k] = L[</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08AE8E4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2B940F8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delay(</w:t>
      </w:r>
      <w:proofErr w:type="gramEnd"/>
      <w:r w:rsidRPr="00795E92">
        <w:rPr>
          <w:rFonts w:ascii="Consolas" w:hAnsi="Consolas"/>
          <w:color w:val="000000"/>
          <w:sz w:val="20"/>
          <w:szCs w:val="20"/>
          <w:lang w:eastAsia="en-US" w:bidi="kn-IN"/>
        </w:rPr>
        <w:t>1000);</w:t>
      </w:r>
    </w:p>
    <w:p w14:paraId="6A25A06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lastRenderedPageBreak/>
        <w:t xml:space="preserve">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4087D69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363FBDF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else</w:t>
      </w:r>
    </w:p>
    <w:p w14:paraId="46676A2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0860F1B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[k] = R[j];</w:t>
      </w:r>
    </w:p>
    <w:p w14:paraId="0A263AF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77B02F9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delay(</w:t>
      </w:r>
      <w:proofErr w:type="gramEnd"/>
      <w:r w:rsidRPr="00795E92">
        <w:rPr>
          <w:rFonts w:ascii="Consolas" w:hAnsi="Consolas"/>
          <w:color w:val="000000"/>
          <w:sz w:val="20"/>
          <w:szCs w:val="20"/>
          <w:lang w:eastAsia="en-US" w:bidi="kn-IN"/>
        </w:rPr>
        <w:t>1000);</w:t>
      </w:r>
    </w:p>
    <w:p w14:paraId="3D1F110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j++</w:t>
      </w:r>
      <w:proofErr w:type="spellEnd"/>
      <w:r w:rsidRPr="00795E92">
        <w:rPr>
          <w:rFonts w:ascii="Consolas" w:hAnsi="Consolas"/>
          <w:color w:val="000000"/>
          <w:sz w:val="20"/>
          <w:szCs w:val="20"/>
          <w:lang w:eastAsia="en-US" w:bidi="kn-IN"/>
        </w:rPr>
        <w:t>;</w:t>
      </w:r>
    </w:p>
    <w:p w14:paraId="6BDDB4A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336751F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1DC043A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else</w:t>
      </w:r>
    </w:p>
    <w:p w14:paraId="73F1209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047CD59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(L[</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&gt;= R[j])</w:t>
      </w:r>
    </w:p>
    <w:p w14:paraId="4419EDD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31C767D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[k] = L[</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49E694A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2DE2327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delay(</w:t>
      </w:r>
      <w:proofErr w:type="gramEnd"/>
      <w:r w:rsidRPr="00795E92">
        <w:rPr>
          <w:rFonts w:ascii="Consolas" w:hAnsi="Consolas"/>
          <w:color w:val="000000"/>
          <w:sz w:val="20"/>
          <w:szCs w:val="20"/>
          <w:lang w:eastAsia="en-US" w:bidi="kn-IN"/>
        </w:rPr>
        <w:t>1000);</w:t>
      </w:r>
    </w:p>
    <w:p w14:paraId="59B80BD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04AA87C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1D26B26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else</w:t>
      </w:r>
    </w:p>
    <w:p w14:paraId="7096271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4B65FD1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[k] = R[j];</w:t>
      </w:r>
    </w:p>
    <w:p w14:paraId="22AA1DB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7342B33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delay(</w:t>
      </w:r>
      <w:proofErr w:type="gramEnd"/>
      <w:r w:rsidRPr="00795E92">
        <w:rPr>
          <w:rFonts w:ascii="Consolas" w:hAnsi="Consolas"/>
          <w:color w:val="000000"/>
          <w:sz w:val="20"/>
          <w:szCs w:val="20"/>
          <w:lang w:eastAsia="en-US" w:bidi="kn-IN"/>
        </w:rPr>
        <w:t>1000);</w:t>
      </w:r>
    </w:p>
    <w:p w14:paraId="60E25EF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j++</w:t>
      </w:r>
      <w:proofErr w:type="spellEnd"/>
      <w:r w:rsidRPr="00795E92">
        <w:rPr>
          <w:rFonts w:ascii="Consolas" w:hAnsi="Consolas"/>
          <w:color w:val="000000"/>
          <w:sz w:val="20"/>
          <w:szCs w:val="20"/>
          <w:lang w:eastAsia="en-US" w:bidi="kn-IN"/>
        </w:rPr>
        <w:t>;</w:t>
      </w:r>
    </w:p>
    <w:p w14:paraId="6761C15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2C42BC0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17347D2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53B26A3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k++;</w:t>
      </w:r>
    </w:p>
    <w:p w14:paraId="7EA144B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0BD571E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while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&lt; n1)</w:t>
      </w:r>
    </w:p>
    <w:p w14:paraId="167E791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0CF9261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[k] = L[</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4D3781B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65794F1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delay(</w:t>
      </w:r>
      <w:proofErr w:type="gramEnd"/>
      <w:r w:rsidRPr="00795E92">
        <w:rPr>
          <w:rFonts w:ascii="Consolas" w:hAnsi="Consolas"/>
          <w:color w:val="000000"/>
          <w:sz w:val="20"/>
          <w:szCs w:val="20"/>
          <w:lang w:eastAsia="en-US" w:bidi="kn-IN"/>
        </w:rPr>
        <w:t>1000);</w:t>
      </w:r>
    </w:p>
    <w:p w14:paraId="79DCAD0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21E6C6C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k++;</w:t>
      </w:r>
    </w:p>
    <w:p w14:paraId="2D65779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28AADDB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while (j &lt; n2)</w:t>
      </w:r>
    </w:p>
    <w:p w14:paraId="3E09605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08C2E5A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[k] = R[j];</w:t>
      </w:r>
    </w:p>
    <w:p w14:paraId="37F0A93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26982DE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delay(</w:t>
      </w:r>
      <w:proofErr w:type="gramEnd"/>
      <w:r w:rsidRPr="00795E92">
        <w:rPr>
          <w:rFonts w:ascii="Consolas" w:hAnsi="Consolas"/>
          <w:color w:val="000000"/>
          <w:sz w:val="20"/>
          <w:szCs w:val="20"/>
          <w:lang w:eastAsia="en-US" w:bidi="kn-IN"/>
        </w:rPr>
        <w:t>1000);</w:t>
      </w:r>
    </w:p>
    <w:p w14:paraId="37267E2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j++</w:t>
      </w:r>
      <w:proofErr w:type="spellEnd"/>
      <w:r w:rsidRPr="00795E92">
        <w:rPr>
          <w:rFonts w:ascii="Consolas" w:hAnsi="Consolas"/>
          <w:color w:val="000000"/>
          <w:sz w:val="20"/>
          <w:szCs w:val="20"/>
          <w:lang w:eastAsia="en-US" w:bidi="kn-IN"/>
        </w:rPr>
        <w:t>;</w:t>
      </w:r>
    </w:p>
    <w:p w14:paraId="5AC208E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k++;</w:t>
      </w:r>
    </w:p>
    <w:p w14:paraId="60DBD63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lastRenderedPageBreak/>
        <w:t xml:space="preserve">    }</w:t>
      </w:r>
    </w:p>
    <w:p w14:paraId="6CB4D49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704C86E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42E1762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spellStart"/>
      <w:proofErr w:type="gramStart"/>
      <w:r w:rsidRPr="00795E92">
        <w:rPr>
          <w:rFonts w:ascii="Consolas" w:hAnsi="Consolas"/>
          <w:color w:val="000000"/>
          <w:sz w:val="20"/>
          <w:szCs w:val="20"/>
          <w:lang w:eastAsia="en-US" w:bidi="kn-IN"/>
        </w:rPr>
        <w:t>mergeSort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int </w:t>
      </w:r>
      <w:proofErr w:type="spellStart"/>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 int l, int r)</w:t>
      </w:r>
    </w:p>
    <w:p w14:paraId="5E7FD08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6870852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(l &lt; r)</w:t>
      </w:r>
    </w:p>
    <w:p w14:paraId="3FB0A0B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7611DF1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int m = l + (r - l) / 2;</w:t>
      </w:r>
    </w:p>
    <w:p w14:paraId="26A7B2E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mergeSort</w:t>
      </w:r>
      <w:proofErr w:type="spellEnd"/>
      <w:r w:rsidRPr="00795E92">
        <w:rPr>
          <w:rFonts w:ascii="Consolas" w:hAnsi="Consolas"/>
          <w:color w:val="000000"/>
          <w:sz w:val="20"/>
          <w:szCs w:val="20"/>
          <w:lang w:eastAsia="en-US" w:bidi="kn-IN"/>
        </w:rPr>
        <w:t>(</w:t>
      </w:r>
      <w:proofErr w:type="spellStart"/>
      <w:proofErr w:type="gramEnd"/>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 l, m);</w:t>
      </w:r>
    </w:p>
    <w:p w14:paraId="0A86D0B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mergeSort</w:t>
      </w:r>
      <w:proofErr w:type="spellEnd"/>
      <w:r w:rsidRPr="00795E92">
        <w:rPr>
          <w:rFonts w:ascii="Consolas" w:hAnsi="Consolas"/>
          <w:color w:val="000000"/>
          <w:sz w:val="20"/>
          <w:szCs w:val="20"/>
          <w:lang w:eastAsia="en-US" w:bidi="kn-IN"/>
        </w:rPr>
        <w:t>(</w:t>
      </w:r>
      <w:proofErr w:type="spellStart"/>
      <w:proofErr w:type="gramEnd"/>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 m + 1, r);</w:t>
      </w:r>
    </w:p>
    <w:p w14:paraId="7100AD1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merge(</w:t>
      </w:r>
      <w:proofErr w:type="spellStart"/>
      <w:proofErr w:type="gramEnd"/>
      <w:r w:rsidRPr="00795E92">
        <w:rPr>
          <w:rFonts w:ascii="Consolas" w:hAnsi="Consolas"/>
          <w:color w:val="000000"/>
          <w:sz w:val="20"/>
          <w:szCs w:val="20"/>
          <w:lang w:eastAsia="en-US" w:bidi="kn-IN"/>
        </w:rPr>
        <w:t>arr</w:t>
      </w:r>
      <w:proofErr w:type="spellEnd"/>
      <w:r w:rsidRPr="00795E92">
        <w:rPr>
          <w:rFonts w:ascii="Consolas" w:hAnsi="Consolas"/>
          <w:color w:val="000000"/>
          <w:sz w:val="20"/>
          <w:szCs w:val="20"/>
          <w:lang w:eastAsia="en-US" w:bidi="kn-IN"/>
        </w:rPr>
        <w:t>, l, m, r);</w:t>
      </w:r>
    </w:p>
    <w:p w14:paraId="41FCBA7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178B791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5CB086B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7B2C4EB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gramStart"/>
      <w:r w:rsidRPr="00795E92">
        <w:rPr>
          <w:rFonts w:ascii="Consolas" w:hAnsi="Consolas"/>
          <w:color w:val="000000"/>
          <w:sz w:val="20"/>
          <w:szCs w:val="20"/>
          <w:lang w:eastAsia="en-US" w:bidi="kn-IN"/>
        </w:rPr>
        <w:t>cube(</w:t>
      </w:r>
      <w:proofErr w:type="gramEnd"/>
      <w:r w:rsidRPr="00795E92">
        <w:rPr>
          <w:rFonts w:ascii="Consolas" w:hAnsi="Consolas"/>
          <w:color w:val="000000"/>
          <w:sz w:val="20"/>
          <w:szCs w:val="20"/>
          <w:lang w:eastAsia="en-US" w:bidi="kn-IN"/>
        </w:rPr>
        <w:t>)</w:t>
      </w:r>
    </w:p>
    <w:p w14:paraId="6DD51D4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23D0C8E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glColor3</w:t>
      </w:r>
      <w:proofErr w:type="gramStart"/>
      <w:r w:rsidRPr="00795E92">
        <w:rPr>
          <w:rFonts w:ascii="Consolas" w:hAnsi="Consolas"/>
          <w:color w:val="000000"/>
          <w:sz w:val="20"/>
          <w:szCs w:val="20"/>
          <w:lang w:eastAsia="en-US" w:bidi="kn-IN"/>
        </w:rPr>
        <w:t>f(</w:t>
      </w:r>
      <w:proofErr w:type="gramEnd"/>
      <w:r w:rsidRPr="00795E92">
        <w:rPr>
          <w:rFonts w:ascii="Consolas" w:hAnsi="Consolas"/>
          <w:color w:val="000000"/>
          <w:sz w:val="20"/>
          <w:szCs w:val="20"/>
          <w:lang w:eastAsia="en-US" w:bidi="kn-IN"/>
        </w:rPr>
        <w:t>0.0, 0.8, 0.8);</w:t>
      </w:r>
    </w:p>
    <w:p w14:paraId="1BB7B12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glBegin</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GL_POLYGON);</w:t>
      </w:r>
    </w:p>
    <w:p w14:paraId="7114660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0][0],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[1][0], 0);</w:t>
      </w:r>
    </w:p>
    <w:p w14:paraId="369B2F9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0][1],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[1][1], 0);</w:t>
      </w:r>
    </w:p>
    <w:p w14:paraId="7A7CFF2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0][2],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[1][2], 0);</w:t>
      </w:r>
    </w:p>
    <w:p w14:paraId="28566D5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0][3],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[1][3], 0);</w:t>
      </w:r>
    </w:p>
    <w:p w14:paraId="16AC7B9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glEnd</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w:t>
      </w:r>
    </w:p>
    <w:p w14:paraId="720E2E6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25177B3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glColor3</w:t>
      </w:r>
      <w:proofErr w:type="gramStart"/>
      <w:r w:rsidRPr="00795E92">
        <w:rPr>
          <w:rFonts w:ascii="Consolas" w:hAnsi="Consolas"/>
          <w:color w:val="000000"/>
          <w:sz w:val="20"/>
          <w:szCs w:val="20"/>
          <w:lang w:eastAsia="en-US" w:bidi="kn-IN"/>
        </w:rPr>
        <w:t>f(</w:t>
      </w:r>
      <w:proofErr w:type="gramEnd"/>
      <w:r w:rsidRPr="00795E92">
        <w:rPr>
          <w:rFonts w:ascii="Consolas" w:hAnsi="Consolas"/>
          <w:color w:val="000000"/>
          <w:sz w:val="20"/>
          <w:szCs w:val="20"/>
          <w:lang w:eastAsia="en-US" w:bidi="kn-IN"/>
        </w:rPr>
        <w:t>0.0, 1.0, 0.0);</w:t>
      </w:r>
    </w:p>
    <w:p w14:paraId="10DDC2D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glBegin</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GL_POLYGON);</w:t>
      </w:r>
    </w:p>
    <w:p w14:paraId="2687B8B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0][0],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[1][0], 0);</w:t>
      </w:r>
    </w:p>
    <w:p w14:paraId="3FC6612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0][3],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[1][3], 0);</w:t>
      </w:r>
    </w:p>
    <w:p w14:paraId="388A0E1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0][3],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[1][3], 1);</w:t>
      </w:r>
    </w:p>
    <w:p w14:paraId="234BDBB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0][0],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[1][0], 1);</w:t>
      </w:r>
    </w:p>
    <w:p w14:paraId="3039581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glEnd</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w:t>
      </w:r>
    </w:p>
    <w:p w14:paraId="22F47AC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18175F7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glColor3</w:t>
      </w:r>
      <w:proofErr w:type="gramStart"/>
      <w:r w:rsidRPr="00795E92">
        <w:rPr>
          <w:rFonts w:ascii="Consolas" w:hAnsi="Consolas"/>
          <w:color w:val="000000"/>
          <w:sz w:val="20"/>
          <w:szCs w:val="20"/>
          <w:lang w:eastAsia="en-US" w:bidi="kn-IN"/>
        </w:rPr>
        <w:t>f(</w:t>
      </w:r>
      <w:proofErr w:type="gramEnd"/>
      <w:r w:rsidRPr="00795E92">
        <w:rPr>
          <w:rFonts w:ascii="Consolas" w:hAnsi="Consolas"/>
          <w:color w:val="000000"/>
          <w:sz w:val="20"/>
          <w:szCs w:val="20"/>
          <w:lang w:eastAsia="en-US" w:bidi="kn-IN"/>
        </w:rPr>
        <w:t>0.0, 0.0, 1.0);</w:t>
      </w:r>
    </w:p>
    <w:p w14:paraId="53B6280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glBegin</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GL_POLYGON);</w:t>
      </w:r>
    </w:p>
    <w:p w14:paraId="0E2A7F8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0][1],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[1][1], 0);</w:t>
      </w:r>
    </w:p>
    <w:p w14:paraId="0F6BB9A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0][2],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[1][2], 0);</w:t>
      </w:r>
    </w:p>
    <w:p w14:paraId="32BE4AC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0][2],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[1][2], 1);</w:t>
      </w:r>
    </w:p>
    <w:p w14:paraId="4947B1F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0][1],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[1][1], 1);</w:t>
      </w:r>
    </w:p>
    <w:p w14:paraId="5E82823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glEnd</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w:t>
      </w:r>
    </w:p>
    <w:p w14:paraId="4FC9F74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1221533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glColor3</w:t>
      </w:r>
      <w:proofErr w:type="gramStart"/>
      <w:r w:rsidRPr="00795E92">
        <w:rPr>
          <w:rFonts w:ascii="Consolas" w:hAnsi="Consolas"/>
          <w:color w:val="000000"/>
          <w:sz w:val="20"/>
          <w:szCs w:val="20"/>
          <w:lang w:eastAsia="en-US" w:bidi="kn-IN"/>
        </w:rPr>
        <w:t>f(</w:t>
      </w:r>
      <w:proofErr w:type="gramEnd"/>
      <w:r w:rsidRPr="00795E92">
        <w:rPr>
          <w:rFonts w:ascii="Consolas" w:hAnsi="Consolas"/>
          <w:color w:val="000000"/>
          <w:sz w:val="20"/>
          <w:szCs w:val="20"/>
          <w:lang w:eastAsia="en-US" w:bidi="kn-IN"/>
        </w:rPr>
        <w:t>1.0, 1.0, 0.0);</w:t>
      </w:r>
    </w:p>
    <w:p w14:paraId="238128D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glBegin</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GL_POLYGON);</w:t>
      </w:r>
    </w:p>
    <w:p w14:paraId="2D086FC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0][0],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[1][0], 1);</w:t>
      </w:r>
    </w:p>
    <w:p w14:paraId="37B4536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0][1],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[1][1], 1);</w:t>
      </w:r>
    </w:p>
    <w:p w14:paraId="1BF0357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0][2],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[1][2], 1);</w:t>
      </w:r>
    </w:p>
    <w:p w14:paraId="693EEB2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lastRenderedPageBreak/>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0][3],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[1][3], 1);</w:t>
      </w:r>
    </w:p>
    <w:p w14:paraId="2DD0B68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glEnd</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w:t>
      </w:r>
    </w:p>
    <w:p w14:paraId="3AF70DB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32D619E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glColor3</w:t>
      </w:r>
      <w:proofErr w:type="gramStart"/>
      <w:r w:rsidRPr="00795E92">
        <w:rPr>
          <w:rFonts w:ascii="Consolas" w:hAnsi="Consolas"/>
          <w:color w:val="000000"/>
          <w:sz w:val="20"/>
          <w:szCs w:val="20"/>
          <w:lang w:eastAsia="en-US" w:bidi="kn-IN"/>
        </w:rPr>
        <w:t>f(</w:t>
      </w:r>
      <w:proofErr w:type="gramEnd"/>
      <w:r w:rsidRPr="00795E92">
        <w:rPr>
          <w:rFonts w:ascii="Consolas" w:hAnsi="Consolas"/>
          <w:color w:val="000000"/>
          <w:sz w:val="20"/>
          <w:szCs w:val="20"/>
          <w:lang w:eastAsia="en-US" w:bidi="kn-IN"/>
        </w:rPr>
        <w:t>1.0, 0.0, 0.5);</w:t>
      </w:r>
    </w:p>
    <w:p w14:paraId="5AAD308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glBegin</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GL_POLYGON);</w:t>
      </w:r>
    </w:p>
    <w:p w14:paraId="412C657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0][2],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[1][2], 0);</w:t>
      </w:r>
    </w:p>
    <w:p w14:paraId="5F3C802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0][3],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[1][3], 0);</w:t>
      </w:r>
    </w:p>
    <w:p w14:paraId="2F0E66A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0][3],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[1][3], 1);</w:t>
      </w:r>
    </w:p>
    <w:p w14:paraId="568453B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0][2],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[1][2], 1);</w:t>
      </w:r>
    </w:p>
    <w:p w14:paraId="2D8C0E1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glEnd</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w:t>
      </w:r>
    </w:p>
    <w:p w14:paraId="710538D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7062313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glColor3</w:t>
      </w:r>
      <w:proofErr w:type="gramStart"/>
      <w:r w:rsidRPr="00795E92">
        <w:rPr>
          <w:rFonts w:ascii="Consolas" w:hAnsi="Consolas"/>
          <w:color w:val="000000"/>
          <w:sz w:val="20"/>
          <w:szCs w:val="20"/>
          <w:lang w:eastAsia="en-US" w:bidi="kn-IN"/>
        </w:rPr>
        <w:t>f(</w:t>
      </w:r>
      <w:proofErr w:type="gramEnd"/>
      <w:r w:rsidRPr="00795E92">
        <w:rPr>
          <w:rFonts w:ascii="Consolas" w:hAnsi="Consolas"/>
          <w:color w:val="000000"/>
          <w:sz w:val="20"/>
          <w:szCs w:val="20"/>
          <w:lang w:eastAsia="en-US" w:bidi="kn-IN"/>
        </w:rPr>
        <w:t>1.0, 0.0, 1.0);</w:t>
      </w:r>
    </w:p>
    <w:p w14:paraId="02073CA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glBegin</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GL_POLYGON);</w:t>
      </w:r>
    </w:p>
    <w:p w14:paraId="6AAE067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0][0],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[1][0], 0);</w:t>
      </w:r>
    </w:p>
    <w:p w14:paraId="313AE77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0][1],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[1][1], 0);</w:t>
      </w:r>
    </w:p>
    <w:p w14:paraId="3BCF723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0][1],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[1][1], 1);</w:t>
      </w:r>
    </w:p>
    <w:p w14:paraId="205E611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glVertex3i(</w:t>
      </w:r>
      <w:proofErr w:type="spellStart"/>
      <w:proofErr w:type="gram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0][0],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[1][0], 1);</w:t>
      </w:r>
    </w:p>
    <w:p w14:paraId="5FC0259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glEnd</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w:t>
      </w:r>
    </w:p>
    <w:p w14:paraId="696E26E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41D870F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2771D0C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gramStart"/>
      <w:r w:rsidRPr="00795E92">
        <w:rPr>
          <w:rFonts w:ascii="Consolas" w:hAnsi="Consolas"/>
          <w:color w:val="000000"/>
          <w:sz w:val="20"/>
          <w:szCs w:val="20"/>
          <w:lang w:eastAsia="en-US" w:bidi="kn-IN"/>
        </w:rPr>
        <w:t>multiply(</w:t>
      </w:r>
      <w:proofErr w:type="gramEnd"/>
      <w:r w:rsidRPr="00795E92">
        <w:rPr>
          <w:rFonts w:ascii="Consolas" w:hAnsi="Consolas"/>
          <w:color w:val="000000"/>
          <w:sz w:val="20"/>
          <w:szCs w:val="20"/>
          <w:lang w:eastAsia="en-US" w:bidi="kn-IN"/>
        </w:rPr>
        <w:t>char x)</w:t>
      </w:r>
    </w:p>
    <w:p w14:paraId="5462319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5616220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int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j, k;</w:t>
      </w:r>
    </w:p>
    <w:p w14:paraId="2A24907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(x == 's')</w:t>
      </w:r>
    </w:p>
    <w:p w14:paraId="57C7970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1EF9A0F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for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0;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&lt; 3;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699FF64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38B7A22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for (j = 0; j &lt; 4; </w:t>
      </w:r>
      <w:proofErr w:type="spellStart"/>
      <w:r w:rsidRPr="00795E92">
        <w:rPr>
          <w:rFonts w:ascii="Consolas" w:hAnsi="Consolas"/>
          <w:color w:val="000000"/>
          <w:sz w:val="20"/>
          <w:szCs w:val="20"/>
          <w:lang w:eastAsia="en-US" w:bidi="kn-IN"/>
        </w:rPr>
        <w:t>j++</w:t>
      </w:r>
      <w:proofErr w:type="spellEnd"/>
      <w:r w:rsidRPr="00795E92">
        <w:rPr>
          <w:rFonts w:ascii="Consolas" w:hAnsi="Consolas"/>
          <w:color w:val="000000"/>
          <w:sz w:val="20"/>
          <w:szCs w:val="20"/>
          <w:lang w:eastAsia="en-US" w:bidi="kn-IN"/>
        </w:rPr>
        <w:t>)</w:t>
      </w:r>
    </w:p>
    <w:p w14:paraId="77D4EAB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3E3D56E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][j] = 0;</w:t>
      </w:r>
    </w:p>
    <w:p w14:paraId="523CCA6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for (k = 0; k &lt; 4; k++)</w:t>
      </w:r>
    </w:p>
    <w:p w14:paraId="012D47A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][j] += </w:t>
      </w:r>
      <w:proofErr w:type="spellStart"/>
      <w:r w:rsidRPr="00795E92">
        <w:rPr>
          <w:rFonts w:ascii="Consolas" w:hAnsi="Consolas"/>
          <w:color w:val="000000"/>
          <w:sz w:val="20"/>
          <w:szCs w:val="20"/>
          <w:lang w:eastAsia="en-US" w:bidi="kn-IN"/>
        </w:rPr>
        <w:t>scalem</w:t>
      </w:r>
      <w:proofErr w:type="spellEnd"/>
      <w:r w:rsidRPr="00795E92">
        <w:rPr>
          <w:rFonts w:ascii="Consolas" w:hAnsi="Consolas"/>
          <w:color w:val="000000"/>
          <w:sz w:val="20"/>
          <w:szCs w:val="20"/>
          <w:lang w:eastAsia="en-US" w:bidi="kn-IN"/>
        </w:rPr>
        <w:t>[</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][k] * </w:t>
      </w:r>
      <w:proofErr w:type="spellStart"/>
      <w:r w:rsidRPr="00795E92">
        <w:rPr>
          <w:rFonts w:ascii="Consolas" w:hAnsi="Consolas"/>
          <w:color w:val="000000"/>
          <w:sz w:val="20"/>
          <w:szCs w:val="20"/>
          <w:lang w:eastAsia="en-US" w:bidi="kn-IN"/>
        </w:rPr>
        <w:t>osq</w:t>
      </w:r>
      <w:proofErr w:type="spellEnd"/>
      <w:r w:rsidRPr="00795E92">
        <w:rPr>
          <w:rFonts w:ascii="Consolas" w:hAnsi="Consolas"/>
          <w:color w:val="000000"/>
          <w:sz w:val="20"/>
          <w:szCs w:val="20"/>
          <w:lang w:eastAsia="en-US" w:bidi="kn-IN"/>
        </w:rPr>
        <w:t>[k][j];</w:t>
      </w:r>
    </w:p>
    <w:p w14:paraId="4123A08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0ED2050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2A16D1E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for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0;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&lt; 3;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487E686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for (j = 0; j &lt; 4; </w:t>
      </w:r>
      <w:proofErr w:type="spellStart"/>
      <w:r w:rsidRPr="00795E92">
        <w:rPr>
          <w:rFonts w:ascii="Consolas" w:hAnsi="Consolas"/>
          <w:color w:val="000000"/>
          <w:sz w:val="20"/>
          <w:szCs w:val="20"/>
          <w:lang w:eastAsia="en-US" w:bidi="kn-IN"/>
        </w:rPr>
        <w:t>j++</w:t>
      </w:r>
      <w:proofErr w:type="spellEnd"/>
      <w:r w:rsidRPr="00795E92">
        <w:rPr>
          <w:rFonts w:ascii="Consolas" w:hAnsi="Consolas"/>
          <w:color w:val="000000"/>
          <w:sz w:val="20"/>
          <w:szCs w:val="20"/>
          <w:lang w:eastAsia="en-US" w:bidi="kn-IN"/>
        </w:rPr>
        <w:t>)</w:t>
      </w:r>
    </w:p>
    <w:p w14:paraId="3477EBB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tsq</w:t>
      </w:r>
      <w:proofErr w:type="spellEnd"/>
      <w:r w:rsidRPr="00795E92">
        <w:rPr>
          <w:rFonts w:ascii="Consolas" w:hAnsi="Consolas"/>
          <w:color w:val="000000"/>
          <w:sz w:val="20"/>
          <w:szCs w:val="20"/>
          <w:lang w:eastAsia="en-US" w:bidi="kn-IN"/>
        </w:rPr>
        <w:t>[</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][j] =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][j];</w:t>
      </w:r>
    </w:p>
    <w:p w14:paraId="779AC37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0748987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else</w:t>
      </w:r>
    </w:p>
    <w:p w14:paraId="070E2C4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45C677B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for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0;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&lt; 3;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69EB76F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09404A5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for (j = 0; j &lt; 4; </w:t>
      </w:r>
      <w:proofErr w:type="spellStart"/>
      <w:r w:rsidRPr="00795E92">
        <w:rPr>
          <w:rFonts w:ascii="Consolas" w:hAnsi="Consolas"/>
          <w:color w:val="000000"/>
          <w:sz w:val="20"/>
          <w:szCs w:val="20"/>
          <w:lang w:eastAsia="en-US" w:bidi="kn-IN"/>
        </w:rPr>
        <w:t>j++</w:t>
      </w:r>
      <w:proofErr w:type="spellEnd"/>
      <w:r w:rsidRPr="00795E92">
        <w:rPr>
          <w:rFonts w:ascii="Consolas" w:hAnsi="Consolas"/>
          <w:color w:val="000000"/>
          <w:sz w:val="20"/>
          <w:szCs w:val="20"/>
          <w:lang w:eastAsia="en-US" w:bidi="kn-IN"/>
        </w:rPr>
        <w:t>)</w:t>
      </w:r>
    </w:p>
    <w:p w14:paraId="026F8B5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0C41963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][j] = 0;</w:t>
      </w:r>
    </w:p>
    <w:p w14:paraId="4B2CC7B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lastRenderedPageBreak/>
        <w:t xml:space="preserve">                for (k = 0; k &lt; 4; k++)</w:t>
      </w:r>
    </w:p>
    <w:p w14:paraId="0FF6EBD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nsq</w:t>
      </w:r>
      <w:proofErr w:type="spellEnd"/>
      <w:r w:rsidRPr="00795E92">
        <w:rPr>
          <w:rFonts w:ascii="Consolas" w:hAnsi="Consolas"/>
          <w:color w:val="000000"/>
          <w:sz w:val="20"/>
          <w:szCs w:val="20"/>
          <w:lang w:eastAsia="en-US" w:bidi="kn-IN"/>
        </w:rPr>
        <w:t>[</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][j] += </w:t>
      </w:r>
      <w:proofErr w:type="spellStart"/>
      <w:r w:rsidRPr="00795E92">
        <w:rPr>
          <w:rFonts w:ascii="Consolas" w:hAnsi="Consolas"/>
          <w:color w:val="000000"/>
          <w:sz w:val="20"/>
          <w:szCs w:val="20"/>
          <w:lang w:eastAsia="en-US" w:bidi="kn-IN"/>
        </w:rPr>
        <w:t>transm</w:t>
      </w:r>
      <w:proofErr w:type="spellEnd"/>
      <w:r w:rsidRPr="00795E92">
        <w:rPr>
          <w:rFonts w:ascii="Consolas" w:hAnsi="Consolas"/>
          <w:color w:val="000000"/>
          <w:sz w:val="20"/>
          <w:szCs w:val="20"/>
          <w:lang w:eastAsia="en-US" w:bidi="kn-IN"/>
        </w:rPr>
        <w:t>[</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][k] * </w:t>
      </w:r>
      <w:proofErr w:type="spellStart"/>
      <w:r w:rsidRPr="00795E92">
        <w:rPr>
          <w:rFonts w:ascii="Consolas" w:hAnsi="Consolas"/>
          <w:color w:val="000000"/>
          <w:sz w:val="20"/>
          <w:szCs w:val="20"/>
          <w:lang w:eastAsia="en-US" w:bidi="kn-IN"/>
        </w:rPr>
        <w:t>tsq</w:t>
      </w:r>
      <w:proofErr w:type="spellEnd"/>
      <w:r w:rsidRPr="00795E92">
        <w:rPr>
          <w:rFonts w:ascii="Consolas" w:hAnsi="Consolas"/>
          <w:color w:val="000000"/>
          <w:sz w:val="20"/>
          <w:szCs w:val="20"/>
          <w:lang w:eastAsia="en-US" w:bidi="kn-IN"/>
        </w:rPr>
        <w:t>[k][j];</w:t>
      </w:r>
    </w:p>
    <w:p w14:paraId="0EC1D03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3C5DFAF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7C72A56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55407D6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261753D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67F8829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gramStart"/>
      <w:r w:rsidRPr="00795E92">
        <w:rPr>
          <w:rFonts w:ascii="Consolas" w:hAnsi="Consolas"/>
          <w:color w:val="000000"/>
          <w:sz w:val="20"/>
          <w:szCs w:val="20"/>
          <w:lang w:eastAsia="en-US" w:bidi="kn-IN"/>
        </w:rPr>
        <w:t>scale(</w:t>
      </w:r>
      <w:proofErr w:type="gramEnd"/>
      <w:r w:rsidRPr="00795E92">
        <w:rPr>
          <w:rFonts w:ascii="Consolas" w:hAnsi="Consolas"/>
          <w:color w:val="000000"/>
          <w:sz w:val="20"/>
          <w:szCs w:val="20"/>
          <w:lang w:eastAsia="en-US" w:bidi="kn-IN"/>
        </w:rPr>
        <w:t xml:space="preserve">int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43B70E7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60B2876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scalem</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1][1] =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+ 1;</w:t>
      </w:r>
    </w:p>
    <w:p w14:paraId="3C015FA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multiply('s');</w:t>
      </w:r>
    </w:p>
    <w:p w14:paraId="1BBF25F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0F214E1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0BBD0FB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gramStart"/>
      <w:r w:rsidRPr="00795E92">
        <w:rPr>
          <w:rFonts w:ascii="Consolas" w:hAnsi="Consolas"/>
          <w:color w:val="000000"/>
          <w:sz w:val="20"/>
          <w:szCs w:val="20"/>
          <w:lang w:eastAsia="en-US" w:bidi="kn-IN"/>
        </w:rPr>
        <w:t>translate(</w:t>
      </w:r>
      <w:proofErr w:type="gramEnd"/>
      <w:r w:rsidRPr="00795E92">
        <w:rPr>
          <w:rFonts w:ascii="Consolas" w:hAnsi="Consolas"/>
          <w:color w:val="000000"/>
          <w:sz w:val="20"/>
          <w:szCs w:val="20"/>
          <w:lang w:eastAsia="en-US" w:bidi="kn-IN"/>
        </w:rPr>
        <w:t xml:space="preserve">int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6F1086A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680B27E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transm</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 xml:space="preserve">0][2] = 2 *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0F05FA5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multiply('t');</w:t>
      </w:r>
    </w:p>
    <w:p w14:paraId="7360E0D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669FB6F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183BB1A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gramStart"/>
      <w:r w:rsidRPr="00795E92">
        <w:rPr>
          <w:rFonts w:ascii="Consolas" w:hAnsi="Consolas"/>
          <w:color w:val="000000"/>
          <w:sz w:val="20"/>
          <w:szCs w:val="20"/>
          <w:lang w:eastAsia="en-US" w:bidi="kn-IN"/>
        </w:rPr>
        <w:t>keys(</w:t>
      </w:r>
      <w:proofErr w:type="gramEnd"/>
      <w:r w:rsidRPr="00795E92">
        <w:rPr>
          <w:rFonts w:ascii="Consolas" w:hAnsi="Consolas"/>
          <w:color w:val="000000"/>
          <w:sz w:val="20"/>
          <w:szCs w:val="20"/>
          <w:lang w:eastAsia="en-US" w:bidi="kn-IN"/>
        </w:rPr>
        <w:t>unsigned char key, int x, int y)</w:t>
      </w:r>
    </w:p>
    <w:p w14:paraId="451AE77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342DFED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(key == 13)</w:t>
      </w:r>
    </w:p>
    <w:p w14:paraId="6395822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79AFC18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type = 'r';</w:t>
      </w:r>
    </w:p>
    <w:p w14:paraId="66A129D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randomize(</w:t>
      </w:r>
      <w:proofErr w:type="gramEnd"/>
      <w:r w:rsidRPr="00795E92">
        <w:rPr>
          <w:rFonts w:ascii="Consolas" w:hAnsi="Consolas"/>
          <w:color w:val="000000"/>
          <w:sz w:val="20"/>
          <w:szCs w:val="20"/>
          <w:lang w:eastAsia="en-US" w:bidi="kn-IN"/>
        </w:rPr>
        <w:t>a, n);</w:t>
      </w:r>
    </w:p>
    <w:p w14:paraId="4FCE30D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3434498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(key == '0')</w:t>
      </w:r>
    </w:p>
    <w:p w14:paraId="54F573F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676EC63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type = 'r';</w:t>
      </w:r>
    </w:p>
    <w:p w14:paraId="1FB6ECA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randomize(</w:t>
      </w:r>
      <w:proofErr w:type="gramEnd"/>
      <w:r w:rsidRPr="00795E92">
        <w:rPr>
          <w:rFonts w:ascii="Consolas" w:hAnsi="Consolas"/>
          <w:color w:val="000000"/>
          <w:sz w:val="20"/>
          <w:szCs w:val="20"/>
          <w:lang w:eastAsia="en-US" w:bidi="kn-IN"/>
        </w:rPr>
        <w:t>a, n);</w:t>
      </w:r>
    </w:p>
    <w:p w14:paraId="47A1466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11172D7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(key == '1')</w:t>
      </w:r>
    </w:p>
    <w:p w14:paraId="4139249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483CE12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type = 'b';</w:t>
      </w:r>
    </w:p>
    <w:p w14:paraId="6296BFD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start = </w:t>
      </w:r>
      <w:proofErr w:type="gramStart"/>
      <w:r w:rsidRPr="00795E92">
        <w:rPr>
          <w:rFonts w:ascii="Consolas" w:hAnsi="Consolas"/>
          <w:color w:val="000000"/>
          <w:sz w:val="20"/>
          <w:szCs w:val="20"/>
          <w:lang w:eastAsia="en-US" w:bidi="kn-IN"/>
        </w:rPr>
        <w:t>clock(</w:t>
      </w:r>
      <w:proofErr w:type="gramEnd"/>
      <w:r w:rsidRPr="00795E92">
        <w:rPr>
          <w:rFonts w:ascii="Consolas" w:hAnsi="Consolas"/>
          <w:color w:val="000000"/>
          <w:sz w:val="20"/>
          <w:szCs w:val="20"/>
          <w:lang w:eastAsia="en-US" w:bidi="kn-IN"/>
        </w:rPr>
        <w:t>);</w:t>
      </w:r>
    </w:p>
    <w:p w14:paraId="4C4B05D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bsort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a, n);</w:t>
      </w:r>
    </w:p>
    <w:p w14:paraId="752C7F7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4723016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(key == '2')</w:t>
      </w:r>
    </w:p>
    <w:p w14:paraId="24FA7C8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388911C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type = 'q';</w:t>
      </w:r>
    </w:p>
    <w:p w14:paraId="7D7BCFF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start = </w:t>
      </w:r>
      <w:proofErr w:type="gramStart"/>
      <w:r w:rsidRPr="00795E92">
        <w:rPr>
          <w:rFonts w:ascii="Consolas" w:hAnsi="Consolas"/>
          <w:color w:val="000000"/>
          <w:sz w:val="20"/>
          <w:szCs w:val="20"/>
          <w:lang w:eastAsia="en-US" w:bidi="kn-IN"/>
        </w:rPr>
        <w:t>clock(</w:t>
      </w:r>
      <w:proofErr w:type="gramEnd"/>
      <w:r w:rsidRPr="00795E92">
        <w:rPr>
          <w:rFonts w:ascii="Consolas" w:hAnsi="Consolas"/>
          <w:color w:val="000000"/>
          <w:sz w:val="20"/>
          <w:szCs w:val="20"/>
          <w:lang w:eastAsia="en-US" w:bidi="kn-IN"/>
        </w:rPr>
        <w:t>);</w:t>
      </w:r>
    </w:p>
    <w:p w14:paraId="11E70EC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quickSort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a, n, 0, n - 1);</w:t>
      </w:r>
    </w:p>
    <w:p w14:paraId="682FABE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07E2D08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23669E7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(key == '3')</w:t>
      </w:r>
    </w:p>
    <w:p w14:paraId="32D90EE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lastRenderedPageBreak/>
        <w:t xml:space="preserve">    {</w:t>
      </w:r>
    </w:p>
    <w:p w14:paraId="4C1D49B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type = 's';</w:t>
      </w:r>
    </w:p>
    <w:p w14:paraId="1AA2129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start = </w:t>
      </w:r>
      <w:proofErr w:type="gramStart"/>
      <w:r w:rsidRPr="00795E92">
        <w:rPr>
          <w:rFonts w:ascii="Consolas" w:hAnsi="Consolas"/>
          <w:color w:val="000000"/>
          <w:sz w:val="20"/>
          <w:szCs w:val="20"/>
          <w:lang w:eastAsia="en-US" w:bidi="kn-IN"/>
        </w:rPr>
        <w:t>clock(</w:t>
      </w:r>
      <w:proofErr w:type="gramEnd"/>
      <w:r w:rsidRPr="00795E92">
        <w:rPr>
          <w:rFonts w:ascii="Consolas" w:hAnsi="Consolas"/>
          <w:color w:val="000000"/>
          <w:sz w:val="20"/>
          <w:szCs w:val="20"/>
          <w:lang w:eastAsia="en-US" w:bidi="kn-IN"/>
        </w:rPr>
        <w:t>);</w:t>
      </w:r>
    </w:p>
    <w:p w14:paraId="56AF7F7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selectionSort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a, n);</w:t>
      </w:r>
    </w:p>
    <w:p w14:paraId="25BA184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6F42350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59F95A8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(key == '4')</w:t>
      </w:r>
    </w:p>
    <w:p w14:paraId="4E13F41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6E8815E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type =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75BC5EC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start = </w:t>
      </w:r>
      <w:proofErr w:type="gramStart"/>
      <w:r w:rsidRPr="00795E92">
        <w:rPr>
          <w:rFonts w:ascii="Consolas" w:hAnsi="Consolas"/>
          <w:color w:val="000000"/>
          <w:sz w:val="20"/>
          <w:szCs w:val="20"/>
          <w:lang w:eastAsia="en-US" w:bidi="kn-IN"/>
        </w:rPr>
        <w:t>clock(</w:t>
      </w:r>
      <w:proofErr w:type="gramEnd"/>
      <w:r w:rsidRPr="00795E92">
        <w:rPr>
          <w:rFonts w:ascii="Consolas" w:hAnsi="Consolas"/>
          <w:color w:val="000000"/>
          <w:sz w:val="20"/>
          <w:szCs w:val="20"/>
          <w:lang w:eastAsia="en-US" w:bidi="kn-IN"/>
        </w:rPr>
        <w:t>);</w:t>
      </w:r>
    </w:p>
    <w:p w14:paraId="568D1D3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insertionSort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a, n);</w:t>
      </w:r>
    </w:p>
    <w:p w14:paraId="7EA6728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5283F9E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2C163B5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6BEED26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(key == '5')</w:t>
      </w:r>
    </w:p>
    <w:p w14:paraId="440A2E1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55978B5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type = 'm';</w:t>
      </w:r>
    </w:p>
    <w:p w14:paraId="31C85D2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start = </w:t>
      </w:r>
      <w:proofErr w:type="gramStart"/>
      <w:r w:rsidRPr="00795E92">
        <w:rPr>
          <w:rFonts w:ascii="Consolas" w:hAnsi="Consolas"/>
          <w:color w:val="000000"/>
          <w:sz w:val="20"/>
          <w:szCs w:val="20"/>
          <w:lang w:eastAsia="en-US" w:bidi="kn-IN"/>
        </w:rPr>
        <w:t>clock(</w:t>
      </w:r>
      <w:proofErr w:type="gramEnd"/>
      <w:r w:rsidRPr="00795E92">
        <w:rPr>
          <w:rFonts w:ascii="Consolas" w:hAnsi="Consolas"/>
          <w:color w:val="000000"/>
          <w:sz w:val="20"/>
          <w:szCs w:val="20"/>
          <w:lang w:eastAsia="en-US" w:bidi="kn-IN"/>
        </w:rPr>
        <w:t>);</w:t>
      </w:r>
    </w:p>
    <w:p w14:paraId="6EAB240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mergeSort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a, 0, n);</w:t>
      </w:r>
    </w:p>
    <w:p w14:paraId="3692A9A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3382C4E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3AC9BBD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68374D9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2CA78B3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spellStart"/>
      <w:proofErr w:type="gramStart"/>
      <w:r w:rsidRPr="00795E92">
        <w:rPr>
          <w:rFonts w:ascii="Consolas" w:hAnsi="Consolas"/>
          <w:color w:val="000000"/>
          <w:sz w:val="20"/>
          <w:szCs w:val="20"/>
          <w:lang w:eastAsia="en-US" w:bidi="kn-IN"/>
        </w:rPr>
        <w:t>SpecialInput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int key, int x, int y)</w:t>
      </w:r>
    </w:p>
    <w:p w14:paraId="3293B6A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67D24AE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(key == GLUT_KEY_UP)</w:t>
      </w:r>
    </w:p>
    <w:p w14:paraId="099068E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0414DF0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axis = 1;</w:t>
      </w:r>
    </w:p>
    <w:p w14:paraId="2FBCCE1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theta[axis] += 0.5;</w:t>
      </w:r>
    </w:p>
    <w:p w14:paraId="793BD55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(theta[axis] &gt;= 360.0)</w:t>
      </w:r>
    </w:p>
    <w:p w14:paraId="0774949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theta[axis] -= 360.0;</w:t>
      </w:r>
    </w:p>
    <w:p w14:paraId="1E7650C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glRotatef</w:t>
      </w:r>
      <w:proofErr w:type="spellEnd"/>
      <w:r w:rsidRPr="00795E92">
        <w:rPr>
          <w:rFonts w:ascii="Consolas" w:hAnsi="Consolas"/>
          <w:color w:val="000000"/>
          <w:sz w:val="20"/>
          <w:szCs w:val="20"/>
          <w:lang w:eastAsia="en-US" w:bidi="kn-IN"/>
        </w:rPr>
        <w:t>(</w:t>
      </w:r>
      <w:proofErr w:type="gramStart"/>
      <w:r w:rsidRPr="00795E92">
        <w:rPr>
          <w:rFonts w:ascii="Consolas" w:hAnsi="Consolas"/>
          <w:color w:val="000000"/>
          <w:sz w:val="20"/>
          <w:szCs w:val="20"/>
          <w:lang w:eastAsia="en-US" w:bidi="kn-IN"/>
        </w:rPr>
        <w:t>theta[</w:t>
      </w:r>
      <w:proofErr w:type="gramEnd"/>
      <w:r w:rsidRPr="00795E92">
        <w:rPr>
          <w:rFonts w:ascii="Consolas" w:hAnsi="Consolas"/>
          <w:color w:val="000000"/>
          <w:sz w:val="20"/>
          <w:szCs w:val="20"/>
          <w:lang w:eastAsia="en-US" w:bidi="kn-IN"/>
        </w:rPr>
        <w:t>0], 1.0, 0.0, 0.0);</w:t>
      </w:r>
    </w:p>
    <w:p w14:paraId="3C05EB4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4A1F44A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2C9A8AC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(key == GLUT_KEY_DOWN)</w:t>
      </w:r>
    </w:p>
    <w:p w14:paraId="3FCB87C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7E25BF8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axis = 1;</w:t>
      </w:r>
    </w:p>
    <w:p w14:paraId="09327CA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theta[axis] += 0.5;</w:t>
      </w:r>
    </w:p>
    <w:p w14:paraId="70E428C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(theta[axis] &gt;= 360.0)</w:t>
      </w:r>
    </w:p>
    <w:p w14:paraId="7BFDDAB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theta[axis] -= 360.0;</w:t>
      </w:r>
    </w:p>
    <w:p w14:paraId="54BBCEA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glRotatef</w:t>
      </w:r>
      <w:proofErr w:type="spellEnd"/>
      <w:r w:rsidRPr="00795E92">
        <w:rPr>
          <w:rFonts w:ascii="Consolas" w:hAnsi="Consolas"/>
          <w:color w:val="000000"/>
          <w:sz w:val="20"/>
          <w:szCs w:val="20"/>
          <w:lang w:eastAsia="en-US" w:bidi="kn-IN"/>
        </w:rPr>
        <w:t>(-</w:t>
      </w:r>
      <w:proofErr w:type="gramStart"/>
      <w:r w:rsidRPr="00795E92">
        <w:rPr>
          <w:rFonts w:ascii="Consolas" w:hAnsi="Consolas"/>
          <w:color w:val="000000"/>
          <w:sz w:val="20"/>
          <w:szCs w:val="20"/>
          <w:lang w:eastAsia="en-US" w:bidi="kn-IN"/>
        </w:rPr>
        <w:t>theta[</w:t>
      </w:r>
      <w:proofErr w:type="gramEnd"/>
      <w:r w:rsidRPr="00795E92">
        <w:rPr>
          <w:rFonts w:ascii="Consolas" w:hAnsi="Consolas"/>
          <w:color w:val="000000"/>
          <w:sz w:val="20"/>
          <w:szCs w:val="20"/>
          <w:lang w:eastAsia="en-US" w:bidi="kn-IN"/>
        </w:rPr>
        <w:t>0], 1.0, 0.0, 0.0);</w:t>
      </w:r>
    </w:p>
    <w:p w14:paraId="43F4D85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231BF6A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02D2C40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(key == GLUT_KEY_LEFT)</w:t>
      </w:r>
    </w:p>
    <w:p w14:paraId="6AB72C7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1030B41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lastRenderedPageBreak/>
        <w:t xml:space="preserve">        axis = 0;</w:t>
      </w:r>
    </w:p>
    <w:p w14:paraId="377A647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theta[axis] += 0.3;</w:t>
      </w:r>
    </w:p>
    <w:p w14:paraId="6D6D48A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(theta[axis] &gt;= 360.0)</w:t>
      </w:r>
    </w:p>
    <w:p w14:paraId="148A031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theta[axis] -= 360.0;</w:t>
      </w:r>
    </w:p>
    <w:p w14:paraId="0DA4848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glRotatef</w:t>
      </w:r>
      <w:proofErr w:type="spellEnd"/>
      <w:r w:rsidRPr="00795E92">
        <w:rPr>
          <w:rFonts w:ascii="Consolas" w:hAnsi="Consolas"/>
          <w:color w:val="000000"/>
          <w:sz w:val="20"/>
          <w:szCs w:val="20"/>
          <w:lang w:eastAsia="en-US" w:bidi="kn-IN"/>
        </w:rPr>
        <w:t>(</w:t>
      </w:r>
      <w:proofErr w:type="gramStart"/>
      <w:r w:rsidRPr="00795E92">
        <w:rPr>
          <w:rFonts w:ascii="Consolas" w:hAnsi="Consolas"/>
          <w:color w:val="000000"/>
          <w:sz w:val="20"/>
          <w:szCs w:val="20"/>
          <w:lang w:eastAsia="en-US" w:bidi="kn-IN"/>
        </w:rPr>
        <w:t>theta[</w:t>
      </w:r>
      <w:proofErr w:type="gramEnd"/>
      <w:r w:rsidRPr="00795E92">
        <w:rPr>
          <w:rFonts w:ascii="Consolas" w:hAnsi="Consolas"/>
          <w:color w:val="000000"/>
          <w:sz w:val="20"/>
          <w:szCs w:val="20"/>
          <w:lang w:eastAsia="en-US" w:bidi="kn-IN"/>
        </w:rPr>
        <w:t>1], 0.0, 1.0, 0.0);</w:t>
      </w:r>
    </w:p>
    <w:p w14:paraId="7B7C473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69C4061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202A210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(key == GLUT_KEY_RIGHT)</w:t>
      </w:r>
    </w:p>
    <w:p w14:paraId="0B41FBB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7D632E3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axis = 0;</w:t>
      </w:r>
    </w:p>
    <w:p w14:paraId="60F1DD4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theta[axis] += 0.3;</w:t>
      </w:r>
    </w:p>
    <w:p w14:paraId="39C30E9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(theta[axis] &gt;= 360.0)</w:t>
      </w:r>
    </w:p>
    <w:p w14:paraId="0B128A6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theta[axis] -= 360.0;</w:t>
      </w:r>
    </w:p>
    <w:p w14:paraId="6153331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glRotatef</w:t>
      </w:r>
      <w:proofErr w:type="spellEnd"/>
      <w:r w:rsidRPr="00795E92">
        <w:rPr>
          <w:rFonts w:ascii="Consolas" w:hAnsi="Consolas"/>
          <w:color w:val="000000"/>
          <w:sz w:val="20"/>
          <w:szCs w:val="20"/>
          <w:lang w:eastAsia="en-US" w:bidi="kn-IN"/>
        </w:rPr>
        <w:t>(-</w:t>
      </w:r>
      <w:proofErr w:type="gramStart"/>
      <w:r w:rsidRPr="00795E92">
        <w:rPr>
          <w:rFonts w:ascii="Consolas" w:hAnsi="Consolas"/>
          <w:color w:val="000000"/>
          <w:sz w:val="20"/>
          <w:szCs w:val="20"/>
          <w:lang w:eastAsia="en-US" w:bidi="kn-IN"/>
        </w:rPr>
        <w:t>theta[</w:t>
      </w:r>
      <w:proofErr w:type="gramEnd"/>
      <w:r w:rsidRPr="00795E92">
        <w:rPr>
          <w:rFonts w:ascii="Consolas" w:hAnsi="Consolas"/>
          <w:color w:val="000000"/>
          <w:sz w:val="20"/>
          <w:szCs w:val="20"/>
          <w:lang w:eastAsia="en-US" w:bidi="kn-IN"/>
        </w:rPr>
        <w:t>1], 0.0, 1.0, 0.0);</w:t>
      </w:r>
    </w:p>
    <w:p w14:paraId="4FDC6F6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56AB493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0423B72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6936A25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6FFEECD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spellStart"/>
      <w:proofErr w:type="gramStart"/>
      <w:r w:rsidRPr="00795E92">
        <w:rPr>
          <w:rFonts w:ascii="Consolas" w:hAnsi="Consolas"/>
          <w:color w:val="000000"/>
          <w:sz w:val="20"/>
          <w:szCs w:val="20"/>
          <w:lang w:eastAsia="en-US" w:bidi="kn-IN"/>
        </w:rPr>
        <w:t>myReshape</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int w, int h)</w:t>
      </w:r>
    </w:p>
    <w:p w14:paraId="21D21E3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14DE4A4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glViewport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0, 0, w, h);</w:t>
      </w:r>
    </w:p>
    <w:p w14:paraId="2ED32F0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glMatrixMode</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GL_PROJECTION);</w:t>
      </w:r>
    </w:p>
    <w:p w14:paraId="76C0C93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glLoadIdentity</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w:t>
      </w:r>
    </w:p>
    <w:p w14:paraId="5CF4CF8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if (w &lt;= h)</w:t>
      </w:r>
    </w:p>
    <w:p w14:paraId="36CA218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glOrtho</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-2.0, 2.0, -2.0 * (</w:t>
      </w:r>
      <w:proofErr w:type="spellStart"/>
      <w:r w:rsidRPr="00795E92">
        <w:rPr>
          <w:rFonts w:ascii="Consolas" w:hAnsi="Consolas"/>
          <w:color w:val="000000"/>
          <w:sz w:val="20"/>
          <w:szCs w:val="20"/>
          <w:lang w:eastAsia="en-US" w:bidi="kn-IN"/>
        </w:rPr>
        <w:t>GLfloat</w:t>
      </w:r>
      <w:proofErr w:type="spellEnd"/>
      <w:r w:rsidRPr="00795E92">
        <w:rPr>
          <w:rFonts w:ascii="Consolas" w:hAnsi="Consolas"/>
          <w:color w:val="000000"/>
          <w:sz w:val="20"/>
          <w:szCs w:val="20"/>
          <w:lang w:eastAsia="en-US" w:bidi="kn-IN"/>
        </w:rPr>
        <w:t>)h / (</w:t>
      </w:r>
      <w:proofErr w:type="spellStart"/>
      <w:r w:rsidRPr="00795E92">
        <w:rPr>
          <w:rFonts w:ascii="Consolas" w:hAnsi="Consolas"/>
          <w:color w:val="000000"/>
          <w:sz w:val="20"/>
          <w:szCs w:val="20"/>
          <w:lang w:eastAsia="en-US" w:bidi="kn-IN"/>
        </w:rPr>
        <w:t>GLfloat</w:t>
      </w:r>
      <w:proofErr w:type="spellEnd"/>
      <w:r w:rsidRPr="00795E92">
        <w:rPr>
          <w:rFonts w:ascii="Consolas" w:hAnsi="Consolas"/>
          <w:color w:val="000000"/>
          <w:sz w:val="20"/>
          <w:szCs w:val="20"/>
          <w:lang w:eastAsia="en-US" w:bidi="kn-IN"/>
        </w:rPr>
        <w:t>)w, 2.0 * (</w:t>
      </w:r>
      <w:proofErr w:type="spellStart"/>
      <w:r w:rsidRPr="00795E92">
        <w:rPr>
          <w:rFonts w:ascii="Consolas" w:hAnsi="Consolas"/>
          <w:color w:val="000000"/>
          <w:sz w:val="20"/>
          <w:szCs w:val="20"/>
          <w:lang w:eastAsia="en-US" w:bidi="kn-IN"/>
        </w:rPr>
        <w:t>GLfloat</w:t>
      </w:r>
      <w:proofErr w:type="spellEnd"/>
      <w:r w:rsidRPr="00795E92">
        <w:rPr>
          <w:rFonts w:ascii="Consolas" w:hAnsi="Consolas"/>
          <w:color w:val="000000"/>
          <w:sz w:val="20"/>
          <w:szCs w:val="20"/>
          <w:lang w:eastAsia="en-US" w:bidi="kn-IN"/>
        </w:rPr>
        <w:t>)h / (</w:t>
      </w:r>
      <w:proofErr w:type="spellStart"/>
      <w:r w:rsidRPr="00795E92">
        <w:rPr>
          <w:rFonts w:ascii="Consolas" w:hAnsi="Consolas"/>
          <w:color w:val="000000"/>
          <w:sz w:val="20"/>
          <w:szCs w:val="20"/>
          <w:lang w:eastAsia="en-US" w:bidi="kn-IN"/>
        </w:rPr>
        <w:t>GLfloat</w:t>
      </w:r>
      <w:proofErr w:type="spellEnd"/>
      <w:r w:rsidRPr="00795E92">
        <w:rPr>
          <w:rFonts w:ascii="Consolas" w:hAnsi="Consolas"/>
          <w:color w:val="000000"/>
          <w:sz w:val="20"/>
          <w:szCs w:val="20"/>
          <w:lang w:eastAsia="en-US" w:bidi="kn-IN"/>
        </w:rPr>
        <w:t>)w, -10.0, 10.0);</w:t>
      </w:r>
    </w:p>
    <w:p w14:paraId="0374BCF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else</w:t>
      </w:r>
    </w:p>
    <w:p w14:paraId="30830F4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glOrtho</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-2.0 * (</w:t>
      </w:r>
      <w:proofErr w:type="spellStart"/>
      <w:r w:rsidRPr="00795E92">
        <w:rPr>
          <w:rFonts w:ascii="Consolas" w:hAnsi="Consolas"/>
          <w:color w:val="000000"/>
          <w:sz w:val="20"/>
          <w:szCs w:val="20"/>
          <w:lang w:eastAsia="en-US" w:bidi="kn-IN"/>
        </w:rPr>
        <w:t>GLfloat</w:t>
      </w:r>
      <w:proofErr w:type="spellEnd"/>
      <w:r w:rsidRPr="00795E92">
        <w:rPr>
          <w:rFonts w:ascii="Consolas" w:hAnsi="Consolas"/>
          <w:color w:val="000000"/>
          <w:sz w:val="20"/>
          <w:szCs w:val="20"/>
          <w:lang w:eastAsia="en-US" w:bidi="kn-IN"/>
        </w:rPr>
        <w:t>)h / (</w:t>
      </w:r>
      <w:proofErr w:type="spellStart"/>
      <w:r w:rsidRPr="00795E92">
        <w:rPr>
          <w:rFonts w:ascii="Consolas" w:hAnsi="Consolas"/>
          <w:color w:val="000000"/>
          <w:sz w:val="20"/>
          <w:szCs w:val="20"/>
          <w:lang w:eastAsia="en-US" w:bidi="kn-IN"/>
        </w:rPr>
        <w:t>GLfloat</w:t>
      </w:r>
      <w:proofErr w:type="spellEnd"/>
      <w:r w:rsidRPr="00795E92">
        <w:rPr>
          <w:rFonts w:ascii="Consolas" w:hAnsi="Consolas"/>
          <w:color w:val="000000"/>
          <w:sz w:val="20"/>
          <w:szCs w:val="20"/>
          <w:lang w:eastAsia="en-US" w:bidi="kn-IN"/>
        </w:rPr>
        <w:t>)w, 2.0 * (</w:t>
      </w:r>
      <w:proofErr w:type="spellStart"/>
      <w:r w:rsidRPr="00795E92">
        <w:rPr>
          <w:rFonts w:ascii="Consolas" w:hAnsi="Consolas"/>
          <w:color w:val="000000"/>
          <w:sz w:val="20"/>
          <w:szCs w:val="20"/>
          <w:lang w:eastAsia="en-US" w:bidi="kn-IN"/>
        </w:rPr>
        <w:t>GLfloat</w:t>
      </w:r>
      <w:proofErr w:type="spellEnd"/>
      <w:r w:rsidRPr="00795E92">
        <w:rPr>
          <w:rFonts w:ascii="Consolas" w:hAnsi="Consolas"/>
          <w:color w:val="000000"/>
          <w:sz w:val="20"/>
          <w:szCs w:val="20"/>
          <w:lang w:eastAsia="en-US" w:bidi="kn-IN"/>
        </w:rPr>
        <w:t>)h / (</w:t>
      </w:r>
      <w:proofErr w:type="spellStart"/>
      <w:r w:rsidRPr="00795E92">
        <w:rPr>
          <w:rFonts w:ascii="Consolas" w:hAnsi="Consolas"/>
          <w:color w:val="000000"/>
          <w:sz w:val="20"/>
          <w:szCs w:val="20"/>
          <w:lang w:eastAsia="en-US" w:bidi="kn-IN"/>
        </w:rPr>
        <w:t>GLfloat</w:t>
      </w:r>
      <w:proofErr w:type="spellEnd"/>
      <w:r w:rsidRPr="00795E92">
        <w:rPr>
          <w:rFonts w:ascii="Consolas" w:hAnsi="Consolas"/>
          <w:color w:val="000000"/>
          <w:sz w:val="20"/>
          <w:szCs w:val="20"/>
          <w:lang w:eastAsia="en-US" w:bidi="kn-IN"/>
        </w:rPr>
        <w:t>)w, -2.0, 2.0, -10.0, 10.0);</w:t>
      </w:r>
    </w:p>
    <w:p w14:paraId="2EEECB3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glMatrixMode</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GL_MODELVIEW);</w:t>
      </w:r>
    </w:p>
    <w:p w14:paraId="19F62F4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1480A92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26E55E3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gramStart"/>
      <w:r w:rsidRPr="00795E92">
        <w:rPr>
          <w:rFonts w:ascii="Consolas" w:hAnsi="Consolas"/>
          <w:color w:val="000000"/>
          <w:sz w:val="20"/>
          <w:szCs w:val="20"/>
          <w:lang w:eastAsia="en-US" w:bidi="kn-IN"/>
        </w:rPr>
        <w:t>randomize(</w:t>
      </w:r>
      <w:proofErr w:type="gramEnd"/>
      <w:r w:rsidRPr="00795E92">
        <w:rPr>
          <w:rFonts w:ascii="Consolas" w:hAnsi="Consolas"/>
          <w:color w:val="000000"/>
          <w:sz w:val="20"/>
          <w:szCs w:val="20"/>
          <w:lang w:eastAsia="en-US" w:bidi="kn-IN"/>
        </w:rPr>
        <w:t>)</w:t>
      </w:r>
    </w:p>
    <w:p w14:paraId="485CF85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31AF111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srand</w:t>
      </w:r>
      <w:proofErr w:type="spellEnd"/>
      <w:r w:rsidRPr="00795E92">
        <w:rPr>
          <w:rFonts w:ascii="Consolas" w:hAnsi="Consolas"/>
          <w:color w:val="000000"/>
          <w:sz w:val="20"/>
          <w:szCs w:val="20"/>
          <w:lang w:eastAsia="en-US" w:bidi="kn-IN"/>
        </w:rPr>
        <w:t>(</w:t>
      </w:r>
      <w:proofErr w:type="gramStart"/>
      <w:r w:rsidRPr="00795E92">
        <w:rPr>
          <w:rFonts w:ascii="Consolas" w:hAnsi="Consolas"/>
          <w:color w:val="000000"/>
          <w:sz w:val="20"/>
          <w:szCs w:val="20"/>
          <w:lang w:eastAsia="en-US" w:bidi="kn-IN"/>
        </w:rPr>
        <w:t>time(</w:t>
      </w:r>
      <w:proofErr w:type="gramEnd"/>
      <w:r w:rsidRPr="00795E92">
        <w:rPr>
          <w:rFonts w:ascii="Consolas" w:hAnsi="Consolas"/>
          <w:color w:val="000000"/>
          <w:sz w:val="20"/>
          <w:szCs w:val="20"/>
          <w:lang w:eastAsia="en-US" w:bidi="kn-IN"/>
        </w:rPr>
        <w:t>NULL));</w:t>
      </w:r>
    </w:p>
    <w:p w14:paraId="242EAA9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int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2D54496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for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n - 1;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&gt; 0;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15903A9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5923EA8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int j = </w:t>
      </w:r>
      <w:proofErr w:type="gramStart"/>
      <w:r w:rsidRPr="00795E92">
        <w:rPr>
          <w:rFonts w:ascii="Consolas" w:hAnsi="Consolas"/>
          <w:color w:val="000000"/>
          <w:sz w:val="20"/>
          <w:szCs w:val="20"/>
          <w:lang w:eastAsia="en-US" w:bidi="kn-IN"/>
        </w:rPr>
        <w:t>rand(</w:t>
      </w:r>
      <w:proofErr w:type="gramEnd"/>
      <w:r w:rsidRPr="00795E92">
        <w:rPr>
          <w:rFonts w:ascii="Consolas" w:hAnsi="Consolas"/>
          <w:color w:val="000000"/>
          <w:sz w:val="20"/>
          <w:szCs w:val="20"/>
          <w:lang w:eastAsia="en-US" w:bidi="kn-IN"/>
        </w:rPr>
        <w:t>) %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+ 1);</w:t>
      </w:r>
    </w:p>
    <w:p w14:paraId="51E9F23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swap(&amp;a[</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&amp;a[j]);</w:t>
      </w:r>
    </w:p>
    <w:p w14:paraId="16FD533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0F6F144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336A3F8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0E135C4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17C7176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spellStart"/>
      <w:proofErr w:type="gramStart"/>
      <w:r w:rsidRPr="00795E92">
        <w:rPr>
          <w:rFonts w:ascii="Consolas" w:hAnsi="Consolas"/>
          <w:color w:val="000000"/>
          <w:sz w:val="20"/>
          <w:szCs w:val="20"/>
          <w:lang w:eastAsia="en-US" w:bidi="kn-IN"/>
        </w:rPr>
        <w:t>myInit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w:t>
      </w:r>
    </w:p>
    <w:p w14:paraId="4BD8E86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lastRenderedPageBreak/>
        <w:t>{</w:t>
      </w:r>
    </w:p>
    <w:p w14:paraId="5B58EDD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7DAA42C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glClear</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GL_COLOR_BUFFER_BIT);</w:t>
      </w:r>
    </w:p>
    <w:p w14:paraId="07D1948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glClearColor</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0.58, 0.58, 0.58, 0.0);</w:t>
      </w:r>
    </w:p>
    <w:p w14:paraId="0E3CDC9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glMatrixMode</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GL_MODELVIEW);</w:t>
      </w:r>
    </w:p>
    <w:p w14:paraId="4FE7278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glLoadIdentity</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w:t>
      </w:r>
    </w:p>
    <w:p w14:paraId="71E4595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glOrtho</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0, 2 * n, 0, n, 0, n);</w:t>
      </w:r>
    </w:p>
    <w:p w14:paraId="6044E6C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4E57324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02314FB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gramStart"/>
      <w:r w:rsidRPr="00795E92">
        <w:rPr>
          <w:rFonts w:ascii="Consolas" w:hAnsi="Consolas"/>
          <w:color w:val="000000"/>
          <w:sz w:val="20"/>
          <w:szCs w:val="20"/>
          <w:lang w:eastAsia="en-US" w:bidi="kn-IN"/>
        </w:rPr>
        <w:t>menu(</w:t>
      </w:r>
      <w:proofErr w:type="gramEnd"/>
      <w:r w:rsidRPr="00795E92">
        <w:rPr>
          <w:rFonts w:ascii="Consolas" w:hAnsi="Consolas"/>
          <w:color w:val="000000"/>
          <w:sz w:val="20"/>
          <w:szCs w:val="20"/>
          <w:lang w:eastAsia="en-US" w:bidi="kn-IN"/>
        </w:rPr>
        <w:t>int n)</w:t>
      </w:r>
    </w:p>
    <w:p w14:paraId="38CB417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689A8DD4"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switch (n)</w:t>
      </w:r>
    </w:p>
    <w:p w14:paraId="0C3FDF93"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0970D0E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case 1:</w:t>
      </w:r>
    </w:p>
    <w:p w14:paraId="480B519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order = 'a';</w:t>
      </w:r>
    </w:p>
    <w:p w14:paraId="7544CFC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6BE34C7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break;</w:t>
      </w:r>
    </w:p>
    <w:p w14:paraId="09FA8A4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case 2:</w:t>
      </w:r>
    </w:p>
    <w:p w14:paraId="6B971C5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order = 'd';</w:t>
      </w:r>
    </w:p>
    <w:p w14:paraId="1F27BE1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display(</w:t>
      </w:r>
      <w:proofErr w:type="gramEnd"/>
      <w:r w:rsidRPr="00795E92">
        <w:rPr>
          <w:rFonts w:ascii="Consolas" w:hAnsi="Consolas"/>
          <w:color w:val="000000"/>
          <w:sz w:val="20"/>
          <w:szCs w:val="20"/>
          <w:lang w:eastAsia="en-US" w:bidi="kn-IN"/>
        </w:rPr>
        <w:t>);</w:t>
      </w:r>
    </w:p>
    <w:p w14:paraId="52B4CCC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break;</w:t>
      </w:r>
    </w:p>
    <w:p w14:paraId="7D20C64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6D62B54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7ED0726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1DC0BF2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void </w:t>
      </w:r>
      <w:proofErr w:type="gramStart"/>
      <w:r w:rsidRPr="00795E92">
        <w:rPr>
          <w:rFonts w:ascii="Consolas" w:hAnsi="Consolas"/>
          <w:color w:val="000000"/>
          <w:sz w:val="20"/>
          <w:szCs w:val="20"/>
          <w:lang w:eastAsia="en-US" w:bidi="kn-IN"/>
        </w:rPr>
        <w:t>timer(</w:t>
      </w:r>
      <w:proofErr w:type="gramEnd"/>
      <w:r w:rsidRPr="00795E92">
        <w:rPr>
          <w:rFonts w:ascii="Consolas" w:hAnsi="Consolas"/>
          <w:color w:val="000000"/>
          <w:sz w:val="20"/>
          <w:szCs w:val="20"/>
          <w:lang w:eastAsia="en-US" w:bidi="kn-IN"/>
        </w:rPr>
        <w:t>int value)</w:t>
      </w:r>
    </w:p>
    <w:p w14:paraId="0671A212"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506345C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glutPostRedisplay</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w:t>
      </w:r>
    </w:p>
    <w:p w14:paraId="0B79012C"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3C2E9D9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6360BB4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10FDF56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79BB488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20D9548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int </w:t>
      </w:r>
      <w:proofErr w:type="gramStart"/>
      <w:r w:rsidRPr="00795E92">
        <w:rPr>
          <w:rFonts w:ascii="Consolas" w:hAnsi="Consolas"/>
          <w:color w:val="000000"/>
          <w:sz w:val="20"/>
          <w:szCs w:val="20"/>
          <w:lang w:eastAsia="en-US" w:bidi="kn-IN"/>
        </w:rPr>
        <w:t>main(</w:t>
      </w:r>
      <w:proofErr w:type="gramEnd"/>
      <w:r w:rsidRPr="00795E92">
        <w:rPr>
          <w:rFonts w:ascii="Consolas" w:hAnsi="Consolas"/>
          <w:color w:val="000000"/>
          <w:sz w:val="20"/>
          <w:szCs w:val="20"/>
          <w:lang w:eastAsia="en-US" w:bidi="kn-IN"/>
        </w:rPr>
        <w:t xml:space="preserve">int </w:t>
      </w:r>
      <w:proofErr w:type="spellStart"/>
      <w:r w:rsidRPr="00795E92">
        <w:rPr>
          <w:rFonts w:ascii="Consolas" w:hAnsi="Consolas"/>
          <w:color w:val="000000"/>
          <w:sz w:val="20"/>
          <w:szCs w:val="20"/>
          <w:lang w:eastAsia="en-US" w:bidi="kn-IN"/>
        </w:rPr>
        <w:t>argc</w:t>
      </w:r>
      <w:proofErr w:type="spellEnd"/>
      <w:r w:rsidRPr="00795E92">
        <w:rPr>
          <w:rFonts w:ascii="Consolas" w:hAnsi="Consolas"/>
          <w:color w:val="000000"/>
          <w:sz w:val="20"/>
          <w:szCs w:val="20"/>
          <w:lang w:eastAsia="en-US" w:bidi="kn-IN"/>
        </w:rPr>
        <w:t>, char **</w:t>
      </w:r>
      <w:proofErr w:type="spellStart"/>
      <w:r w:rsidRPr="00795E92">
        <w:rPr>
          <w:rFonts w:ascii="Consolas" w:hAnsi="Consolas"/>
          <w:color w:val="000000"/>
          <w:sz w:val="20"/>
          <w:szCs w:val="20"/>
          <w:lang w:eastAsia="en-US" w:bidi="kn-IN"/>
        </w:rPr>
        <w:t>argv</w:t>
      </w:r>
      <w:proofErr w:type="spellEnd"/>
      <w:r w:rsidRPr="00795E92">
        <w:rPr>
          <w:rFonts w:ascii="Consolas" w:hAnsi="Consolas"/>
          <w:color w:val="000000"/>
          <w:sz w:val="20"/>
          <w:szCs w:val="20"/>
          <w:lang w:eastAsia="en-US" w:bidi="kn-IN"/>
        </w:rPr>
        <w:t>)</w:t>
      </w:r>
    </w:p>
    <w:p w14:paraId="4C8CACF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w:t>
      </w:r>
    </w:p>
    <w:p w14:paraId="4BD4451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printf</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"Enter the number of elements you'd like to see: ");</w:t>
      </w:r>
    </w:p>
    <w:p w14:paraId="296C4B0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scanf</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"%d", &amp;n);</w:t>
      </w:r>
    </w:p>
    <w:p w14:paraId="3A86BE5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int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5E418418"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a = </w:t>
      </w:r>
      <w:proofErr w:type="gramStart"/>
      <w:r w:rsidRPr="00795E92">
        <w:rPr>
          <w:rFonts w:ascii="Consolas" w:hAnsi="Consolas"/>
          <w:color w:val="000000"/>
          <w:sz w:val="20"/>
          <w:szCs w:val="20"/>
          <w:lang w:eastAsia="en-US" w:bidi="kn-IN"/>
        </w:rPr>
        <w:t>malloc(</w:t>
      </w:r>
      <w:proofErr w:type="gramEnd"/>
      <w:r w:rsidRPr="00795E92">
        <w:rPr>
          <w:rFonts w:ascii="Consolas" w:hAnsi="Consolas"/>
          <w:color w:val="000000"/>
          <w:sz w:val="20"/>
          <w:szCs w:val="20"/>
          <w:lang w:eastAsia="en-US" w:bidi="kn-IN"/>
        </w:rPr>
        <w:t xml:space="preserve">(n + 1) * </w:t>
      </w:r>
      <w:proofErr w:type="spellStart"/>
      <w:r w:rsidRPr="00795E92">
        <w:rPr>
          <w:rFonts w:ascii="Consolas" w:hAnsi="Consolas"/>
          <w:color w:val="000000"/>
          <w:sz w:val="20"/>
          <w:szCs w:val="20"/>
          <w:lang w:eastAsia="en-US" w:bidi="kn-IN"/>
        </w:rPr>
        <w:t>sizeof</w:t>
      </w:r>
      <w:proofErr w:type="spellEnd"/>
      <w:r w:rsidRPr="00795E92">
        <w:rPr>
          <w:rFonts w:ascii="Consolas" w:hAnsi="Consolas"/>
          <w:color w:val="000000"/>
          <w:sz w:val="20"/>
          <w:szCs w:val="20"/>
          <w:lang w:eastAsia="en-US" w:bidi="kn-IN"/>
        </w:rPr>
        <w:t>(int));</w:t>
      </w:r>
    </w:p>
    <w:p w14:paraId="1275812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for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0;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&lt; n;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40E8BFB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a[</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 xml:space="preserve">] = </w:t>
      </w:r>
      <w:proofErr w:type="spellStart"/>
      <w:r w:rsidRPr="00795E92">
        <w:rPr>
          <w:rFonts w:ascii="Consolas" w:hAnsi="Consolas"/>
          <w:color w:val="000000"/>
          <w:sz w:val="20"/>
          <w:szCs w:val="20"/>
          <w:lang w:eastAsia="en-US" w:bidi="kn-IN"/>
        </w:rPr>
        <w:t>i</w:t>
      </w:r>
      <w:proofErr w:type="spellEnd"/>
      <w:r w:rsidRPr="00795E92">
        <w:rPr>
          <w:rFonts w:ascii="Consolas" w:hAnsi="Consolas"/>
          <w:color w:val="000000"/>
          <w:sz w:val="20"/>
          <w:szCs w:val="20"/>
          <w:lang w:eastAsia="en-US" w:bidi="kn-IN"/>
        </w:rPr>
        <w:t>;</w:t>
      </w:r>
    </w:p>
    <w:p w14:paraId="3C0F7D5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glutInit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&amp;</w:t>
      </w:r>
      <w:proofErr w:type="spellStart"/>
      <w:r w:rsidRPr="00795E92">
        <w:rPr>
          <w:rFonts w:ascii="Consolas" w:hAnsi="Consolas"/>
          <w:color w:val="000000"/>
          <w:sz w:val="20"/>
          <w:szCs w:val="20"/>
          <w:lang w:eastAsia="en-US" w:bidi="kn-IN"/>
        </w:rPr>
        <w:t>argc</w:t>
      </w:r>
      <w:proofErr w:type="spellEnd"/>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argv</w:t>
      </w:r>
      <w:proofErr w:type="spellEnd"/>
      <w:r w:rsidRPr="00795E92">
        <w:rPr>
          <w:rFonts w:ascii="Consolas" w:hAnsi="Consolas"/>
          <w:color w:val="000000"/>
          <w:sz w:val="20"/>
          <w:szCs w:val="20"/>
          <w:lang w:eastAsia="en-US" w:bidi="kn-IN"/>
        </w:rPr>
        <w:t>);</w:t>
      </w:r>
    </w:p>
    <w:p w14:paraId="39482C60"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glutInitDisplayMode</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GLUT_DOUBLE | GLUT_RGBA | GLUT_DEPTH);</w:t>
      </w:r>
    </w:p>
    <w:p w14:paraId="20DB3A71"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glutInitWindowSize</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1280, 720);</w:t>
      </w:r>
    </w:p>
    <w:p w14:paraId="155DB32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glutInitWindowPosition</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0, 0);</w:t>
      </w:r>
    </w:p>
    <w:p w14:paraId="46AFB30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glutCreateWindow</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"Sorting Algorithm");</w:t>
      </w:r>
    </w:p>
    <w:p w14:paraId="5D7483D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lastRenderedPageBreak/>
        <w:t xml:space="preserve">    </w:t>
      </w:r>
      <w:proofErr w:type="spellStart"/>
      <w:r w:rsidRPr="00795E92">
        <w:rPr>
          <w:rFonts w:ascii="Consolas" w:hAnsi="Consolas"/>
          <w:color w:val="000000"/>
          <w:sz w:val="20"/>
          <w:szCs w:val="20"/>
          <w:lang w:eastAsia="en-US" w:bidi="kn-IN"/>
        </w:rPr>
        <w:t>glutDisplayFunc</w:t>
      </w:r>
      <w:proofErr w:type="spellEnd"/>
      <w:r w:rsidRPr="00795E92">
        <w:rPr>
          <w:rFonts w:ascii="Consolas" w:hAnsi="Consolas"/>
          <w:color w:val="000000"/>
          <w:sz w:val="20"/>
          <w:szCs w:val="20"/>
          <w:lang w:eastAsia="en-US" w:bidi="kn-IN"/>
        </w:rPr>
        <w:t>(displayScene2);</w:t>
      </w:r>
    </w:p>
    <w:p w14:paraId="59F29696"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loadBackground</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w:t>
      </w:r>
    </w:p>
    <w:p w14:paraId="4A87DD4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
    <w:p w14:paraId="594085A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glutTimerFunc</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500, timer, 0);</w:t>
      </w:r>
    </w:p>
    <w:p w14:paraId="1B54D6A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glutCreateMenu</w:t>
      </w:r>
      <w:proofErr w:type="spellEnd"/>
      <w:r w:rsidRPr="00795E92">
        <w:rPr>
          <w:rFonts w:ascii="Consolas" w:hAnsi="Consolas"/>
          <w:color w:val="000000"/>
          <w:sz w:val="20"/>
          <w:szCs w:val="20"/>
          <w:lang w:eastAsia="en-US" w:bidi="kn-IN"/>
        </w:rPr>
        <w:t>(menu);</w:t>
      </w:r>
    </w:p>
    <w:p w14:paraId="20BB7CD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glutAddMenuEntry</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"Ascending", 1);</w:t>
      </w:r>
    </w:p>
    <w:p w14:paraId="53B20CF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glutAddMenuEntry</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"Descending", 2);</w:t>
      </w:r>
    </w:p>
    <w:p w14:paraId="70A8420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glutAttachMenu</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GLUT_RIGHT_BUTTON);</w:t>
      </w:r>
    </w:p>
    <w:p w14:paraId="01FA391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myInit</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w:t>
      </w:r>
    </w:p>
    <w:p w14:paraId="776D483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gramStart"/>
      <w:r w:rsidRPr="00795E92">
        <w:rPr>
          <w:rFonts w:ascii="Consolas" w:hAnsi="Consolas"/>
          <w:color w:val="000000"/>
          <w:sz w:val="20"/>
          <w:szCs w:val="20"/>
          <w:lang w:eastAsia="en-US" w:bidi="kn-IN"/>
        </w:rPr>
        <w:t>randomize(</w:t>
      </w:r>
      <w:proofErr w:type="gramEnd"/>
      <w:r w:rsidRPr="00795E92">
        <w:rPr>
          <w:rFonts w:ascii="Consolas" w:hAnsi="Consolas"/>
          <w:color w:val="000000"/>
          <w:sz w:val="20"/>
          <w:szCs w:val="20"/>
          <w:lang w:eastAsia="en-US" w:bidi="kn-IN"/>
        </w:rPr>
        <w:t>);</w:t>
      </w:r>
    </w:p>
    <w:p w14:paraId="3678B23D"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glutReshapeFunc</w:t>
      </w:r>
      <w:proofErr w:type="spellEnd"/>
      <w:r w:rsidRPr="00795E92">
        <w:rPr>
          <w:rFonts w:ascii="Consolas" w:hAnsi="Consolas"/>
          <w:color w:val="000000"/>
          <w:sz w:val="20"/>
          <w:szCs w:val="20"/>
          <w:lang w:eastAsia="en-US" w:bidi="kn-IN"/>
        </w:rPr>
        <w:t>(</w:t>
      </w:r>
      <w:proofErr w:type="spellStart"/>
      <w:r w:rsidRPr="00795E92">
        <w:rPr>
          <w:rFonts w:ascii="Consolas" w:hAnsi="Consolas"/>
          <w:color w:val="000000"/>
          <w:sz w:val="20"/>
          <w:szCs w:val="20"/>
          <w:lang w:eastAsia="en-US" w:bidi="kn-IN"/>
        </w:rPr>
        <w:t>myReshape</w:t>
      </w:r>
      <w:proofErr w:type="spellEnd"/>
      <w:r w:rsidRPr="00795E92">
        <w:rPr>
          <w:rFonts w:ascii="Consolas" w:hAnsi="Consolas"/>
          <w:color w:val="000000"/>
          <w:sz w:val="20"/>
          <w:szCs w:val="20"/>
          <w:lang w:eastAsia="en-US" w:bidi="kn-IN"/>
        </w:rPr>
        <w:t>);</w:t>
      </w:r>
    </w:p>
    <w:p w14:paraId="4F5A9E8F"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glutKeyboardFunc</w:t>
      </w:r>
      <w:proofErr w:type="spellEnd"/>
      <w:r w:rsidRPr="00795E92">
        <w:rPr>
          <w:rFonts w:ascii="Consolas" w:hAnsi="Consolas"/>
          <w:color w:val="000000"/>
          <w:sz w:val="20"/>
          <w:szCs w:val="20"/>
          <w:lang w:eastAsia="en-US" w:bidi="kn-IN"/>
        </w:rPr>
        <w:t>(keys);</w:t>
      </w:r>
    </w:p>
    <w:p w14:paraId="6281A9F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glutSpecialFunc</w:t>
      </w:r>
      <w:proofErr w:type="spellEnd"/>
      <w:r w:rsidRPr="00795E92">
        <w:rPr>
          <w:rFonts w:ascii="Consolas" w:hAnsi="Consolas"/>
          <w:color w:val="000000"/>
          <w:sz w:val="20"/>
          <w:szCs w:val="20"/>
          <w:lang w:eastAsia="en-US" w:bidi="kn-IN"/>
        </w:rPr>
        <w:t>(</w:t>
      </w:r>
      <w:proofErr w:type="spellStart"/>
      <w:proofErr w:type="gramEnd"/>
      <w:r w:rsidRPr="00795E92">
        <w:rPr>
          <w:rFonts w:ascii="Consolas" w:hAnsi="Consolas"/>
          <w:color w:val="000000"/>
          <w:sz w:val="20"/>
          <w:szCs w:val="20"/>
          <w:lang w:eastAsia="en-US" w:bidi="kn-IN"/>
        </w:rPr>
        <w:t>SpecialInput</w:t>
      </w:r>
      <w:proofErr w:type="spellEnd"/>
      <w:r w:rsidRPr="00795E92">
        <w:rPr>
          <w:rFonts w:ascii="Consolas" w:hAnsi="Consolas"/>
          <w:color w:val="000000"/>
          <w:sz w:val="20"/>
          <w:szCs w:val="20"/>
          <w:lang w:eastAsia="en-US" w:bidi="kn-IN"/>
        </w:rPr>
        <w:t>);</w:t>
      </w:r>
    </w:p>
    <w:p w14:paraId="236256A7"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glEnable</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GL_DEPTH_TEST);</w:t>
      </w:r>
    </w:p>
    <w:p w14:paraId="0EA30A0E"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proofErr w:type="gramStart"/>
      <w:r w:rsidRPr="00795E92">
        <w:rPr>
          <w:rFonts w:ascii="Consolas" w:hAnsi="Consolas"/>
          <w:color w:val="000000"/>
          <w:sz w:val="20"/>
          <w:szCs w:val="20"/>
          <w:lang w:eastAsia="en-US" w:bidi="kn-IN"/>
        </w:rPr>
        <w:t>glutMainLoop</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w:t>
      </w:r>
    </w:p>
    <w:p w14:paraId="1FC5763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return 0;</w:t>
      </w:r>
    </w:p>
    <w:p w14:paraId="75548EC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47F6DCC9"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p>
    <w:p w14:paraId="6480D92B"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glutDisplayFunc</w:t>
      </w:r>
      <w:proofErr w:type="spellEnd"/>
      <w:r w:rsidRPr="00795E92">
        <w:rPr>
          <w:rFonts w:ascii="Consolas" w:hAnsi="Consolas"/>
          <w:color w:val="000000"/>
          <w:sz w:val="20"/>
          <w:szCs w:val="20"/>
          <w:lang w:eastAsia="en-US" w:bidi="kn-IN"/>
        </w:rPr>
        <w:t>(display);</w:t>
      </w:r>
    </w:p>
    <w:p w14:paraId="3E1831C5"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w:t>
      </w:r>
      <w:proofErr w:type="spellStart"/>
      <w:r w:rsidRPr="00795E92">
        <w:rPr>
          <w:rFonts w:ascii="Consolas" w:hAnsi="Consolas"/>
          <w:color w:val="000000"/>
          <w:sz w:val="20"/>
          <w:szCs w:val="20"/>
          <w:lang w:eastAsia="en-US" w:bidi="kn-IN"/>
        </w:rPr>
        <w:t>glutReshapeFunc</w:t>
      </w:r>
      <w:proofErr w:type="spellEnd"/>
      <w:r w:rsidRPr="00795E92">
        <w:rPr>
          <w:rFonts w:ascii="Consolas" w:hAnsi="Consolas"/>
          <w:color w:val="000000"/>
          <w:sz w:val="20"/>
          <w:szCs w:val="20"/>
          <w:lang w:eastAsia="en-US" w:bidi="kn-IN"/>
        </w:rPr>
        <w:t>(reshape);</w:t>
      </w:r>
    </w:p>
    <w:p w14:paraId="413A22AA" w14:textId="77777777"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pPr>
      <w:r w:rsidRPr="00795E92">
        <w:rPr>
          <w:rFonts w:ascii="Consolas" w:hAnsi="Consolas"/>
          <w:color w:val="000000"/>
          <w:sz w:val="20"/>
          <w:szCs w:val="20"/>
          <w:lang w:eastAsia="en-US" w:bidi="kn-IN"/>
        </w:rPr>
        <w:t xml:space="preserve">    //texture = </w:t>
      </w:r>
      <w:proofErr w:type="spellStart"/>
      <w:proofErr w:type="gramStart"/>
      <w:r w:rsidRPr="00795E92">
        <w:rPr>
          <w:rFonts w:ascii="Consolas" w:hAnsi="Consolas"/>
          <w:color w:val="000000"/>
          <w:sz w:val="20"/>
          <w:szCs w:val="20"/>
          <w:lang w:eastAsia="en-US" w:bidi="kn-IN"/>
        </w:rPr>
        <w:t>LoadTexture</w:t>
      </w:r>
      <w:proofErr w:type="spellEnd"/>
      <w:r w:rsidRPr="00795E92">
        <w:rPr>
          <w:rFonts w:ascii="Consolas" w:hAnsi="Consolas"/>
          <w:color w:val="000000"/>
          <w:sz w:val="20"/>
          <w:szCs w:val="20"/>
          <w:lang w:eastAsia="en-US" w:bidi="kn-IN"/>
        </w:rPr>
        <w:t>(</w:t>
      </w:r>
      <w:proofErr w:type="gramEnd"/>
      <w:r w:rsidRPr="00795E92">
        <w:rPr>
          <w:rFonts w:ascii="Consolas" w:hAnsi="Consolas"/>
          <w:color w:val="000000"/>
          <w:sz w:val="20"/>
          <w:szCs w:val="20"/>
          <w:lang w:eastAsia="en-US" w:bidi="kn-IN"/>
        </w:rPr>
        <w:t>);</w:t>
      </w:r>
    </w:p>
    <w:p w14:paraId="358B8035" w14:textId="6E50B443" w:rsidR="00795E92" w:rsidRPr="00795E92" w:rsidRDefault="00795E92" w:rsidP="00795E92">
      <w:pPr>
        <w:shd w:val="clear" w:color="auto" w:fill="FFFFFF" w:themeFill="background1"/>
        <w:suppressAutoHyphens w:val="0"/>
        <w:spacing w:line="285" w:lineRule="atLeast"/>
        <w:rPr>
          <w:rFonts w:ascii="Consolas" w:hAnsi="Consolas"/>
          <w:color w:val="000000"/>
          <w:sz w:val="20"/>
          <w:szCs w:val="20"/>
          <w:lang w:eastAsia="en-US" w:bidi="kn-IN"/>
        </w:rPr>
        <w:sectPr w:rsidR="00795E92" w:rsidRPr="00795E92" w:rsidSect="00B67B82">
          <w:footerReference w:type="default" r:id="rId43"/>
          <w:type w:val="continuous"/>
          <w:pgSz w:w="12240" w:h="15840" w:code="1"/>
          <w:pgMar w:top="1008" w:right="1800" w:bottom="1440" w:left="1800" w:header="720" w:footer="720" w:gutter="0"/>
          <w:cols w:space="720"/>
          <w:docGrid w:linePitch="360"/>
        </w:sectPr>
      </w:pPr>
      <w:r w:rsidRPr="00795E92">
        <w:rPr>
          <w:rFonts w:ascii="Consolas" w:hAnsi="Consolas"/>
          <w:color w:val="000000"/>
          <w:sz w:val="20"/>
          <w:szCs w:val="20"/>
          <w:lang w:eastAsia="en-US" w:bidi="kn-IN"/>
        </w:rPr>
        <w:t>}</w:t>
      </w:r>
    </w:p>
    <w:p w14:paraId="5FF495F0" w14:textId="77777777" w:rsidR="00070D4D" w:rsidRPr="00070D4D" w:rsidRDefault="00070D4D" w:rsidP="00149EE6">
      <w:pPr>
        <w:shd w:val="clear" w:color="auto" w:fill="FFFFFF" w:themeFill="background1"/>
        <w:suppressAutoHyphens w:val="0"/>
        <w:spacing w:line="285" w:lineRule="atLeast"/>
        <w:rPr>
          <w:color w:val="000000"/>
          <w:lang w:eastAsia="en-US" w:bidi="kn-IN"/>
        </w:rPr>
        <w:sectPr w:rsidR="00070D4D" w:rsidRPr="00070D4D" w:rsidSect="00B67B82">
          <w:footerReference w:type="default" r:id="rId44"/>
          <w:type w:val="continuous"/>
          <w:pgSz w:w="12240" w:h="15840" w:code="1"/>
          <w:pgMar w:top="1008" w:right="1800" w:bottom="1440" w:left="1800" w:header="720" w:footer="720" w:gutter="0"/>
          <w:cols w:space="720"/>
          <w:docGrid w:linePitch="360"/>
        </w:sectPr>
      </w:pPr>
    </w:p>
    <w:p w14:paraId="11754BF3" w14:textId="3B75F32F" w:rsidR="00ED132E" w:rsidRPr="0025264A" w:rsidRDefault="00ED132E" w:rsidP="00755880">
      <w:pPr>
        <w:shd w:val="clear" w:color="auto" w:fill="FFFFFF" w:themeFill="background1"/>
        <w:suppressAutoHyphens w:val="0"/>
        <w:spacing w:line="285" w:lineRule="atLeast"/>
        <w:rPr>
          <w:color w:val="000000"/>
          <w:lang w:eastAsia="en-US" w:bidi="kn-IN"/>
        </w:rPr>
        <w:sectPr w:rsidR="00ED132E" w:rsidRPr="0025264A" w:rsidSect="00B67B82">
          <w:footerReference w:type="default" r:id="rId45"/>
          <w:type w:val="continuous"/>
          <w:pgSz w:w="12240" w:h="15840" w:code="1"/>
          <w:pgMar w:top="1008" w:right="1800" w:bottom="1440" w:left="1800" w:header="720" w:footer="720" w:gutter="0"/>
          <w:cols w:space="720"/>
          <w:docGrid w:linePitch="360"/>
        </w:sectPr>
      </w:pPr>
    </w:p>
    <w:p w14:paraId="29704DA2" w14:textId="75BC605E" w:rsidR="0025264A" w:rsidRPr="0025264A" w:rsidRDefault="0025264A" w:rsidP="00755880">
      <w:pPr>
        <w:shd w:val="clear" w:color="auto" w:fill="FFFFFF" w:themeFill="background1"/>
        <w:suppressAutoHyphens w:val="0"/>
        <w:spacing w:line="285" w:lineRule="atLeast"/>
        <w:rPr>
          <w:color w:val="000000"/>
          <w:lang w:eastAsia="en-US" w:bidi="kn-IN"/>
        </w:rPr>
        <w:sectPr w:rsidR="0025264A" w:rsidRPr="0025264A" w:rsidSect="00B67B82">
          <w:footerReference w:type="default" r:id="rId46"/>
          <w:type w:val="continuous"/>
          <w:pgSz w:w="12240" w:h="15840" w:code="1"/>
          <w:pgMar w:top="1008" w:right="1800" w:bottom="1440" w:left="1800" w:header="720" w:footer="720" w:gutter="0"/>
          <w:cols w:space="720"/>
          <w:docGrid w:linePitch="360"/>
        </w:sectPr>
      </w:pPr>
    </w:p>
    <w:p w14:paraId="78655753" w14:textId="0F3D48C9" w:rsidR="00985097" w:rsidRDefault="00985097" w:rsidP="00985097">
      <w:pPr>
        <w:spacing w:line="360" w:lineRule="auto"/>
        <w:rPr>
          <w:b/>
          <w:bCs/>
          <w:sz w:val="36"/>
          <w:szCs w:val="32"/>
        </w:rPr>
      </w:pPr>
      <w:r>
        <w:rPr>
          <w:b/>
          <w:bCs/>
          <w:sz w:val="36"/>
          <w:szCs w:val="32"/>
        </w:rPr>
        <w:lastRenderedPageBreak/>
        <w:t>Chapter -5</w:t>
      </w:r>
    </w:p>
    <w:p w14:paraId="62D3FB9E" w14:textId="73F34845" w:rsidR="00985097" w:rsidRDefault="00985097" w:rsidP="00985097">
      <w:pPr>
        <w:pStyle w:val="Caption"/>
        <w:jc w:val="center"/>
        <w:rPr>
          <w:rFonts w:cs="Times New Roman"/>
          <w:b/>
          <w:bCs/>
          <w:i w:val="0"/>
          <w:iCs w:val="0"/>
          <w:sz w:val="32"/>
          <w:szCs w:val="28"/>
        </w:rPr>
      </w:pPr>
      <w:r>
        <w:rPr>
          <w:rFonts w:cs="Times New Roman"/>
          <w:b/>
          <w:bCs/>
          <w:i w:val="0"/>
          <w:iCs w:val="0"/>
          <w:sz w:val="32"/>
          <w:szCs w:val="28"/>
        </w:rPr>
        <w:t>SNAPSHOTS</w:t>
      </w:r>
    </w:p>
    <w:p w14:paraId="004CBE40" w14:textId="0075EF64" w:rsidR="005C5779" w:rsidRPr="005C5779" w:rsidRDefault="00FB78C6" w:rsidP="0034062D">
      <w:pPr>
        <w:shd w:val="clear" w:color="auto" w:fill="FFFFFF"/>
        <w:suppressAutoHyphens w:val="0"/>
        <w:spacing w:line="285" w:lineRule="atLeast"/>
        <w:jc w:val="center"/>
        <w:rPr>
          <w:color w:val="000000"/>
          <w:lang w:eastAsia="en-US" w:bidi="kn-IN"/>
        </w:rPr>
      </w:pPr>
      <w:r>
        <w:rPr>
          <w:noProof/>
          <w:color w:val="000000"/>
          <w:lang w:val="en-IN" w:eastAsia="en-IN"/>
        </w:rPr>
        <w:drawing>
          <wp:inline distT="0" distB="0" distL="0" distR="0" wp14:anchorId="272E855D" wp14:editId="55607FDE">
            <wp:extent cx="4290180" cy="2939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rotWithShape="1">
                    <a:blip r:embed="rId47">
                      <a:extLst>
                        <a:ext uri="{28A0092B-C50C-407E-A947-70E740481C1C}">
                          <a14:useLocalDpi xmlns:a14="http://schemas.microsoft.com/office/drawing/2010/main" val="0"/>
                        </a:ext>
                      </a:extLst>
                    </a:blip>
                    <a:srcRect t="338" b="8317"/>
                    <a:stretch/>
                  </pic:blipFill>
                  <pic:spPr bwMode="auto">
                    <a:xfrm>
                      <a:off x="0" y="0"/>
                      <a:ext cx="4290910" cy="2939643"/>
                    </a:xfrm>
                    <a:prstGeom prst="rect">
                      <a:avLst/>
                    </a:prstGeom>
                    <a:ln>
                      <a:noFill/>
                    </a:ln>
                    <a:extLst>
                      <a:ext uri="{53640926-AAD7-44D8-BBD7-CCE9431645EC}">
                        <a14:shadowObscured xmlns:a14="http://schemas.microsoft.com/office/drawing/2010/main"/>
                      </a:ext>
                    </a:extLst>
                  </pic:spPr>
                </pic:pic>
              </a:graphicData>
            </a:graphic>
          </wp:inline>
        </w:drawing>
      </w:r>
    </w:p>
    <w:p w14:paraId="4F1716A9" w14:textId="518D4A8C" w:rsidR="00D53514" w:rsidRDefault="00D53514" w:rsidP="003A33FC">
      <w:pPr>
        <w:keepNext/>
        <w:tabs>
          <w:tab w:val="left" w:pos="1215"/>
        </w:tabs>
      </w:pPr>
    </w:p>
    <w:p w14:paraId="300379DA" w14:textId="57288257" w:rsidR="00DB2FA2" w:rsidRPr="00DB2FA2" w:rsidRDefault="00A42DD2" w:rsidP="00DB2FA2">
      <w:r>
        <w:rPr>
          <w:noProof/>
          <w:lang w:val="en-IN" w:eastAsia="en-IN"/>
        </w:rPr>
        <mc:AlternateContent>
          <mc:Choice Requires="wps">
            <w:drawing>
              <wp:anchor distT="45720" distB="45720" distL="114300" distR="114300" simplePos="0" relativeHeight="251675651" behindDoc="0" locked="0" layoutInCell="1" allowOverlap="1" wp14:anchorId="2D219216" wp14:editId="668AEA17">
                <wp:simplePos x="0" y="0"/>
                <wp:positionH relativeFrom="margin">
                  <wp:posOffset>1554480</wp:posOffset>
                </wp:positionH>
                <wp:positionV relativeFrom="paragraph">
                  <wp:posOffset>13970</wp:posOffset>
                </wp:positionV>
                <wp:extent cx="2263140" cy="304800"/>
                <wp:effectExtent l="0" t="0" r="381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3140" cy="304800"/>
                        </a:xfrm>
                        <a:prstGeom prst="rect">
                          <a:avLst/>
                        </a:prstGeom>
                        <a:solidFill>
                          <a:srgbClr val="FFFFFF"/>
                        </a:solidFill>
                        <a:ln w="9525">
                          <a:noFill/>
                          <a:miter lim="800000"/>
                          <a:headEnd/>
                          <a:tailEnd/>
                        </a:ln>
                      </wps:spPr>
                      <wps:txbx>
                        <w:txbxContent>
                          <w:p w14:paraId="013FFD3D" w14:textId="0A91E24C" w:rsidR="007E38FB" w:rsidRPr="00117D88" w:rsidRDefault="007E38FB" w:rsidP="003A33FC">
                            <w:pPr>
                              <w:jc w:val="center"/>
                              <w:rPr>
                                <w:b/>
                                <w:bCs/>
                                <w:lang w:val="en-IN"/>
                              </w:rPr>
                            </w:pPr>
                            <w:r w:rsidRPr="00117D88">
                              <w:rPr>
                                <w:b/>
                                <w:bCs/>
                                <w:lang w:val="en-IN"/>
                              </w:rPr>
                              <w:t xml:space="preserve">Figure </w:t>
                            </w:r>
                            <w:proofErr w:type="gramStart"/>
                            <w:r w:rsidRPr="00117D88">
                              <w:rPr>
                                <w:b/>
                                <w:bCs/>
                                <w:lang w:val="en-IN"/>
                              </w:rPr>
                              <w:t>5.1</w:t>
                            </w:r>
                            <w:r>
                              <w:rPr>
                                <w:b/>
                                <w:bCs/>
                                <w:lang w:val="en-IN"/>
                              </w:rPr>
                              <w:t xml:space="preserve"> :</w:t>
                            </w:r>
                            <w:proofErr w:type="gramEnd"/>
                            <w:r w:rsidRPr="00117D88">
                              <w:rPr>
                                <w:b/>
                                <w:bCs/>
                                <w:lang w:val="en-IN"/>
                              </w:rPr>
                              <w:t xml:space="preserve"> Intro scene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19216" id="_x0000_s1028" type="#_x0000_t202" style="position:absolute;margin-left:122.4pt;margin-top:1.1pt;width:178.2pt;height:24pt;z-index:2516756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" stroked="f">
                <v:textbox>
                  <w:txbxContent>
                    <w:p w14:paraId="013FFD3D" w14:textId="0A91E24C" w:rsidR="007E38FB" w:rsidRPr="00117D88" w:rsidRDefault="007E38FB" w:rsidP="003A33FC">
                      <w:pPr>
                        <w:jc w:val="center"/>
                        <w:rPr>
                          <w:b/>
                          <w:bCs/>
                          <w:lang w:val="en-IN"/>
                        </w:rPr>
                      </w:pPr>
                      <w:r w:rsidRPr="00117D88">
                        <w:rPr>
                          <w:b/>
                          <w:bCs/>
                          <w:lang w:val="en-IN"/>
                        </w:rPr>
                        <w:t xml:space="preserve">Figure </w:t>
                      </w:r>
                      <w:proofErr w:type="gramStart"/>
                      <w:r w:rsidRPr="00117D88">
                        <w:rPr>
                          <w:b/>
                          <w:bCs/>
                          <w:lang w:val="en-IN"/>
                        </w:rPr>
                        <w:t>5.1</w:t>
                      </w:r>
                      <w:r>
                        <w:rPr>
                          <w:b/>
                          <w:bCs/>
                          <w:lang w:val="en-IN"/>
                        </w:rPr>
                        <w:t xml:space="preserve"> :</w:t>
                      </w:r>
                      <w:proofErr w:type="gramEnd"/>
                      <w:r w:rsidRPr="00117D88">
                        <w:rPr>
                          <w:b/>
                          <w:bCs/>
                          <w:lang w:val="en-IN"/>
                        </w:rPr>
                        <w:t xml:space="preserve"> Intro scene</w:t>
                      </w:r>
                    </w:p>
                  </w:txbxContent>
                </v:textbox>
                <w10:wrap type="square" anchorx="margin"/>
              </v:shape>
            </w:pict>
          </mc:Fallback>
        </mc:AlternateContent>
      </w:r>
    </w:p>
    <w:p w14:paraId="432E61EE" w14:textId="7FF3D7D3" w:rsidR="00DB2FA2" w:rsidRPr="00DB2FA2" w:rsidRDefault="00DB2FA2" w:rsidP="00DB2FA2"/>
    <w:p w14:paraId="09AE0BCA" w14:textId="0EDC6866" w:rsidR="00DB2FA2" w:rsidRPr="00DB2FA2" w:rsidRDefault="00E8433E" w:rsidP="00DB2FA2">
      <w:r>
        <w:rPr>
          <w:noProof/>
          <w:lang w:val="en-IN" w:eastAsia="en-IN"/>
        </w:rPr>
        <w:drawing>
          <wp:anchor distT="0" distB="0" distL="114300" distR="114300" simplePos="0" relativeHeight="251660291" behindDoc="0" locked="0" layoutInCell="1" allowOverlap="1" wp14:anchorId="546A218F" wp14:editId="55675654">
            <wp:simplePos x="0" y="0"/>
            <wp:positionH relativeFrom="column">
              <wp:posOffset>707390</wp:posOffset>
            </wp:positionH>
            <wp:positionV relativeFrom="paragraph">
              <wp:posOffset>18415</wp:posOffset>
            </wp:positionV>
            <wp:extent cx="4221480" cy="316611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48">
                      <a:extLst>
                        <a:ext uri="{28A0092B-C50C-407E-A947-70E740481C1C}">
                          <a14:useLocalDpi xmlns:a14="http://schemas.microsoft.com/office/drawing/2010/main" val="0"/>
                        </a:ext>
                      </a:extLst>
                    </a:blip>
                    <a:stretch>
                      <a:fillRect/>
                    </a:stretch>
                  </pic:blipFill>
                  <pic:spPr>
                    <a:xfrm>
                      <a:off x="0" y="0"/>
                      <a:ext cx="4221480" cy="3166110"/>
                    </a:xfrm>
                    <a:prstGeom prst="rect">
                      <a:avLst/>
                    </a:prstGeom>
                  </pic:spPr>
                </pic:pic>
              </a:graphicData>
            </a:graphic>
            <wp14:sizeRelH relativeFrom="page">
              <wp14:pctWidth>0</wp14:pctWidth>
            </wp14:sizeRelH>
            <wp14:sizeRelV relativeFrom="page">
              <wp14:pctHeight>0</wp14:pctHeight>
            </wp14:sizeRelV>
          </wp:anchor>
        </w:drawing>
      </w:r>
    </w:p>
    <w:p w14:paraId="26B8CC19" w14:textId="769D2DF5" w:rsidR="00DB2FA2" w:rsidRPr="00DB2FA2" w:rsidRDefault="00DB2FA2" w:rsidP="00DB2FA2"/>
    <w:p w14:paraId="6BFDC722" w14:textId="35B58458" w:rsidR="00DB2FA2" w:rsidRPr="00DB2FA2" w:rsidRDefault="00DB2FA2" w:rsidP="00DB2FA2"/>
    <w:p w14:paraId="3F31D32E" w14:textId="62D1B8B3" w:rsidR="00DB2FA2" w:rsidRPr="00DB2FA2" w:rsidRDefault="00DB2FA2" w:rsidP="00DB2FA2"/>
    <w:p w14:paraId="30B8B9CF" w14:textId="78D9E55A" w:rsidR="00DB2FA2" w:rsidRPr="00DB2FA2" w:rsidRDefault="00DB2FA2" w:rsidP="00DB2FA2"/>
    <w:p w14:paraId="226F3B12" w14:textId="313D5647" w:rsidR="00DB2FA2" w:rsidRPr="00DB2FA2" w:rsidRDefault="00DB2FA2" w:rsidP="00DB2FA2"/>
    <w:p w14:paraId="67B8F496" w14:textId="3C0A7EE3" w:rsidR="00DB2FA2" w:rsidRPr="00DB2FA2" w:rsidRDefault="00DB2FA2" w:rsidP="00DB2FA2"/>
    <w:p w14:paraId="40468995" w14:textId="3C6D9366" w:rsidR="00DB2FA2" w:rsidRPr="00DB2FA2" w:rsidRDefault="00DB2FA2" w:rsidP="00DB2FA2"/>
    <w:p w14:paraId="70C0AAAD" w14:textId="49E2F4C4" w:rsidR="00DB2FA2" w:rsidRPr="00DB2FA2" w:rsidRDefault="00DB2FA2" w:rsidP="00DB2FA2"/>
    <w:p w14:paraId="5A8FD2D0" w14:textId="23541B5D" w:rsidR="00DB2FA2" w:rsidRPr="00DB2FA2" w:rsidRDefault="00DB2FA2" w:rsidP="00DB2FA2"/>
    <w:p w14:paraId="7B8B800A" w14:textId="30ABB7E8" w:rsidR="00DB2FA2" w:rsidRPr="00DB2FA2" w:rsidRDefault="00DB2FA2" w:rsidP="00DB2FA2"/>
    <w:p w14:paraId="1643D00B" w14:textId="6E526B24" w:rsidR="00DB2FA2" w:rsidRPr="00DB2FA2" w:rsidRDefault="00DB2FA2" w:rsidP="00DB2FA2"/>
    <w:p w14:paraId="4EAC9DDC" w14:textId="21E0EE9F" w:rsidR="00DB2FA2" w:rsidRPr="00DB2FA2" w:rsidRDefault="00DB2FA2" w:rsidP="00DB2FA2"/>
    <w:p w14:paraId="1ED82CF0" w14:textId="3C80BCF3" w:rsidR="00DB2FA2" w:rsidRPr="00DB2FA2" w:rsidRDefault="00DB2FA2" w:rsidP="00DB2FA2"/>
    <w:p w14:paraId="5CE70FA8" w14:textId="184ACD11" w:rsidR="00DB2FA2" w:rsidRPr="00DB2FA2" w:rsidRDefault="00DB2FA2" w:rsidP="00DB2FA2"/>
    <w:p w14:paraId="570C7E6A" w14:textId="4B525A9A" w:rsidR="00DB2FA2" w:rsidRPr="00DB2FA2" w:rsidRDefault="00DB2FA2" w:rsidP="00DB2FA2"/>
    <w:p w14:paraId="4C2D832B" w14:textId="52AEA1ED" w:rsidR="00DB2FA2" w:rsidRPr="00DB2FA2" w:rsidRDefault="00DB2FA2" w:rsidP="00DB2FA2"/>
    <w:p w14:paraId="74737D83" w14:textId="7B1A2FEE" w:rsidR="00DB2FA2" w:rsidRPr="00DB2FA2" w:rsidRDefault="00DB2FA2" w:rsidP="00DB2FA2"/>
    <w:p w14:paraId="3FC5A364" w14:textId="7785F1DF" w:rsidR="00DB2FA2" w:rsidRPr="00DB2FA2" w:rsidRDefault="00DB2FA2" w:rsidP="00DB2FA2"/>
    <w:p w14:paraId="2F16152E" w14:textId="3471B487" w:rsidR="00DB2FA2" w:rsidRPr="00DB2FA2" w:rsidRDefault="00A42DD2" w:rsidP="00DB2FA2">
      <w:r>
        <w:rPr>
          <w:noProof/>
          <w:lang w:val="en-IN" w:eastAsia="en-IN"/>
        </w:rPr>
        <mc:AlternateContent>
          <mc:Choice Requires="wps">
            <w:drawing>
              <wp:anchor distT="45720" distB="45720" distL="114300" distR="114300" simplePos="0" relativeHeight="251677699" behindDoc="0" locked="0" layoutInCell="1" allowOverlap="1" wp14:anchorId="26CBBA60" wp14:editId="40B1018E">
                <wp:simplePos x="0" y="0"/>
                <wp:positionH relativeFrom="margin">
                  <wp:posOffset>1647825</wp:posOffset>
                </wp:positionH>
                <wp:positionV relativeFrom="paragraph">
                  <wp:posOffset>9525</wp:posOffset>
                </wp:positionV>
                <wp:extent cx="266700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noFill/>
                          <a:miter lim="800000"/>
                          <a:headEnd/>
                          <a:tailEnd/>
                        </a:ln>
                      </wps:spPr>
                      <wps:txbx>
                        <w:txbxContent>
                          <w:p w14:paraId="3BAFAD0D" w14:textId="50B19DD9" w:rsidR="007E38FB" w:rsidRPr="00117D88" w:rsidRDefault="007E38FB" w:rsidP="003A33FC">
                            <w:pPr>
                              <w:jc w:val="center"/>
                              <w:rPr>
                                <w:b/>
                                <w:bCs/>
                              </w:rPr>
                            </w:pPr>
                            <w:r w:rsidRPr="00117D88">
                              <w:rPr>
                                <w:b/>
                                <w:bCs/>
                              </w:rPr>
                              <w:t xml:space="preserve">Figure </w:t>
                            </w:r>
                            <w:proofErr w:type="gramStart"/>
                            <w:r w:rsidRPr="00117D88">
                              <w:rPr>
                                <w:b/>
                                <w:bCs/>
                              </w:rPr>
                              <w:t xml:space="preserve">5.2 </w:t>
                            </w:r>
                            <w:r>
                              <w:rPr>
                                <w:b/>
                                <w:bCs/>
                              </w:rPr>
                              <w:t>:</w:t>
                            </w:r>
                            <w:proofErr w:type="gramEnd"/>
                            <w:r>
                              <w:rPr>
                                <w:b/>
                                <w:bCs/>
                              </w:rPr>
                              <w:t xml:space="preserve"> </w:t>
                            </w:r>
                            <w:r w:rsidR="00A42DD2">
                              <w:rPr>
                                <w:b/>
                                <w:bCs/>
                              </w:rPr>
                              <w:t>Randomized Array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CBBA60" id="_x0000_s1029" type="#_x0000_t202" style="position:absolute;margin-left:129.75pt;margin-top:.75pt;width:210pt;height:110.6pt;z-index:25167769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" stroked="f">
                <v:textbox style="mso-fit-shape-to-text:t">
                  <w:txbxContent>
                    <w:p w14:paraId="3BAFAD0D" w14:textId="50B19DD9" w:rsidR="007E38FB" w:rsidRPr="00117D88" w:rsidRDefault="007E38FB" w:rsidP="003A33FC">
                      <w:pPr>
                        <w:jc w:val="center"/>
                        <w:rPr>
                          <w:b/>
                          <w:bCs/>
                        </w:rPr>
                      </w:pPr>
                      <w:r w:rsidRPr="00117D88">
                        <w:rPr>
                          <w:b/>
                          <w:bCs/>
                        </w:rPr>
                        <w:t xml:space="preserve">Figure </w:t>
                      </w:r>
                      <w:proofErr w:type="gramStart"/>
                      <w:r w:rsidRPr="00117D88">
                        <w:rPr>
                          <w:b/>
                          <w:bCs/>
                        </w:rPr>
                        <w:t xml:space="preserve">5.2 </w:t>
                      </w:r>
                      <w:r>
                        <w:rPr>
                          <w:b/>
                          <w:bCs/>
                        </w:rPr>
                        <w:t>:</w:t>
                      </w:r>
                      <w:proofErr w:type="gramEnd"/>
                      <w:r>
                        <w:rPr>
                          <w:b/>
                          <w:bCs/>
                        </w:rPr>
                        <w:t xml:space="preserve"> </w:t>
                      </w:r>
                      <w:r w:rsidR="00A42DD2">
                        <w:rPr>
                          <w:b/>
                          <w:bCs/>
                        </w:rPr>
                        <w:t>Randomized Array</w:t>
                      </w:r>
                    </w:p>
                  </w:txbxContent>
                </v:textbox>
                <w10:wrap type="square" anchorx="margin"/>
              </v:shape>
            </w:pict>
          </mc:Fallback>
        </mc:AlternateContent>
      </w:r>
    </w:p>
    <w:p w14:paraId="2F2AE717" w14:textId="77777777" w:rsidR="00623D77" w:rsidRDefault="00623D77" w:rsidP="00DB2FA2">
      <w:pPr>
        <w:sectPr w:rsidR="00623D77" w:rsidSect="00794A63">
          <w:headerReference w:type="default" r:id="rId49"/>
          <w:footerReference w:type="default" r:id="rId50"/>
          <w:pgSz w:w="12240" w:h="15840" w:code="1"/>
          <w:pgMar w:top="1008" w:right="1800" w:bottom="1440" w:left="1800" w:header="720" w:footer="720" w:gutter="0"/>
          <w:cols w:space="720"/>
          <w:docGrid w:linePitch="360"/>
        </w:sectPr>
      </w:pPr>
    </w:p>
    <w:p w14:paraId="57E7D765" w14:textId="185D15F3" w:rsidR="000A12E9" w:rsidRPr="000A12E9" w:rsidRDefault="000A12E9" w:rsidP="000A12E9">
      <w:pPr>
        <w:tabs>
          <w:tab w:val="center" w:pos="4320"/>
        </w:tabs>
        <w:sectPr w:rsidR="000A12E9" w:rsidRPr="000A12E9" w:rsidSect="00623D77">
          <w:type w:val="continuous"/>
          <w:pgSz w:w="12240" w:h="15840" w:code="1"/>
          <w:pgMar w:top="1008" w:right="1800" w:bottom="1440" w:left="1800" w:header="720" w:footer="720" w:gutter="0"/>
          <w:cols w:space="720"/>
          <w:docGrid w:linePitch="360"/>
        </w:sectPr>
      </w:pPr>
    </w:p>
    <w:p w14:paraId="293951F1" w14:textId="77777777" w:rsidR="00DB2FA2" w:rsidRDefault="00DB2FA2">
      <w:pPr>
        <w:suppressAutoHyphens w:val="0"/>
        <w:sectPr w:rsidR="00DB2FA2" w:rsidSect="00794A63">
          <w:headerReference w:type="default" r:id="rId51"/>
          <w:footerReference w:type="default" r:id="rId52"/>
          <w:pgSz w:w="12240" w:h="15840" w:code="1"/>
          <w:pgMar w:top="1008" w:right="1800" w:bottom="1440" w:left="1800" w:header="720" w:footer="720" w:gutter="0"/>
          <w:cols w:space="720"/>
          <w:docGrid w:linePitch="360"/>
        </w:sectPr>
      </w:pPr>
    </w:p>
    <w:p w14:paraId="16E687BB" w14:textId="009F7EB5" w:rsidR="00BB2CCC" w:rsidRDefault="00BB2CCC">
      <w:pPr>
        <w:suppressAutoHyphens w:val="0"/>
      </w:pPr>
    </w:p>
    <w:p w14:paraId="1CBB0F16" w14:textId="01CCA2E6" w:rsidR="00D73A84" w:rsidRDefault="0004197E" w:rsidP="00D73A84">
      <w:pPr>
        <w:keepNext/>
        <w:tabs>
          <w:tab w:val="left" w:pos="1215"/>
        </w:tabs>
        <w:spacing w:line="720" w:lineRule="auto"/>
      </w:pPr>
      <w:r>
        <w:rPr>
          <w:noProof/>
          <w:lang w:val="en-IN" w:eastAsia="en-IN"/>
        </w:rPr>
        <w:drawing>
          <wp:anchor distT="0" distB="0" distL="114300" distR="114300" simplePos="0" relativeHeight="251661315" behindDoc="0" locked="0" layoutInCell="1" allowOverlap="1" wp14:anchorId="19266CB3" wp14:editId="29B6B15A">
            <wp:simplePos x="0" y="0"/>
            <wp:positionH relativeFrom="margin">
              <wp:posOffset>815975</wp:posOffset>
            </wp:positionH>
            <wp:positionV relativeFrom="paragraph">
              <wp:posOffset>19050</wp:posOffset>
            </wp:positionV>
            <wp:extent cx="4051300" cy="3038475"/>
            <wp:effectExtent l="0" t="0" r="635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53">
                      <a:extLst>
                        <a:ext uri="{28A0092B-C50C-407E-A947-70E740481C1C}">
                          <a14:useLocalDpi xmlns:a14="http://schemas.microsoft.com/office/drawing/2010/main" val="0"/>
                        </a:ext>
                      </a:extLst>
                    </a:blip>
                    <a:stretch>
                      <a:fillRect/>
                    </a:stretch>
                  </pic:blipFill>
                  <pic:spPr>
                    <a:xfrm>
                      <a:off x="0" y="0"/>
                      <a:ext cx="4051300" cy="3038475"/>
                    </a:xfrm>
                    <a:prstGeom prst="rect">
                      <a:avLst/>
                    </a:prstGeom>
                  </pic:spPr>
                </pic:pic>
              </a:graphicData>
            </a:graphic>
            <wp14:sizeRelH relativeFrom="page">
              <wp14:pctWidth>0</wp14:pctWidth>
            </wp14:sizeRelH>
            <wp14:sizeRelV relativeFrom="page">
              <wp14:pctHeight>0</wp14:pctHeight>
            </wp14:sizeRelV>
          </wp:anchor>
        </w:drawing>
      </w:r>
    </w:p>
    <w:p w14:paraId="31CEA26B" w14:textId="577E3F50" w:rsidR="00D73A84" w:rsidRDefault="00D73A84" w:rsidP="00D73A84">
      <w:pPr>
        <w:pStyle w:val="Caption"/>
        <w:keepNext/>
        <w:spacing w:line="480" w:lineRule="auto"/>
        <w:jc w:val="center"/>
      </w:pPr>
    </w:p>
    <w:p w14:paraId="4F3E7B4F" w14:textId="7E48A85B" w:rsidR="00D73A84" w:rsidRDefault="00D73A84" w:rsidP="00D73A84">
      <w:pPr>
        <w:pStyle w:val="Caption"/>
        <w:jc w:val="center"/>
      </w:pPr>
    </w:p>
    <w:p w14:paraId="41691605" w14:textId="74885364" w:rsidR="0059236D" w:rsidRDefault="0059236D" w:rsidP="0059236D">
      <w:pPr>
        <w:keepNext/>
        <w:tabs>
          <w:tab w:val="left" w:pos="1215"/>
        </w:tabs>
        <w:spacing w:line="276" w:lineRule="auto"/>
      </w:pPr>
    </w:p>
    <w:p w14:paraId="5C51A034" w14:textId="77777777" w:rsidR="008C13E4" w:rsidRDefault="008C13E4" w:rsidP="002849BA">
      <w:pPr>
        <w:spacing w:line="360" w:lineRule="auto"/>
        <w:rPr>
          <w:b/>
          <w:bCs/>
          <w:sz w:val="36"/>
          <w:szCs w:val="32"/>
        </w:rPr>
      </w:pPr>
    </w:p>
    <w:p w14:paraId="2378D19D" w14:textId="77777777" w:rsidR="008C13E4" w:rsidRDefault="008C13E4" w:rsidP="002849BA">
      <w:pPr>
        <w:spacing w:line="360" w:lineRule="auto"/>
        <w:rPr>
          <w:b/>
          <w:bCs/>
          <w:sz w:val="36"/>
          <w:szCs w:val="32"/>
        </w:rPr>
      </w:pPr>
    </w:p>
    <w:p w14:paraId="55562402" w14:textId="77777777" w:rsidR="008C13E4" w:rsidRDefault="008C13E4" w:rsidP="002849BA">
      <w:pPr>
        <w:spacing w:line="360" w:lineRule="auto"/>
        <w:rPr>
          <w:b/>
          <w:bCs/>
          <w:sz w:val="36"/>
          <w:szCs w:val="32"/>
        </w:rPr>
      </w:pPr>
    </w:p>
    <w:p w14:paraId="58D1D231" w14:textId="77777777" w:rsidR="008C13E4" w:rsidRDefault="008C13E4" w:rsidP="002849BA">
      <w:pPr>
        <w:spacing w:line="360" w:lineRule="auto"/>
        <w:rPr>
          <w:b/>
          <w:bCs/>
          <w:sz w:val="36"/>
          <w:szCs w:val="32"/>
        </w:rPr>
      </w:pPr>
    </w:p>
    <w:p w14:paraId="42E81B7E" w14:textId="170AF488" w:rsidR="008C13E4" w:rsidRDefault="003A33FC" w:rsidP="002849BA">
      <w:pPr>
        <w:spacing w:line="360" w:lineRule="auto"/>
        <w:rPr>
          <w:b/>
          <w:bCs/>
          <w:sz w:val="36"/>
          <w:szCs w:val="32"/>
        </w:rPr>
      </w:pPr>
      <w:r w:rsidRPr="00D53514">
        <w:rPr>
          <w:b/>
          <w:bCs/>
          <w:noProof/>
          <w:sz w:val="36"/>
          <w:szCs w:val="32"/>
          <w:lang w:val="en-IN" w:eastAsia="en-IN"/>
        </w:rPr>
        <mc:AlternateContent>
          <mc:Choice Requires="wps">
            <w:drawing>
              <wp:anchor distT="45720" distB="45720" distL="114300" distR="114300" simplePos="0" relativeHeight="251679747" behindDoc="0" locked="0" layoutInCell="1" allowOverlap="1" wp14:anchorId="11DCA59D" wp14:editId="60F3C2B8">
                <wp:simplePos x="0" y="0"/>
                <wp:positionH relativeFrom="margin">
                  <wp:posOffset>655320</wp:posOffset>
                </wp:positionH>
                <wp:positionV relativeFrom="paragraph">
                  <wp:posOffset>155575</wp:posOffset>
                </wp:positionV>
                <wp:extent cx="4442460" cy="49530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2460" cy="495300"/>
                        </a:xfrm>
                        <a:prstGeom prst="rect">
                          <a:avLst/>
                        </a:prstGeom>
                        <a:solidFill>
                          <a:srgbClr val="FFFFFF"/>
                        </a:solidFill>
                        <a:ln w="9525">
                          <a:noFill/>
                          <a:miter lim="800000"/>
                          <a:headEnd/>
                          <a:tailEnd/>
                        </a:ln>
                      </wps:spPr>
                      <wps:txbx>
                        <w:txbxContent>
                          <w:p w14:paraId="08C40D47" w14:textId="486FF4EC" w:rsidR="007E38FB" w:rsidRPr="000F080D" w:rsidRDefault="007E38FB" w:rsidP="000A69FC">
                            <w:pPr>
                              <w:jc w:val="center"/>
                              <w:rPr>
                                <w:b/>
                                <w:bCs/>
                                <w:iCs/>
                              </w:rPr>
                            </w:pPr>
                            <w:r w:rsidRPr="000F080D">
                              <w:rPr>
                                <w:b/>
                                <w:bCs/>
                                <w:iCs/>
                              </w:rPr>
                              <w:t xml:space="preserve">Figure 5.3: </w:t>
                            </w:r>
                            <w:r w:rsidR="00A42DD2">
                              <w:rPr>
                                <w:b/>
                                <w:bCs/>
                                <w:iCs/>
                              </w:rPr>
                              <w:t>Randomized array in 3d view</w:t>
                            </w:r>
                          </w:p>
                          <w:p w14:paraId="20FCD18A" w14:textId="04AD55DF" w:rsidR="007E38FB" w:rsidRPr="000A69FC" w:rsidRDefault="007E38FB" w:rsidP="003A33FC">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CA59D" id="_x0000_s1030" type="#_x0000_t202" style="position:absolute;margin-left:51.6pt;margin-top:12.25pt;width:349.8pt;height:39pt;z-index:25167974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" stroked="f">
                <v:textbox>
                  <w:txbxContent>
                    <w:p w14:paraId="08C40D47" w14:textId="486FF4EC" w:rsidR="007E38FB" w:rsidRPr="000F080D" w:rsidRDefault="007E38FB" w:rsidP="000A69FC">
                      <w:pPr>
                        <w:jc w:val="center"/>
                        <w:rPr>
                          <w:b/>
                          <w:bCs/>
                          <w:iCs/>
                        </w:rPr>
                      </w:pPr>
                      <w:r w:rsidRPr="000F080D">
                        <w:rPr>
                          <w:b/>
                          <w:bCs/>
                          <w:iCs/>
                        </w:rPr>
                        <w:t xml:space="preserve">Figure 5.3: </w:t>
                      </w:r>
                      <w:r w:rsidR="00A42DD2">
                        <w:rPr>
                          <w:b/>
                          <w:bCs/>
                          <w:iCs/>
                        </w:rPr>
                        <w:t>Randomized array in 3d view</w:t>
                      </w:r>
                    </w:p>
                    <w:p w14:paraId="20FCD18A" w14:textId="04AD55DF" w:rsidR="007E38FB" w:rsidRPr="000A69FC" w:rsidRDefault="007E38FB" w:rsidP="003A33FC">
                      <w:pPr>
                        <w:jc w:val="center"/>
                        <w:rPr>
                          <w:b/>
                          <w:bCs/>
                        </w:rPr>
                      </w:pPr>
                    </w:p>
                  </w:txbxContent>
                </v:textbox>
                <w10:wrap type="square" anchorx="margin"/>
              </v:shape>
            </w:pict>
          </mc:Fallback>
        </mc:AlternateContent>
      </w:r>
    </w:p>
    <w:p w14:paraId="349F3A73" w14:textId="46A8096C" w:rsidR="008C13E4" w:rsidRDefault="000A69FC" w:rsidP="002849BA">
      <w:pPr>
        <w:spacing w:line="360" w:lineRule="auto"/>
        <w:rPr>
          <w:b/>
          <w:bCs/>
          <w:sz w:val="36"/>
          <w:szCs w:val="32"/>
        </w:rPr>
      </w:pPr>
      <w:r>
        <w:rPr>
          <w:b/>
          <w:bCs/>
          <w:noProof/>
          <w:sz w:val="36"/>
          <w:szCs w:val="32"/>
          <w:lang w:val="en-IN" w:eastAsia="en-IN"/>
        </w:rPr>
        <w:drawing>
          <wp:anchor distT="0" distB="0" distL="114300" distR="114300" simplePos="0" relativeHeight="251662339" behindDoc="0" locked="0" layoutInCell="1" allowOverlap="1" wp14:anchorId="6CD60161" wp14:editId="519D8560">
            <wp:simplePos x="0" y="0"/>
            <wp:positionH relativeFrom="margin">
              <wp:posOffset>826770</wp:posOffset>
            </wp:positionH>
            <wp:positionV relativeFrom="paragraph">
              <wp:posOffset>258445</wp:posOffset>
            </wp:positionV>
            <wp:extent cx="4172585" cy="31292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54">
                      <a:extLst>
                        <a:ext uri="{28A0092B-C50C-407E-A947-70E740481C1C}">
                          <a14:useLocalDpi xmlns:a14="http://schemas.microsoft.com/office/drawing/2010/main" val="0"/>
                        </a:ext>
                      </a:extLst>
                    </a:blip>
                    <a:stretch>
                      <a:fillRect/>
                    </a:stretch>
                  </pic:blipFill>
                  <pic:spPr>
                    <a:xfrm>
                      <a:off x="0" y="0"/>
                      <a:ext cx="4172585" cy="3129280"/>
                    </a:xfrm>
                    <a:prstGeom prst="rect">
                      <a:avLst/>
                    </a:prstGeom>
                  </pic:spPr>
                </pic:pic>
              </a:graphicData>
            </a:graphic>
            <wp14:sizeRelH relativeFrom="page">
              <wp14:pctWidth>0</wp14:pctWidth>
            </wp14:sizeRelH>
            <wp14:sizeRelV relativeFrom="page">
              <wp14:pctHeight>0</wp14:pctHeight>
            </wp14:sizeRelV>
          </wp:anchor>
        </w:drawing>
      </w:r>
    </w:p>
    <w:p w14:paraId="0FB93913" w14:textId="58E43A93" w:rsidR="008C13E4" w:rsidRDefault="008C13E4" w:rsidP="002849BA">
      <w:pPr>
        <w:spacing w:line="360" w:lineRule="auto"/>
        <w:rPr>
          <w:b/>
          <w:bCs/>
          <w:sz w:val="36"/>
          <w:szCs w:val="32"/>
        </w:rPr>
      </w:pPr>
    </w:p>
    <w:p w14:paraId="5FA11A2A" w14:textId="7985FCF3" w:rsidR="008C13E4" w:rsidRDefault="008C13E4" w:rsidP="002849BA">
      <w:pPr>
        <w:spacing w:line="360" w:lineRule="auto"/>
        <w:rPr>
          <w:b/>
          <w:bCs/>
          <w:sz w:val="36"/>
          <w:szCs w:val="32"/>
        </w:rPr>
      </w:pPr>
    </w:p>
    <w:p w14:paraId="35D05922" w14:textId="347B1FE0" w:rsidR="008C13E4" w:rsidRDefault="008C13E4" w:rsidP="002849BA">
      <w:pPr>
        <w:spacing w:line="360" w:lineRule="auto"/>
        <w:rPr>
          <w:b/>
          <w:bCs/>
          <w:sz w:val="36"/>
          <w:szCs w:val="32"/>
        </w:rPr>
      </w:pPr>
    </w:p>
    <w:p w14:paraId="110CD44A" w14:textId="2600419A" w:rsidR="008C13E4" w:rsidRDefault="008C13E4" w:rsidP="002849BA">
      <w:pPr>
        <w:spacing w:line="360" w:lineRule="auto"/>
        <w:rPr>
          <w:b/>
          <w:bCs/>
          <w:sz w:val="36"/>
          <w:szCs w:val="32"/>
        </w:rPr>
      </w:pPr>
    </w:p>
    <w:p w14:paraId="04B2D5AE" w14:textId="477FF7F9" w:rsidR="008C13E4" w:rsidRDefault="008C13E4" w:rsidP="002849BA">
      <w:pPr>
        <w:spacing w:line="360" w:lineRule="auto"/>
        <w:rPr>
          <w:b/>
          <w:bCs/>
          <w:sz w:val="36"/>
          <w:szCs w:val="32"/>
        </w:rPr>
      </w:pPr>
    </w:p>
    <w:p w14:paraId="5D878E62" w14:textId="5C70435F" w:rsidR="008C13E4" w:rsidRDefault="008C13E4" w:rsidP="002849BA">
      <w:pPr>
        <w:spacing w:line="360" w:lineRule="auto"/>
        <w:rPr>
          <w:b/>
          <w:bCs/>
          <w:sz w:val="36"/>
          <w:szCs w:val="32"/>
        </w:rPr>
      </w:pPr>
    </w:p>
    <w:p w14:paraId="00B5F859" w14:textId="616D6AF0" w:rsidR="008C13E4" w:rsidRDefault="008C13E4" w:rsidP="002849BA">
      <w:pPr>
        <w:spacing w:line="360" w:lineRule="auto"/>
        <w:rPr>
          <w:b/>
          <w:bCs/>
          <w:sz w:val="36"/>
          <w:szCs w:val="32"/>
        </w:rPr>
      </w:pPr>
    </w:p>
    <w:p w14:paraId="3D42B2A7" w14:textId="717C7E11" w:rsidR="008C13E4" w:rsidRDefault="000A69FC" w:rsidP="002849BA">
      <w:pPr>
        <w:spacing w:line="360" w:lineRule="auto"/>
        <w:rPr>
          <w:b/>
          <w:bCs/>
          <w:sz w:val="36"/>
          <w:szCs w:val="32"/>
        </w:rPr>
      </w:pPr>
      <w:r w:rsidRPr="00D53514">
        <w:rPr>
          <w:b/>
          <w:bCs/>
          <w:noProof/>
          <w:sz w:val="36"/>
          <w:szCs w:val="32"/>
          <w:lang w:val="en-IN" w:eastAsia="en-IN"/>
        </w:rPr>
        <mc:AlternateContent>
          <mc:Choice Requires="wps">
            <w:drawing>
              <wp:anchor distT="45720" distB="45720" distL="114300" distR="114300" simplePos="0" relativeHeight="251681795" behindDoc="0" locked="0" layoutInCell="1" allowOverlap="1" wp14:anchorId="6E82426D" wp14:editId="130BED0F">
                <wp:simplePos x="0" y="0"/>
                <wp:positionH relativeFrom="margin">
                  <wp:posOffset>1143000</wp:posOffset>
                </wp:positionH>
                <wp:positionV relativeFrom="paragraph">
                  <wp:posOffset>356235</wp:posOffset>
                </wp:positionV>
                <wp:extent cx="3322320" cy="1404620"/>
                <wp:effectExtent l="0" t="0" r="0" b="63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2320" cy="1404620"/>
                        </a:xfrm>
                        <a:prstGeom prst="rect">
                          <a:avLst/>
                        </a:prstGeom>
                        <a:solidFill>
                          <a:srgbClr val="FFFFFF"/>
                        </a:solidFill>
                        <a:ln w="9525">
                          <a:noFill/>
                          <a:miter lim="800000"/>
                          <a:headEnd/>
                          <a:tailEnd/>
                        </a:ln>
                      </wps:spPr>
                      <wps:txbx>
                        <w:txbxContent>
                          <w:p w14:paraId="16C1B2D9" w14:textId="4E174029" w:rsidR="007E38FB" w:rsidRPr="000F080D" w:rsidRDefault="007E38FB" w:rsidP="000A69FC">
                            <w:pPr>
                              <w:jc w:val="center"/>
                              <w:rPr>
                                <w:b/>
                                <w:bCs/>
                                <w:iCs/>
                              </w:rPr>
                            </w:pPr>
                            <w:r w:rsidRPr="000F080D">
                              <w:rPr>
                                <w:b/>
                                <w:bCs/>
                                <w:iCs/>
                              </w:rPr>
                              <w:t xml:space="preserve">Figure 5.4: </w:t>
                            </w:r>
                            <w:r w:rsidR="00A42DD2">
                              <w:rPr>
                                <w:b/>
                                <w:bCs/>
                                <w:iCs/>
                              </w:rPr>
                              <w:t>Simulation of bubble sort</w:t>
                            </w:r>
                          </w:p>
                          <w:p w14:paraId="3D7F1749" w14:textId="6D093EF8" w:rsidR="007E38FB" w:rsidRPr="003A33FC" w:rsidRDefault="007E38FB" w:rsidP="003A33FC">
                            <w:pPr>
                              <w:jc w:val="center"/>
                              <w:rPr>
                                <w:b/>
                                <w:bCs/>
                                <w:i/>
                                <w:iC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82426D" id="_x0000_s1031" type="#_x0000_t202" style="position:absolute;margin-left:90pt;margin-top:28.05pt;width:261.6pt;height:110.6pt;z-index:25168179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" stroked="f">
                <v:textbox style="mso-fit-shape-to-text:t">
                  <w:txbxContent>
                    <w:p w14:paraId="16C1B2D9" w14:textId="4E174029" w:rsidR="007E38FB" w:rsidRPr="000F080D" w:rsidRDefault="007E38FB" w:rsidP="000A69FC">
                      <w:pPr>
                        <w:jc w:val="center"/>
                        <w:rPr>
                          <w:b/>
                          <w:bCs/>
                          <w:iCs/>
                        </w:rPr>
                      </w:pPr>
                      <w:r w:rsidRPr="000F080D">
                        <w:rPr>
                          <w:b/>
                          <w:bCs/>
                          <w:iCs/>
                        </w:rPr>
                        <w:t xml:space="preserve">Figure 5.4: </w:t>
                      </w:r>
                      <w:r w:rsidR="00A42DD2">
                        <w:rPr>
                          <w:b/>
                          <w:bCs/>
                          <w:iCs/>
                        </w:rPr>
                        <w:t>Simulation of bubble sort</w:t>
                      </w:r>
                    </w:p>
                    <w:p w14:paraId="3D7F1749" w14:textId="6D093EF8" w:rsidR="007E38FB" w:rsidRPr="003A33FC" w:rsidRDefault="007E38FB" w:rsidP="003A33FC">
                      <w:pPr>
                        <w:jc w:val="center"/>
                        <w:rPr>
                          <w:b/>
                          <w:bCs/>
                          <w:i/>
                          <w:iCs/>
                        </w:rPr>
                      </w:pPr>
                    </w:p>
                  </w:txbxContent>
                </v:textbox>
                <w10:wrap type="square" anchorx="margin"/>
              </v:shape>
            </w:pict>
          </mc:Fallback>
        </mc:AlternateContent>
      </w:r>
    </w:p>
    <w:p w14:paraId="6D2CD115" w14:textId="77777777" w:rsidR="00623D77" w:rsidRDefault="00623D77" w:rsidP="002849BA">
      <w:pPr>
        <w:spacing w:line="360" w:lineRule="auto"/>
        <w:rPr>
          <w:b/>
          <w:bCs/>
          <w:sz w:val="36"/>
          <w:szCs w:val="32"/>
        </w:rPr>
        <w:sectPr w:rsidR="00623D77" w:rsidSect="00DB2FA2">
          <w:type w:val="continuous"/>
          <w:pgSz w:w="12240" w:h="15840" w:code="1"/>
          <w:pgMar w:top="1008" w:right="1800" w:bottom="1440" w:left="1800" w:header="720" w:footer="720" w:gutter="0"/>
          <w:cols w:space="720"/>
          <w:docGrid w:linePitch="360"/>
        </w:sectPr>
      </w:pPr>
    </w:p>
    <w:p w14:paraId="3B12D899" w14:textId="2D3BFD98" w:rsidR="008C13E4" w:rsidRDefault="008C13E4" w:rsidP="002849BA">
      <w:pPr>
        <w:spacing w:line="360" w:lineRule="auto"/>
        <w:rPr>
          <w:b/>
          <w:bCs/>
          <w:sz w:val="36"/>
          <w:szCs w:val="32"/>
        </w:rPr>
      </w:pPr>
    </w:p>
    <w:p w14:paraId="3A2C00EF" w14:textId="7462F367" w:rsidR="008C13E4" w:rsidRDefault="008C13E4" w:rsidP="002849BA">
      <w:pPr>
        <w:spacing w:line="360" w:lineRule="auto"/>
        <w:rPr>
          <w:b/>
          <w:bCs/>
          <w:sz w:val="36"/>
          <w:szCs w:val="32"/>
        </w:rPr>
      </w:pPr>
    </w:p>
    <w:p w14:paraId="5AD60D5F" w14:textId="17CADF4E" w:rsidR="008C13E4" w:rsidRDefault="00DB2FA2" w:rsidP="002849BA">
      <w:pPr>
        <w:spacing w:line="360" w:lineRule="auto"/>
        <w:rPr>
          <w:b/>
          <w:bCs/>
          <w:sz w:val="36"/>
          <w:szCs w:val="32"/>
        </w:rPr>
      </w:pPr>
      <w:r>
        <w:rPr>
          <w:b/>
          <w:bCs/>
          <w:noProof/>
          <w:sz w:val="36"/>
          <w:szCs w:val="32"/>
          <w:lang w:val="en-IN" w:eastAsia="en-IN"/>
        </w:rPr>
        <w:lastRenderedPageBreak/>
        <w:drawing>
          <wp:anchor distT="0" distB="0" distL="114300" distR="114300" simplePos="0" relativeHeight="251663363" behindDoc="0" locked="0" layoutInCell="1" allowOverlap="1" wp14:anchorId="0D8DBBEB" wp14:editId="24BFEC07">
            <wp:simplePos x="0" y="0"/>
            <wp:positionH relativeFrom="column">
              <wp:posOffset>870585</wp:posOffset>
            </wp:positionH>
            <wp:positionV relativeFrom="paragraph">
              <wp:posOffset>68580</wp:posOffset>
            </wp:positionV>
            <wp:extent cx="4325620" cy="324421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55">
                      <a:extLst>
                        <a:ext uri="{28A0092B-C50C-407E-A947-70E740481C1C}">
                          <a14:useLocalDpi xmlns:a14="http://schemas.microsoft.com/office/drawing/2010/main" val="0"/>
                        </a:ext>
                      </a:extLst>
                    </a:blip>
                    <a:stretch>
                      <a:fillRect/>
                    </a:stretch>
                  </pic:blipFill>
                  <pic:spPr>
                    <a:xfrm>
                      <a:off x="0" y="0"/>
                      <a:ext cx="4325620" cy="3244215"/>
                    </a:xfrm>
                    <a:prstGeom prst="rect">
                      <a:avLst/>
                    </a:prstGeom>
                  </pic:spPr>
                </pic:pic>
              </a:graphicData>
            </a:graphic>
            <wp14:sizeRelH relativeFrom="page">
              <wp14:pctWidth>0</wp14:pctWidth>
            </wp14:sizeRelH>
            <wp14:sizeRelV relativeFrom="page">
              <wp14:pctHeight>0</wp14:pctHeight>
            </wp14:sizeRelV>
          </wp:anchor>
        </w:drawing>
      </w:r>
    </w:p>
    <w:p w14:paraId="540F1DAB" w14:textId="0D19FDCE" w:rsidR="00BA3FFD" w:rsidRDefault="00BA3FFD" w:rsidP="002849BA">
      <w:pPr>
        <w:spacing w:line="360" w:lineRule="auto"/>
        <w:rPr>
          <w:b/>
          <w:bCs/>
          <w:sz w:val="36"/>
          <w:szCs w:val="32"/>
        </w:rPr>
      </w:pPr>
    </w:p>
    <w:p w14:paraId="79A1E673" w14:textId="740C52A1" w:rsidR="00BA3FFD" w:rsidRDefault="00BA3FFD" w:rsidP="002849BA">
      <w:pPr>
        <w:spacing w:line="360" w:lineRule="auto"/>
        <w:rPr>
          <w:b/>
          <w:bCs/>
          <w:sz w:val="36"/>
          <w:szCs w:val="32"/>
        </w:rPr>
      </w:pPr>
    </w:p>
    <w:p w14:paraId="11EFBE8A" w14:textId="16FDEAF4" w:rsidR="00BA3FFD" w:rsidRDefault="00BA3FFD" w:rsidP="002849BA">
      <w:pPr>
        <w:spacing w:line="360" w:lineRule="auto"/>
        <w:rPr>
          <w:b/>
          <w:bCs/>
          <w:sz w:val="36"/>
          <w:szCs w:val="32"/>
        </w:rPr>
      </w:pPr>
    </w:p>
    <w:p w14:paraId="410CFEC4" w14:textId="1E10B80B" w:rsidR="00BA3FFD" w:rsidRDefault="00BA3FFD" w:rsidP="002849BA">
      <w:pPr>
        <w:spacing w:line="360" w:lineRule="auto"/>
        <w:rPr>
          <w:b/>
          <w:bCs/>
          <w:sz w:val="36"/>
          <w:szCs w:val="32"/>
        </w:rPr>
      </w:pPr>
    </w:p>
    <w:p w14:paraId="6B8EAF6A" w14:textId="172C2AF7" w:rsidR="00BA3FFD" w:rsidRDefault="00BA3FFD" w:rsidP="002849BA">
      <w:pPr>
        <w:spacing w:line="360" w:lineRule="auto"/>
        <w:rPr>
          <w:b/>
          <w:bCs/>
          <w:sz w:val="36"/>
          <w:szCs w:val="32"/>
        </w:rPr>
      </w:pPr>
    </w:p>
    <w:p w14:paraId="175E9075" w14:textId="386E24A0" w:rsidR="00BA3FFD" w:rsidRDefault="00BA3FFD" w:rsidP="002849BA">
      <w:pPr>
        <w:spacing w:line="360" w:lineRule="auto"/>
        <w:rPr>
          <w:b/>
          <w:bCs/>
          <w:sz w:val="36"/>
          <w:szCs w:val="32"/>
        </w:rPr>
      </w:pPr>
    </w:p>
    <w:p w14:paraId="0F36630D" w14:textId="43D2459D" w:rsidR="00BA3FFD" w:rsidRDefault="00BA3FFD" w:rsidP="002849BA">
      <w:pPr>
        <w:spacing w:line="360" w:lineRule="auto"/>
        <w:rPr>
          <w:b/>
          <w:bCs/>
          <w:sz w:val="36"/>
          <w:szCs w:val="32"/>
        </w:rPr>
      </w:pPr>
    </w:p>
    <w:p w14:paraId="55C56579" w14:textId="5FF5F7C7" w:rsidR="00BA3FFD" w:rsidRDefault="00DB2FA2" w:rsidP="002849BA">
      <w:pPr>
        <w:spacing w:line="360" w:lineRule="auto"/>
        <w:rPr>
          <w:b/>
          <w:bCs/>
          <w:sz w:val="36"/>
          <w:szCs w:val="32"/>
        </w:rPr>
      </w:pPr>
      <w:r w:rsidRPr="004E2E2C">
        <w:rPr>
          <w:b/>
          <w:bCs/>
          <w:noProof/>
          <w:sz w:val="36"/>
          <w:szCs w:val="32"/>
          <w:lang w:val="en-IN" w:eastAsia="en-IN"/>
        </w:rPr>
        <mc:AlternateContent>
          <mc:Choice Requires="wps">
            <w:drawing>
              <wp:anchor distT="45720" distB="45720" distL="114300" distR="114300" simplePos="0" relativeHeight="251683843" behindDoc="0" locked="0" layoutInCell="1" allowOverlap="1" wp14:anchorId="1878AEA5" wp14:editId="3FAB3C75">
                <wp:simplePos x="0" y="0"/>
                <wp:positionH relativeFrom="margin">
                  <wp:posOffset>813435</wp:posOffset>
                </wp:positionH>
                <wp:positionV relativeFrom="paragraph">
                  <wp:posOffset>334010</wp:posOffset>
                </wp:positionV>
                <wp:extent cx="4389120" cy="1404620"/>
                <wp:effectExtent l="0" t="0" r="0" b="63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586D795" w14:textId="0803DD9E" w:rsidR="007E38FB" w:rsidRPr="000F080D" w:rsidRDefault="007E38FB" w:rsidP="000A69FC">
                            <w:pPr>
                              <w:jc w:val="center"/>
                              <w:rPr>
                                <w:b/>
                                <w:bCs/>
                                <w:iCs/>
                                <w:lang w:val="en-IN"/>
                              </w:rPr>
                            </w:pPr>
                            <w:r w:rsidRPr="000F080D">
                              <w:rPr>
                                <w:b/>
                                <w:bCs/>
                                <w:iCs/>
                                <w:lang w:val="en-IN"/>
                              </w:rPr>
                              <w:t xml:space="preserve">Figure 5.5: </w:t>
                            </w:r>
                            <w:r w:rsidR="00A42DD2">
                              <w:rPr>
                                <w:b/>
                                <w:bCs/>
                                <w:iCs/>
                                <w:lang w:val="en-IN"/>
                              </w:rPr>
                              <w:t>Sorted Array</w:t>
                            </w:r>
                          </w:p>
                          <w:p w14:paraId="6578DA23" w14:textId="6F01DCF7" w:rsidR="007E38FB" w:rsidRPr="003A33FC" w:rsidRDefault="007E38FB" w:rsidP="003A33FC">
                            <w:pPr>
                              <w:jc w:val="center"/>
                              <w:rPr>
                                <w:b/>
                                <w:bCs/>
                                <w:i/>
                                <w:iCs/>
                                <w:lang w:val="en-I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78AEA5" id="_x0000_s1032" type="#_x0000_t202" style="position:absolute;margin-left:64.05pt;margin-top:26.3pt;width:345.6pt;height:110.6pt;z-index:251683843;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" stroked="f">
                <v:textbox style="mso-fit-shape-to-text:t">
                  <w:txbxContent>
                    <w:p w14:paraId="3586D795" w14:textId="0803DD9E" w:rsidR="007E38FB" w:rsidRPr="000F080D" w:rsidRDefault="007E38FB" w:rsidP="000A69FC">
                      <w:pPr>
                        <w:jc w:val="center"/>
                        <w:rPr>
                          <w:b/>
                          <w:bCs/>
                          <w:iCs/>
                          <w:lang w:val="en-IN"/>
                        </w:rPr>
                      </w:pPr>
                      <w:r w:rsidRPr="000F080D">
                        <w:rPr>
                          <w:b/>
                          <w:bCs/>
                          <w:iCs/>
                          <w:lang w:val="en-IN"/>
                        </w:rPr>
                        <w:t xml:space="preserve">Figure 5.5: </w:t>
                      </w:r>
                      <w:r w:rsidR="00A42DD2">
                        <w:rPr>
                          <w:b/>
                          <w:bCs/>
                          <w:iCs/>
                          <w:lang w:val="en-IN"/>
                        </w:rPr>
                        <w:t>Sorted Array</w:t>
                      </w:r>
                    </w:p>
                    <w:p w14:paraId="6578DA23" w14:textId="6F01DCF7" w:rsidR="007E38FB" w:rsidRPr="003A33FC" w:rsidRDefault="007E38FB" w:rsidP="003A33FC">
                      <w:pPr>
                        <w:jc w:val="center"/>
                        <w:rPr>
                          <w:b/>
                          <w:bCs/>
                          <w:i/>
                          <w:iCs/>
                          <w:lang w:val="en-IN"/>
                        </w:rPr>
                      </w:pPr>
                    </w:p>
                  </w:txbxContent>
                </v:textbox>
                <w10:wrap type="square" anchorx="margin"/>
              </v:shape>
            </w:pict>
          </mc:Fallback>
        </mc:AlternateContent>
      </w:r>
    </w:p>
    <w:p w14:paraId="002A1E08" w14:textId="3ABAA908" w:rsidR="00BA3FFD" w:rsidRDefault="00BA3FFD" w:rsidP="002849BA">
      <w:pPr>
        <w:spacing w:line="360" w:lineRule="auto"/>
        <w:rPr>
          <w:b/>
          <w:bCs/>
          <w:sz w:val="36"/>
          <w:szCs w:val="32"/>
        </w:rPr>
      </w:pPr>
    </w:p>
    <w:p w14:paraId="1450C29F" w14:textId="1FD6A2A8" w:rsidR="00BA3FFD" w:rsidRDefault="00DB2FA2" w:rsidP="002849BA">
      <w:pPr>
        <w:spacing w:line="360" w:lineRule="auto"/>
        <w:rPr>
          <w:b/>
          <w:bCs/>
          <w:sz w:val="36"/>
          <w:szCs w:val="32"/>
        </w:rPr>
      </w:pPr>
      <w:r>
        <w:rPr>
          <w:b/>
          <w:bCs/>
          <w:noProof/>
          <w:sz w:val="36"/>
          <w:szCs w:val="32"/>
          <w:lang w:val="en-IN" w:eastAsia="en-IN"/>
        </w:rPr>
        <w:drawing>
          <wp:anchor distT="0" distB="0" distL="114300" distR="114300" simplePos="0" relativeHeight="251664387" behindDoc="0" locked="0" layoutInCell="1" allowOverlap="1" wp14:anchorId="65FC01FB" wp14:editId="4F12C490">
            <wp:simplePos x="0" y="0"/>
            <wp:positionH relativeFrom="column">
              <wp:posOffset>815975</wp:posOffset>
            </wp:positionH>
            <wp:positionV relativeFrom="paragraph">
              <wp:posOffset>210185</wp:posOffset>
            </wp:positionV>
            <wp:extent cx="4435475" cy="3326130"/>
            <wp:effectExtent l="0" t="0" r="3175"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56">
                      <a:extLst>
                        <a:ext uri="{28A0092B-C50C-407E-A947-70E740481C1C}">
                          <a14:useLocalDpi xmlns:a14="http://schemas.microsoft.com/office/drawing/2010/main" val="0"/>
                        </a:ext>
                      </a:extLst>
                    </a:blip>
                    <a:stretch>
                      <a:fillRect/>
                    </a:stretch>
                  </pic:blipFill>
                  <pic:spPr>
                    <a:xfrm>
                      <a:off x="0" y="0"/>
                      <a:ext cx="4435475" cy="3326130"/>
                    </a:xfrm>
                    <a:prstGeom prst="rect">
                      <a:avLst/>
                    </a:prstGeom>
                  </pic:spPr>
                </pic:pic>
              </a:graphicData>
            </a:graphic>
            <wp14:sizeRelH relativeFrom="page">
              <wp14:pctWidth>0</wp14:pctWidth>
            </wp14:sizeRelH>
            <wp14:sizeRelV relativeFrom="page">
              <wp14:pctHeight>0</wp14:pctHeight>
            </wp14:sizeRelV>
          </wp:anchor>
        </w:drawing>
      </w:r>
    </w:p>
    <w:p w14:paraId="35746269" w14:textId="60054A1C" w:rsidR="00BA3FFD" w:rsidRDefault="00BA3FFD" w:rsidP="002849BA">
      <w:pPr>
        <w:spacing w:line="360" w:lineRule="auto"/>
        <w:rPr>
          <w:b/>
          <w:bCs/>
          <w:sz w:val="36"/>
          <w:szCs w:val="32"/>
        </w:rPr>
      </w:pPr>
    </w:p>
    <w:p w14:paraId="31AD936A" w14:textId="24ECF499" w:rsidR="00BA3FFD" w:rsidRDefault="00BA3FFD" w:rsidP="002849BA">
      <w:pPr>
        <w:spacing w:line="360" w:lineRule="auto"/>
        <w:rPr>
          <w:b/>
          <w:bCs/>
          <w:sz w:val="36"/>
          <w:szCs w:val="32"/>
        </w:rPr>
      </w:pPr>
    </w:p>
    <w:p w14:paraId="0B7E67CD" w14:textId="2925BBEC" w:rsidR="00BA3FFD" w:rsidRDefault="00BA3FFD" w:rsidP="002849BA">
      <w:pPr>
        <w:spacing w:line="360" w:lineRule="auto"/>
        <w:rPr>
          <w:b/>
          <w:bCs/>
          <w:sz w:val="36"/>
          <w:szCs w:val="32"/>
        </w:rPr>
      </w:pPr>
    </w:p>
    <w:p w14:paraId="1ED7E64B" w14:textId="3667608D" w:rsidR="00BA3FFD" w:rsidRDefault="00BA3FFD" w:rsidP="002849BA">
      <w:pPr>
        <w:spacing w:line="360" w:lineRule="auto"/>
        <w:rPr>
          <w:b/>
          <w:bCs/>
          <w:sz w:val="36"/>
          <w:szCs w:val="32"/>
        </w:rPr>
      </w:pPr>
    </w:p>
    <w:p w14:paraId="3A97E52B" w14:textId="47D001B3" w:rsidR="00BA3FFD" w:rsidRDefault="00BA3FFD" w:rsidP="002849BA">
      <w:pPr>
        <w:spacing w:line="360" w:lineRule="auto"/>
        <w:rPr>
          <w:b/>
          <w:bCs/>
          <w:sz w:val="36"/>
          <w:szCs w:val="32"/>
        </w:rPr>
      </w:pPr>
    </w:p>
    <w:p w14:paraId="4CBF21BF" w14:textId="4723AE13" w:rsidR="00BA3FFD" w:rsidRDefault="00BA3FFD" w:rsidP="002849BA">
      <w:pPr>
        <w:spacing w:line="360" w:lineRule="auto"/>
        <w:rPr>
          <w:b/>
          <w:bCs/>
          <w:sz w:val="36"/>
          <w:szCs w:val="32"/>
        </w:rPr>
      </w:pPr>
    </w:p>
    <w:p w14:paraId="210B3865" w14:textId="76A48030" w:rsidR="00BA3FFD" w:rsidRDefault="00BA3FFD" w:rsidP="002849BA">
      <w:pPr>
        <w:spacing w:line="360" w:lineRule="auto"/>
        <w:rPr>
          <w:b/>
          <w:bCs/>
          <w:sz w:val="36"/>
          <w:szCs w:val="32"/>
        </w:rPr>
      </w:pPr>
    </w:p>
    <w:p w14:paraId="1AD29A00" w14:textId="20D358A8" w:rsidR="00BA3FFD" w:rsidRDefault="000A69FC" w:rsidP="002849BA">
      <w:pPr>
        <w:spacing w:line="360" w:lineRule="auto"/>
        <w:rPr>
          <w:b/>
          <w:bCs/>
          <w:sz w:val="36"/>
          <w:szCs w:val="32"/>
        </w:rPr>
      </w:pPr>
      <w:r w:rsidRPr="004E2E2C">
        <w:rPr>
          <w:b/>
          <w:bCs/>
          <w:noProof/>
          <w:sz w:val="36"/>
          <w:szCs w:val="32"/>
          <w:lang w:val="en-IN" w:eastAsia="en-IN"/>
        </w:rPr>
        <mc:AlternateContent>
          <mc:Choice Requires="wps">
            <w:drawing>
              <wp:anchor distT="45720" distB="45720" distL="114300" distR="114300" simplePos="0" relativeHeight="251685891" behindDoc="0" locked="0" layoutInCell="1" allowOverlap="1" wp14:anchorId="5AF8FEFC" wp14:editId="0694755C">
                <wp:simplePos x="0" y="0"/>
                <wp:positionH relativeFrom="margin">
                  <wp:posOffset>449580</wp:posOffset>
                </wp:positionH>
                <wp:positionV relativeFrom="paragraph">
                  <wp:posOffset>567055</wp:posOffset>
                </wp:positionV>
                <wp:extent cx="5128260" cy="1404620"/>
                <wp:effectExtent l="0" t="0" r="0" b="63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1404620"/>
                        </a:xfrm>
                        <a:prstGeom prst="rect">
                          <a:avLst/>
                        </a:prstGeom>
                        <a:solidFill>
                          <a:srgbClr val="FFFFFF"/>
                        </a:solidFill>
                        <a:ln w="9525">
                          <a:noFill/>
                          <a:miter lim="800000"/>
                          <a:headEnd/>
                          <a:tailEnd/>
                        </a:ln>
                      </wps:spPr>
                      <wps:txbx>
                        <w:txbxContent>
                          <w:p w14:paraId="694775C4" w14:textId="4A5B4191" w:rsidR="007E38FB" w:rsidRPr="000F080D" w:rsidRDefault="007E38FB" w:rsidP="000A69FC">
                            <w:pPr>
                              <w:jc w:val="center"/>
                              <w:rPr>
                                <w:b/>
                                <w:bCs/>
                                <w:iCs/>
                              </w:rPr>
                            </w:pPr>
                            <w:r>
                              <w:rPr>
                                <w:b/>
                                <w:bCs/>
                                <w:iCs/>
                              </w:rPr>
                              <w:t xml:space="preserve">Figure 5.6: </w:t>
                            </w:r>
                            <w:r w:rsidR="00A42DD2">
                              <w:rPr>
                                <w:b/>
                                <w:bCs/>
                                <w:iCs/>
                              </w:rPr>
                              <w:t xml:space="preserve">Merge sort of array of 100 </w:t>
                            </w:r>
                            <w:proofErr w:type="spellStart"/>
                            <w:r w:rsidR="00A42DD2">
                              <w:rPr>
                                <w:b/>
                                <w:bCs/>
                                <w:iCs/>
                              </w:rPr>
                              <w:t>elemnts</w:t>
                            </w:r>
                            <w:proofErr w:type="spellEnd"/>
                          </w:p>
                          <w:p w14:paraId="33B57D5E" w14:textId="58D11CB7" w:rsidR="007E38FB" w:rsidRPr="003A33FC" w:rsidRDefault="007E38FB" w:rsidP="003A33FC">
                            <w:pPr>
                              <w:jc w:val="center"/>
                              <w:rPr>
                                <w:b/>
                                <w:bCs/>
                                <w:i/>
                                <w:iC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F8FEFC" id="_x0000_s1033" type="#_x0000_t202" style="position:absolute;margin-left:35.4pt;margin-top:44.65pt;width:403.8pt;height:110.6pt;z-index:25168589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" stroked="f">
                <v:textbox style="mso-fit-shape-to-text:t">
                  <w:txbxContent>
                    <w:p w14:paraId="694775C4" w14:textId="4A5B4191" w:rsidR="007E38FB" w:rsidRPr="000F080D" w:rsidRDefault="007E38FB" w:rsidP="000A69FC">
                      <w:pPr>
                        <w:jc w:val="center"/>
                        <w:rPr>
                          <w:b/>
                          <w:bCs/>
                          <w:iCs/>
                        </w:rPr>
                      </w:pPr>
                      <w:r>
                        <w:rPr>
                          <w:b/>
                          <w:bCs/>
                          <w:iCs/>
                        </w:rPr>
                        <w:t xml:space="preserve">Figure 5.6: </w:t>
                      </w:r>
                      <w:r w:rsidR="00A42DD2">
                        <w:rPr>
                          <w:b/>
                          <w:bCs/>
                          <w:iCs/>
                        </w:rPr>
                        <w:t xml:space="preserve">Merge sort of array of 100 </w:t>
                      </w:r>
                      <w:proofErr w:type="spellStart"/>
                      <w:r w:rsidR="00A42DD2">
                        <w:rPr>
                          <w:b/>
                          <w:bCs/>
                          <w:iCs/>
                        </w:rPr>
                        <w:t>elemnts</w:t>
                      </w:r>
                      <w:proofErr w:type="spellEnd"/>
                    </w:p>
                    <w:p w14:paraId="33B57D5E" w14:textId="58D11CB7" w:rsidR="007E38FB" w:rsidRPr="003A33FC" w:rsidRDefault="007E38FB" w:rsidP="003A33FC">
                      <w:pPr>
                        <w:jc w:val="center"/>
                        <w:rPr>
                          <w:b/>
                          <w:bCs/>
                          <w:i/>
                          <w:iCs/>
                        </w:rPr>
                      </w:pPr>
                    </w:p>
                  </w:txbxContent>
                </v:textbox>
                <w10:wrap type="square" anchorx="margin"/>
              </v:shape>
            </w:pict>
          </mc:Fallback>
        </mc:AlternateContent>
      </w:r>
    </w:p>
    <w:p w14:paraId="31026EF8" w14:textId="77777777" w:rsidR="00623D77" w:rsidRDefault="00623D77" w:rsidP="002849BA">
      <w:pPr>
        <w:spacing w:line="360" w:lineRule="auto"/>
        <w:rPr>
          <w:b/>
          <w:bCs/>
          <w:sz w:val="36"/>
          <w:szCs w:val="32"/>
        </w:rPr>
        <w:sectPr w:rsidR="00623D77" w:rsidSect="00DB2FA2">
          <w:footerReference w:type="default" r:id="rId57"/>
          <w:type w:val="continuous"/>
          <w:pgSz w:w="12240" w:h="15840" w:code="1"/>
          <w:pgMar w:top="1008" w:right="1800" w:bottom="1440" w:left="1800" w:header="720" w:footer="720" w:gutter="0"/>
          <w:cols w:space="720"/>
          <w:docGrid w:linePitch="360"/>
        </w:sectPr>
      </w:pPr>
    </w:p>
    <w:p w14:paraId="51DD9C54" w14:textId="77777777" w:rsidR="00DF16D9" w:rsidRDefault="00DF16D9">
      <w:pPr>
        <w:suppressAutoHyphens w:val="0"/>
        <w:rPr>
          <w:b/>
          <w:bCs/>
          <w:sz w:val="36"/>
          <w:szCs w:val="32"/>
        </w:rPr>
      </w:pPr>
      <w:r>
        <w:rPr>
          <w:b/>
          <w:bCs/>
          <w:sz w:val="36"/>
          <w:szCs w:val="32"/>
        </w:rPr>
        <w:br w:type="page"/>
      </w:r>
    </w:p>
    <w:p w14:paraId="424F8B82" w14:textId="7788B03A" w:rsidR="00BA3FFD" w:rsidRDefault="000A69FC" w:rsidP="002849BA">
      <w:pPr>
        <w:spacing w:line="360" w:lineRule="auto"/>
        <w:rPr>
          <w:b/>
          <w:bCs/>
          <w:sz w:val="36"/>
          <w:szCs w:val="32"/>
        </w:rPr>
      </w:pPr>
      <w:r>
        <w:rPr>
          <w:b/>
          <w:bCs/>
          <w:noProof/>
          <w:sz w:val="36"/>
          <w:szCs w:val="32"/>
          <w:lang w:val="en-IN" w:eastAsia="en-IN"/>
        </w:rPr>
        <w:lastRenderedPageBreak/>
        <w:drawing>
          <wp:anchor distT="0" distB="0" distL="114300" distR="114300" simplePos="0" relativeHeight="251665411" behindDoc="0" locked="0" layoutInCell="1" allowOverlap="1" wp14:anchorId="7773302F" wp14:editId="5542F45A">
            <wp:simplePos x="0" y="0"/>
            <wp:positionH relativeFrom="column">
              <wp:posOffset>772795</wp:posOffset>
            </wp:positionH>
            <wp:positionV relativeFrom="paragraph">
              <wp:posOffset>268605</wp:posOffset>
            </wp:positionV>
            <wp:extent cx="4557395" cy="34175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58">
                      <a:extLst>
                        <a:ext uri="{28A0092B-C50C-407E-A947-70E740481C1C}">
                          <a14:useLocalDpi xmlns:a14="http://schemas.microsoft.com/office/drawing/2010/main" val="0"/>
                        </a:ext>
                      </a:extLst>
                    </a:blip>
                    <a:stretch>
                      <a:fillRect/>
                    </a:stretch>
                  </pic:blipFill>
                  <pic:spPr>
                    <a:xfrm>
                      <a:off x="0" y="0"/>
                      <a:ext cx="4557395" cy="3417570"/>
                    </a:xfrm>
                    <a:prstGeom prst="rect">
                      <a:avLst/>
                    </a:prstGeom>
                  </pic:spPr>
                </pic:pic>
              </a:graphicData>
            </a:graphic>
            <wp14:sizeRelH relativeFrom="page">
              <wp14:pctWidth>0</wp14:pctWidth>
            </wp14:sizeRelH>
            <wp14:sizeRelV relativeFrom="page">
              <wp14:pctHeight>0</wp14:pctHeight>
            </wp14:sizeRelV>
          </wp:anchor>
        </w:drawing>
      </w:r>
    </w:p>
    <w:p w14:paraId="43E6862C" w14:textId="4BC09373" w:rsidR="00BA3FFD" w:rsidRDefault="00BA3FFD" w:rsidP="002849BA">
      <w:pPr>
        <w:spacing w:line="360" w:lineRule="auto"/>
        <w:rPr>
          <w:b/>
          <w:bCs/>
          <w:sz w:val="36"/>
          <w:szCs w:val="32"/>
        </w:rPr>
      </w:pPr>
    </w:p>
    <w:p w14:paraId="4EEFBECA" w14:textId="1AD47985" w:rsidR="00BA3FFD" w:rsidRDefault="00BA3FFD" w:rsidP="002849BA">
      <w:pPr>
        <w:spacing w:line="360" w:lineRule="auto"/>
        <w:rPr>
          <w:b/>
          <w:bCs/>
          <w:sz w:val="36"/>
          <w:szCs w:val="32"/>
        </w:rPr>
      </w:pPr>
    </w:p>
    <w:p w14:paraId="1A99DBDE" w14:textId="0D0F0E78" w:rsidR="00BA3FFD" w:rsidRDefault="00BA3FFD" w:rsidP="002849BA">
      <w:pPr>
        <w:spacing w:line="360" w:lineRule="auto"/>
        <w:rPr>
          <w:b/>
          <w:bCs/>
          <w:sz w:val="36"/>
          <w:szCs w:val="32"/>
        </w:rPr>
      </w:pPr>
    </w:p>
    <w:p w14:paraId="5F542039" w14:textId="5CC9C393" w:rsidR="00BA3FFD" w:rsidRDefault="00BA3FFD" w:rsidP="002849BA">
      <w:pPr>
        <w:spacing w:line="360" w:lineRule="auto"/>
        <w:rPr>
          <w:b/>
          <w:bCs/>
          <w:sz w:val="36"/>
          <w:szCs w:val="32"/>
        </w:rPr>
      </w:pPr>
    </w:p>
    <w:p w14:paraId="72F945B4" w14:textId="44CC520E" w:rsidR="00BA3FFD" w:rsidRDefault="00BA3FFD" w:rsidP="002849BA">
      <w:pPr>
        <w:spacing w:line="360" w:lineRule="auto"/>
        <w:rPr>
          <w:b/>
          <w:bCs/>
          <w:sz w:val="36"/>
          <w:szCs w:val="32"/>
        </w:rPr>
      </w:pPr>
    </w:p>
    <w:p w14:paraId="2C2B2A4D" w14:textId="65E687E1" w:rsidR="00BA3FFD" w:rsidRDefault="00BA3FFD" w:rsidP="002849BA">
      <w:pPr>
        <w:spacing w:line="360" w:lineRule="auto"/>
        <w:rPr>
          <w:b/>
          <w:bCs/>
          <w:sz w:val="36"/>
          <w:szCs w:val="32"/>
        </w:rPr>
      </w:pPr>
    </w:p>
    <w:p w14:paraId="70ABF03F" w14:textId="4EC7147C" w:rsidR="00BA3FFD" w:rsidRDefault="00BA3FFD" w:rsidP="002849BA">
      <w:pPr>
        <w:spacing w:line="360" w:lineRule="auto"/>
        <w:rPr>
          <w:b/>
          <w:bCs/>
          <w:sz w:val="36"/>
          <w:szCs w:val="32"/>
        </w:rPr>
      </w:pPr>
    </w:p>
    <w:p w14:paraId="39CE937C" w14:textId="6648CE65" w:rsidR="00BA3FFD" w:rsidRDefault="00BA3FFD" w:rsidP="002849BA">
      <w:pPr>
        <w:spacing w:line="360" w:lineRule="auto"/>
        <w:rPr>
          <w:b/>
          <w:bCs/>
          <w:sz w:val="36"/>
          <w:szCs w:val="32"/>
        </w:rPr>
      </w:pPr>
    </w:p>
    <w:p w14:paraId="33724DF5" w14:textId="2394C470" w:rsidR="00BA3FFD" w:rsidRDefault="000A69FC" w:rsidP="002849BA">
      <w:pPr>
        <w:spacing w:line="360" w:lineRule="auto"/>
        <w:rPr>
          <w:b/>
          <w:bCs/>
          <w:sz w:val="36"/>
          <w:szCs w:val="32"/>
        </w:rPr>
      </w:pPr>
      <w:r w:rsidRPr="004E2E2C">
        <w:rPr>
          <w:b/>
          <w:bCs/>
          <w:noProof/>
          <w:sz w:val="36"/>
          <w:szCs w:val="32"/>
          <w:lang w:val="en-IN" w:eastAsia="en-IN"/>
        </w:rPr>
        <mc:AlternateContent>
          <mc:Choice Requires="wps">
            <w:drawing>
              <wp:anchor distT="45720" distB="45720" distL="114300" distR="114300" simplePos="0" relativeHeight="251687939" behindDoc="0" locked="0" layoutInCell="1" allowOverlap="1" wp14:anchorId="493732D8" wp14:editId="78C98F10">
                <wp:simplePos x="0" y="0"/>
                <wp:positionH relativeFrom="margin">
                  <wp:posOffset>1082040</wp:posOffset>
                </wp:positionH>
                <wp:positionV relativeFrom="paragraph">
                  <wp:posOffset>283210</wp:posOffset>
                </wp:positionV>
                <wp:extent cx="3810000" cy="1404620"/>
                <wp:effectExtent l="0" t="0" r="0" b="63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404620"/>
                        </a:xfrm>
                        <a:prstGeom prst="rect">
                          <a:avLst/>
                        </a:prstGeom>
                        <a:solidFill>
                          <a:srgbClr val="FFFFFF"/>
                        </a:solidFill>
                        <a:ln w="9525">
                          <a:noFill/>
                          <a:miter lim="800000"/>
                          <a:headEnd/>
                          <a:tailEnd/>
                        </a:ln>
                      </wps:spPr>
                      <wps:txbx>
                        <w:txbxContent>
                          <w:p w14:paraId="4339D1CD" w14:textId="5C97A8CC" w:rsidR="007E38FB" w:rsidRPr="000F080D" w:rsidRDefault="007E38FB" w:rsidP="000A69FC">
                            <w:pPr>
                              <w:jc w:val="center"/>
                              <w:rPr>
                                <w:b/>
                                <w:bCs/>
                                <w:iCs/>
                              </w:rPr>
                            </w:pPr>
                            <w:r w:rsidRPr="000F080D">
                              <w:rPr>
                                <w:b/>
                                <w:bCs/>
                                <w:iCs/>
                              </w:rPr>
                              <w:t xml:space="preserve">Figure 5.7:  </w:t>
                            </w:r>
                            <w:r w:rsidR="00A42DD2">
                              <w:rPr>
                                <w:b/>
                                <w:bCs/>
                                <w:iCs/>
                              </w:rPr>
                              <w:t>merge sort 2</w:t>
                            </w:r>
                          </w:p>
                          <w:p w14:paraId="050DA485" w14:textId="3F413277" w:rsidR="007E38FB" w:rsidRPr="003A33FC" w:rsidRDefault="007E38FB" w:rsidP="003A33FC">
                            <w:pPr>
                              <w:jc w:val="center"/>
                              <w:rPr>
                                <w:b/>
                                <w:bCs/>
                                <w:i/>
                                <w:iC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3732D8" id="_x0000_s1034" type="#_x0000_t202" style="position:absolute;margin-left:85.2pt;margin-top:22.3pt;width:300pt;height:110.6pt;z-index:25168793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" stroked="f">
                <v:textbox style="mso-fit-shape-to-text:t">
                  <w:txbxContent>
                    <w:p w14:paraId="4339D1CD" w14:textId="5C97A8CC" w:rsidR="007E38FB" w:rsidRPr="000F080D" w:rsidRDefault="007E38FB" w:rsidP="000A69FC">
                      <w:pPr>
                        <w:jc w:val="center"/>
                        <w:rPr>
                          <w:b/>
                          <w:bCs/>
                          <w:iCs/>
                        </w:rPr>
                      </w:pPr>
                      <w:r w:rsidRPr="000F080D">
                        <w:rPr>
                          <w:b/>
                          <w:bCs/>
                          <w:iCs/>
                        </w:rPr>
                        <w:t xml:space="preserve">Figure 5.7:  </w:t>
                      </w:r>
                      <w:r w:rsidR="00A42DD2">
                        <w:rPr>
                          <w:b/>
                          <w:bCs/>
                          <w:iCs/>
                        </w:rPr>
                        <w:t>merge sort 2</w:t>
                      </w:r>
                    </w:p>
                    <w:p w14:paraId="050DA485" w14:textId="3F413277" w:rsidR="007E38FB" w:rsidRPr="003A33FC" w:rsidRDefault="007E38FB" w:rsidP="003A33FC">
                      <w:pPr>
                        <w:jc w:val="center"/>
                        <w:rPr>
                          <w:b/>
                          <w:bCs/>
                          <w:i/>
                          <w:iCs/>
                        </w:rPr>
                      </w:pPr>
                    </w:p>
                  </w:txbxContent>
                </v:textbox>
                <w10:wrap type="square" anchorx="margin"/>
              </v:shape>
            </w:pict>
          </mc:Fallback>
        </mc:AlternateContent>
      </w:r>
    </w:p>
    <w:p w14:paraId="0E79FF6F" w14:textId="0C1CAC11" w:rsidR="00BA3FFD" w:rsidRDefault="000A69FC" w:rsidP="002849BA">
      <w:pPr>
        <w:spacing w:line="360" w:lineRule="auto"/>
        <w:rPr>
          <w:b/>
          <w:bCs/>
          <w:sz w:val="36"/>
          <w:szCs w:val="32"/>
        </w:rPr>
      </w:pPr>
      <w:r>
        <w:rPr>
          <w:b/>
          <w:bCs/>
          <w:noProof/>
          <w:sz w:val="36"/>
          <w:szCs w:val="32"/>
          <w:lang w:val="en-IN" w:eastAsia="en-IN"/>
        </w:rPr>
        <w:drawing>
          <wp:anchor distT="0" distB="0" distL="114300" distR="114300" simplePos="0" relativeHeight="251666435" behindDoc="1" locked="0" layoutInCell="1" allowOverlap="1" wp14:anchorId="237AD4AE" wp14:editId="6EE97DE6">
            <wp:simplePos x="0" y="0"/>
            <wp:positionH relativeFrom="column">
              <wp:posOffset>772795</wp:posOffset>
            </wp:positionH>
            <wp:positionV relativeFrom="paragraph">
              <wp:posOffset>363855</wp:posOffset>
            </wp:positionV>
            <wp:extent cx="4564380" cy="3423285"/>
            <wp:effectExtent l="0" t="0" r="762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png"/>
                    <pic:cNvPicPr/>
                  </pic:nvPicPr>
                  <pic:blipFill>
                    <a:blip r:embed="rId59">
                      <a:extLst>
                        <a:ext uri="{28A0092B-C50C-407E-A947-70E740481C1C}">
                          <a14:useLocalDpi xmlns:a14="http://schemas.microsoft.com/office/drawing/2010/main" val="0"/>
                        </a:ext>
                      </a:extLst>
                    </a:blip>
                    <a:stretch>
                      <a:fillRect/>
                    </a:stretch>
                  </pic:blipFill>
                  <pic:spPr>
                    <a:xfrm>
                      <a:off x="0" y="0"/>
                      <a:ext cx="4564380" cy="3423285"/>
                    </a:xfrm>
                    <a:prstGeom prst="rect">
                      <a:avLst/>
                    </a:prstGeom>
                  </pic:spPr>
                </pic:pic>
              </a:graphicData>
            </a:graphic>
            <wp14:sizeRelH relativeFrom="page">
              <wp14:pctWidth>0</wp14:pctWidth>
            </wp14:sizeRelH>
            <wp14:sizeRelV relativeFrom="page">
              <wp14:pctHeight>0</wp14:pctHeight>
            </wp14:sizeRelV>
          </wp:anchor>
        </w:drawing>
      </w:r>
    </w:p>
    <w:p w14:paraId="00273A85" w14:textId="72C509FA" w:rsidR="00BA3FFD" w:rsidRDefault="00BA3FFD" w:rsidP="002849BA">
      <w:pPr>
        <w:spacing w:line="360" w:lineRule="auto"/>
        <w:rPr>
          <w:b/>
          <w:bCs/>
          <w:sz w:val="36"/>
          <w:szCs w:val="32"/>
        </w:rPr>
      </w:pPr>
    </w:p>
    <w:p w14:paraId="268A9B71" w14:textId="58E9D45C" w:rsidR="00BA3FFD" w:rsidRDefault="00BA3FFD" w:rsidP="002849BA">
      <w:pPr>
        <w:spacing w:line="360" w:lineRule="auto"/>
        <w:rPr>
          <w:b/>
          <w:bCs/>
          <w:sz w:val="36"/>
          <w:szCs w:val="32"/>
        </w:rPr>
      </w:pPr>
    </w:p>
    <w:p w14:paraId="19FC79A5" w14:textId="688933BA" w:rsidR="00BA3FFD" w:rsidRDefault="00BA3FFD" w:rsidP="002849BA">
      <w:pPr>
        <w:spacing w:line="360" w:lineRule="auto"/>
        <w:rPr>
          <w:b/>
          <w:bCs/>
          <w:sz w:val="36"/>
          <w:szCs w:val="32"/>
        </w:rPr>
      </w:pPr>
    </w:p>
    <w:p w14:paraId="1B731D87" w14:textId="5A590BB4" w:rsidR="00BA3FFD" w:rsidRDefault="00BA3FFD" w:rsidP="002849BA">
      <w:pPr>
        <w:spacing w:line="360" w:lineRule="auto"/>
        <w:rPr>
          <w:b/>
          <w:bCs/>
          <w:sz w:val="36"/>
          <w:szCs w:val="32"/>
        </w:rPr>
      </w:pPr>
    </w:p>
    <w:p w14:paraId="057283C9" w14:textId="404F8064" w:rsidR="00BA3FFD" w:rsidRDefault="00BA3FFD" w:rsidP="002849BA">
      <w:pPr>
        <w:spacing w:line="360" w:lineRule="auto"/>
        <w:rPr>
          <w:b/>
          <w:bCs/>
          <w:sz w:val="36"/>
          <w:szCs w:val="32"/>
        </w:rPr>
      </w:pPr>
    </w:p>
    <w:p w14:paraId="49BECB50" w14:textId="3B40EC32" w:rsidR="00BA3FFD" w:rsidRDefault="00BA3FFD" w:rsidP="002849BA">
      <w:pPr>
        <w:spacing w:line="360" w:lineRule="auto"/>
        <w:rPr>
          <w:b/>
          <w:bCs/>
          <w:sz w:val="36"/>
          <w:szCs w:val="32"/>
        </w:rPr>
      </w:pPr>
    </w:p>
    <w:p w14:paraId="5D828F9C" w14:textId="6DDC42F6" w:rsidR="00BA3FFD" w:rsidRDefault="00BA3FFD" w:rsidP="002849BA">
      <w:pPr>
        <w:spacing w:line="360" w:lineRule="auto"/>
        <w:rPr>
          <w:b/>
          <w:bCs/>
          <w:sz w:val="36"/>
          <w:szCs w:val="32"/>
        </w:rPr>
      </w:pPr>
    </w:p>
    <w:p w14:paraId="5B6784D1" w14:textId="15E7CB54" w:rsidR="00BA3FFD" w:rsidRDefault="00BA3FFD" w:rsidP="002849BA">
      <w:pPr>
        <w:spacing w:line="360" w:lineRule="auto"/>
        <w:rPr>
          <w:b/>
          <w:bCs/>
          <w:sz w:val="36"/>
          <w:szCs w:val="32"/>
        </w:rPr>
      </w:pPr>
    </w:p>
    <w:p w14:paraId="369FE4E0" w14:textId="78700F0F" w:rsidR="00BA3FFD" w:rsidRDefault="000A69FC" w:rsidP="002849BA">
      <w:pPr>
        <w:spacing w:line="360" w:lineRule="auto"/>
        <w:rPr>
          <w:b/>
          <w:bCs/>
          <w:sz w:val="36"/>
          <w:szCs w:val="32"/>
        </w:rPr>
      </w:pPr>
      <w:r w:rsidRPr="004E2E2C">
        <w:rPr>
          <w:b/>
          <w:bCs/>
          <w:noProof/>
          <w:sz w:val="36"/>
          <w:szCs w:val="32"/>
          <w:lang w:val="en-IN" w:eastAsia="en-IN"/>
        </w:rPr>
        <mc:AlternateContent>
          <mc:Choice Requires="wps">
            <w:drawing>
              <wp:anchor distT="45720" distB="45720" distL="114300" distR="114300" simplePos="0" relativeHeight="251689987" behindDoc="0" locked="0" layoutInCell="1" allowOverlap="1" wp14:anchorId="50C34D9C" wp14:editId="06DAB76B">
                <wp:simplePos x="0" y="0"/>
                <wp:positionH relativeFrom="margin">
                  <wp:posOffset>160020</wp:posOffset>
                </wp:positionH>
                <wp:positionV relativeFrom="paragraph">
                  <wp:posOffset>366395</wp:posOffset>
                </wp:positionV>
                <wp:extent cx="5524500" cy="27432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274320"/>
                        </a:xfrm>
                        <a:prstGeom prst="rect">
                          <a:avLst/>
                        </a:prstGeom>
                        <a:solidFill>
                          <a:srgbClr val="FFFFFF"/>
                        </a:solidFill>
                        <a:ln w="9525">
                          <a:noFill/>
                          <a:miter lim="800000"/>
                          <a:headEnd/>
                          <a:tailEnd/>
                        </a:ln>
                      </wps:spPr>
                      <wps:txbx>
                        <w:txbxContent>
                          <w:p w14:paraId="7FDC8F31" w14:textId="22780315" w:rsidR="007E38FB" w:rsidRPr="000F080D" w:rsidRDefault="007E38FB" w:rsidP="000A69FC">
                            <w:pPr>
                              <w:jc w:val="center"/>
                              <w:rPr>
                                <w:b/>
                                <w:bCs/>
                                <w:iCs/>
                              </w:rPr>
                            </w:pPr>
                            <w:r w:rsidRPr="000F080D">
                              <w:rPr>
                                <w:b/>
                                <w:bCs/>
                                <w:iCs/>
                              </w:rPr>
                              <w:t xml:space="preserve">Figure 5.8: </w:t>
                            </w:r>
                            <w:r w:rsidR="00A42DD2">
                              <w:rPr>
                                <w:b/>
                                <w:bCs/>
                                <w:iCs/>
                              </w:rPr>
                              <w:t>Merge sort 3</w:t>
                            </w:r>
                          </w:p>
                          <w:p w14:paraId="2890A7C3" w14:textId="68A43D9D" w:rsidR="007E38FB" w:rsidRPr="003A33FC" w:rsidRDefault="007E38FB" w:rsidP="003A33FC">
                            <w:pPr>
                              <w:jc w:val="center"/>
                              <w:rPr>
                                <w:b/>
                                <w:bCs/>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34D9C" id="_x0000_s1035" type="#_x0000_t202" style="position:absolute;margin-left:12.6pt;margin-top:28.85pt;width:435pt;height:21.6pt;z-index:25168998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" stroked="f">
                <v:textbox>
                  <w:txbxContent>
                    <w:p w14:paraId="7FDC8F31" w14:textId="22780315" w:rsidR="007E38FB" w:rsidRPr="000F080D" w:rsidRDefault="007E38FB" w:rsidP="000A69FC">
                      <w:pPr>
                        <w:jc w:val="center"/>
                        <w:rPr>
                          <w:b/>
                          <w:bCs/>
                          <w:iCs/>
                        </w:rPr>
                      </w:pPr>
                      <w:r w:rsidRPr="000F080D">
                        <w:rPr>
                          <w:b/>
                          <w:bCs/>
                          <w:iCs/>
                        </w:rPr>
                        <w:t xml:space="preserve">Figure 5.8: </w:t>
                      </w:r>
                      <w:r w:rsidR="00A42DD2">
                        <w:rPr>
                          <w:b/>
                          <w:bCs/>
                          <w:iCs/>
                        </w:rPr>
                        <w:t>Merge sort 3</w:t>
                      </w:r>
                    </w:p>
                    <w:p w14:paraId="2890A7C3" w14:textId="68A43D9D" w:rsidR="007E38FB" w:rsidRPr="003A33FC" w:rsidRDefault="007E38FB" w:rsidP="003A33FC">
                      <w:pPr>
                        <w:jc w:val="center"/>
                        <w:rPr>
                          <w:b/>
                          <w:bCs/>
                          <w:i/>
                          <w:iCs/>
                        </w:rPr>
                      </w:pPr>
                    </w:p>
                  </w:txbxContent>
                </v:textbox>
                <w10:wrap type="square" anchorx="margin"/>
              </v:shape>
            </w:pict>
          </mc:Fallback>
        </mc:AlternateContent>
      </w:r>
    </w:p>
    <w:p w14:paraId="10F3D580" w14:textId="77777777" w:rsidR="00623D77" w:rsidRDefault="00623D77" w:rsidP="002849BA">
      <w:pPr>
        <w:spacing w:line="360" w:lineRule="auto"/>
        <w:rPr>
          <w:b/>
          <w:bCs/>
          <w:sz w:val="36"/>
          <w:szCs w:val="32"/>
        </w:rPr>
        <w:sectPr w:rsidR="00623D77" w:rsidSect="00DB2FA2">
          <w:footerReference w:type="default" r:id="rId60"/>
          <w:type w:val="continuous"/>
          <w:pgSz w:w="12240" w:h="15840" w:code="1"/>
          <w:pgMar w:top="1008" w:right="1800" w:bottom="1440" w:left="1800" w:header="720" w:footer="720" w:gutter="0"/>
          <w:cols w:space="720"/>
          <w:docGrid w:linePitch="360"/>
        </w:sectPr>
      </w:pPr>
    </w:p>
    <w:p w14:paraId="4E5FB7AD" w14:textId="77B04D8D" w:rsidR="00C505D5" w:rsidRDefault="000A12E9" w:rsidP="002849BA">
      <w:pPr>
        <w:spacing w:line="360" w:lineRule="auto"/>
        <w:rPr>
          <w:b/>
          <w:bCs/>
          <w:sz w:val="36"/>
          <w:szCs w:val="32"/>
        </w:rPr>
      </w:pPr>
      <w:r>
        <w:rPr>
          <w:b/>
          <w:bCs/>
          <w:noProof/>
          <w:sz w:val="36"/>
          <w:szCs w:val="32"/>
          <w:lang w:val="en-IN" w:eastAsia="en-IN"/>
        </w:rPr>
        <w:lastRenderedPageBreak/>
        <w:drawing>
          <wp:anchor distT="0" distB="0" distL="114300" distR="114300" simplePos="0" relativeHeight="251667459" behindDoc="0" locked="0" layoutInCell="1" allowOverlap="1" wp14:anchorId="342EF0FC" wp14:editId="51BBB8F2">
            <wp:simplePos x="0" y="0"/>
            <wp:positionH relativeFrom="margin">
              <wp:posOffset>870585</wp:posOffset>
            </wp:positionH>
            <wp:positionV relativeFrom="margin">
              <wp:posOffset>-46990</wp:posOffset>
            </wp:positionV>
            <wp:extent cx="4613910" cy="34601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61">
                      <a:extLst>
                        <a:ext uri="{28A0092B-C50C-407E-A947-70E740481C1C}">
                          <a14:useLocalDpi xmlns:a14="http://schemas.microsoft.com/office/drawing/2010/main" val="0"/>
                        </a:ext>
                      </a:extLst>
                    </a:blip>
                    <a:stretch>
                      <a:fillRect/>
                    </a:stretch>
                  </pic:blipFill>
                  <pic:spPr>
                    <a:xfrm>
                      <a:off x="0" y="0"/>
                      <a:ext cx="4613910" cy="3460115"/>
                    </a:xfrm>
                    <a:prstGeom prst="rect">
                      <a:avLst/>
                    </a:prstGeom>
                  </pic:spPr>
                </pic:pic>
              </a:graphicData>
            </a:graphic>
            <wp14:sizeRelH relativeFrom="page">
              <wp14:pctWidth>0</wp14:pctWidth>
            </wp14:sizeRelH>
            <wp14:sizeRelV relativeFrom="page">
              <wp14:pctHeight>0</wp14:pctHeight>
            </wp14:sizeRelV>
          </wp:anchor>
        </w:drawing>
      </w:r>
    </w:p>
    <w:p w14:paraId="74F9F915" w14:textId="5E838C75" w:rsidR="00C505D5" w:rsidRDefault="00C505D5" w:rsidP="002849BA">
      <w:pPr>
        <w:spacing w:line="360" w:lineRule="auto"/>
        <w:rPr>
          <w:b/>
          <w:bCs/>
          <w:sz w:val="36"/>
          <w:szCs w:val="32"/>
        </w:rPr>
      </w:pPr>
    </w:p>
    <w:p w14:paraId="7FD8A39C" w14:textId="7C275355" w:rsidR="00C505D5" w:rsidRDefault="00C505D5" w:rsidP="002849BA">
      <w:pPr>
        <w:spacing w:line="360" w:lineRule="auto"/>
        <w:rPr>
          <w:b/>
          <w:bCs/>
          <w:sz w:val="36"/>
          <w:szCs w:val="32"/>
        </w:rPr>
      </w:pPr>
    </w:p>
    <w:p w14:paraId="4C78D9AB" w14:textId="7F7D82C4" w:rsidR="00C505D5" w:rsidRDefault="00C505D5" w:rsidP="002849BA">
      <w:pPr>
        <w:spacing w:line="360" w:lineRule="auto"/>
        <w:rPr>
          <w:b/>
          <w:bCs/>
          <w:sz w:val="36"/>
          <w:szCs w:val="32"/>
        </w:rPr>
      </w:pPr>
    </w:p>
    <w:p w14:paraId="5B9FFDDA" w14:textId="0511E6C3" w:rsidR="00C505D5" w:rsidRDefault="00C505D5" w:rsidP="002849BA">
      <w:pPr>
        <w:spacing w:line="360" w:lineRule="auto"/>
        <w:rPr>
          <w:b/>
          <w:bCs/>
          <w:sz w:val="36"/>
          <w:szCs w:val="32"/>
        </w:rPr>
      </w:pPr>
    </w:p>
    <w:p w14:paraId="1042E3D9" w14:textId="19F7B997" w:rsidR="00C505D5" w:rsidRDefault="00C505D5" w:rsidP="002849BA">
      <w:pPr>
        <w:spacing w:line="360" w:lineRule="auto"/>
        <w:rPr>
          <w:b/>
          <w:bCs/>
          <w:sz w:val="36"/>
          <w:szCs w:val="32"/>
        </w:rPr>
      </w:pPr>
    </w:p>
    <w:p w14:paraId="32E5E766" w14:textId="4161CB8D" w:rsidR="00C505D5" w:rsidRDefault="00C505D5" w:rsidP="002849BA">
      <w:pPr>
        <w:spacing w:line="360" w:lineRule="auto"/>
        <w:rPr>
          <w:b/>
          <w:bCs/>
          <w:sz w:val="36"/>
          <w:szCs w:val="32"/>
        </w:rPr>
      </w:pPr>
    </w:p>
    <w:p w14:paraId="2C641D28" w14:textId="06219D9D" w:rsidR="00C505D5" w:rsidRDefault="00C505D5" w:rsidP="002849BA">
      <w:pPr>
        <w:spacing w:line="360" w:lineRule="auto"/>
        <w:rPr>
          <w:b/>
          <w:bCs/>
          <w:sz w:val="36"/>
          <w:szCs w:val="32"/>
        </w:rPr>
      </w:pPr>
    </w:p>
    <w:p w14:paraId="2463470C" w14:textId="45C3A9C4" w:rsidR="00C505D5" w:rsidRDefault="00C505D5" w:rsidP="002849BA">
      <w:pPr>
        <w:spacing w:line="360" w:lineRule="auto"/>
        <w:rPr>
          <w:b/>
          <w:bCs/>
          <w:sz w:val="36"/>
          <w:szCs w:val="32"/>
        </w:rPr>
      </w:pPr>
    </w:p>
    <w:p w14:paraId="6FD360F1" w14:textId="3DA5634D" w:rsidR="00C505D5" w:rsidRDefault="000A69FC" w:rsidP="002849BA">
      <w:pPr>
        <w:spacing w:line="360" w:lineRule="auto"/>
        <w:rPr>
          <w:b/>
          <w:bCs/>
          <w:sz w:val="36"/>
          <w:szCs w:val="32"/>
        </w:rPr>
      </w:pPr>
      <w:r w:rsidRPr="004E2E2C">
        <w:rPr>
          <w:b/>
          <w:bCs/>
          <w:noProof/>
          <w:sz w:val="36"/>
          <w:szCs w:val="32"/>
          <w:lang w:val="en-IN" w:eastAsia="en-IN"/>
        </w:rPr>
        <mc:AlternateContent>
          <mc:Choice Requires="wps">
            <w:drawing>
              <wp:anchor distT="45720" distB="45720" distL="114300" distR="114300" simplePos="0" relativeHeight="251692035" behindDoc="0" locked="0" layoutInCell="1" allowOverlap="1" wp14:anchorId="4AC49E1F" wp14:editId="6FC86DF0">
                <wp:simplePos x="0" y="0"/>
                <wp:positionH relativeFrom="margin">
                  <wp:posOffset>1280160</wp:posOffset>
                </wp:positionH>
                <wp:positionV relativeFrom="paragraph">
                  <wp:posOffset>8890</wp:posOffset>
                </wp:positionV>
                <wp:extent cx="3749040" cy="320040"/>
                <wp:effectExtent l="0" t="0" r="3810" b="381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9040" cy="320040"/>
                        </a:xfrm>
                        <a:prstGeom prst="rect">
                          <a:avLst/>
                        </a:prstGeom>
                        <a:solidFill>
                          <a:srgbClr val="FFFFFF"/>
                        </a:solidFill>
                        <a:ln w="9525">
                          <a:noFill/>
                          <a:miter lim="800000"/>
                          <a:headEnd/>
                          <a:tailEnd/>
                        </a:ln>
                      </wps:spPr>
                      <wps:txbx>
                        <w:txbxContent>
                          <w:p w14:paraId="5DD66459" w14:textId="077B43D1" w:rsidR="007E38FB" w:rsidRPr="000F080D" w:rsidRDefault="007E38FB" w:rsidP="000A69FC">
                            <w:pPr>
                              <w:jc w:val="center"/>
                              <w:rPr>
                                <w:b/>
                                <w:bCs/>
                                <w:iCs/>
                              </w:rPr>
                            </w:pPr>
                            <w:r w:rsidRPr="000F080D">
                              <w:rPr>
                                <w:b/>
                                <w:bCs/>
                                <w:iCs/>
                              </w:rPr>
                              <w:t>Figure 5.9</w:t>
                            </w:r>
                            <w:r>
                              <w:rPr>
                                <w:b/>
                                <w:bCs/>
                                <w:iCs/>
                              </w:rPr>
                              <w:t>:</w:t>
                            </w:r>
                            <w:r w:rsidRPr="000F080D">
                              <w:rPr>
                                <w:b/>
                                <w:bCs/>
                                <w:iCs/>
                              </w:rPr>
                              <w:t xml:space="preserve"> </w:t>
                            </w:r>
                            <w:r w:rsidR="00A42DD2">
                              <w:rPr>
                                <w:b/>
                                <w:bCs/>
                                <w:iCs/>
                              </w:rPr>
                              <w:t>merge sort 4</w:t>
                            </w:r>
                          </w:p>
                          <w:p w14:paraId="42B79F7D" w14:textId="6888A95E" w:rsidR="007E38FB" w:rsidRPr="00DB2FA2" w:rsidRDefault="007E38FB" w:rsidP="003A33FC">
                            <w:pPr>
                              <w:jc w:val="center"/>
                              <w:rPr>
                                <w:b/>
                                <w:bCs/>
                                <w:i/>
                                <w:iCs/>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49E1F" id="_x0000_s1036" type="#_x0000_t202" style="position:absolute;margin-left:100.8pt;margin-top:.7pt;width:295.2pt;height:25.2pt;z-index:2516920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" stroked="f">
                <v:textbox>
                  <w:txbxContent>
                    <w:p w14:paraId="5DD66459" w14:textId="077B43D1" w:rsidR="007E38FB" w:rsidRPr="000F080D" w:rsidRDefault="007E38FB" w:rsidP="000A69FC">
                      <w:pPr>
                        <w:jc w:val="center"/>
                        <w:rPr>
                          <w:b/>
                          <w:bCs/>
                          <w:iCs/>
                        </w:rPr>
                      </w:pPr>
                      <w:r w:rsidRPr="000F080D">
                        <w:rPr>
                          <w:b/>
                          <w:bCs/>
                          <w:iCs/>
                        </w:rPr>
                        <w:t>Figure 5.9</w:t>
                      </w:r>
                      <w:r>
                        <w:rPr>
                          <w:b/>
                          <w:bCs/>
                          <w:iCs/>
                        </w:rPr>
                        <w:t>:</w:t>
                      </w:r>
                      <w:r w:rsidRPr="000F080D">
                        <w:rPr>
                          <w:b/>
                          <w:bCs/>
                          <w:iCs/>
                        </w:rPr>
                        <w:t xml:space="preserve"> </w:t>
                      </w:r>
                      <w:r w:rsidR="00A42DD2">
                        <w:rPr>
                          <w:b/>
                          <w:bCs/>
                          <w:iCs/>
                        </w:rPr>
                        <w:t>merge sort 4</w:t>
                      </w:r>
                    </w:p>
                    <w:p w14:paraId="42B79F7D" w14:textId="6888A95E" w:rsidR="007E38FB" w:rsidRPr="00DB2FA2" w:rsidRDefault="007E38FB" w:rsidP="003A33FC">
                      <w:pPr>
                        <w:jc w:val="center"/>
                        <w:rPr>
                          <w:b/>
                          <w:bCs/>
                          <w:i/>
                          <w:iCs/>
                          <w:sz w:val="20"/>
                          <w:szCs w:val="20"/>
                        </w:rPr>
                      </w:pPr>
                    </w:p>
                  </w:txbxContent>
                </v:textbox>
                <w10:wrap type="square" anchorx="margin"/>
              </v:shape>
            </w:pict>
          </mc:Fallback>
        </mc:AlternateContent>
      </w:r>
    </w:p>
    <w:p w14:paraId="3F653B09" w14:textId="0CDF5B90" w:rsidR="00C505D5" w:rsidRDefault="0004197E" w:rsidP="002849BA">
      <w:pPr>
        <w:spacing w:line="360" w:lineRule="auto"/>
        <w:rPr>
          <w:b/>
          <w:bCs/>
          <w:sz w:val="36"/>
          <w:szCs w:val="32"/>
        </w:rPr>
      </w:pPr>
      <w:r>
        <w:rPr>
          <w:b/>
          <w:bCs/>
          <w:noProof/>
          <w:sz w:val="36"/>
          <w:szCs w:val="32"/>
          <w:lang w:val="en-IN" w:eastAsia="en-IN"/>
        </w:rPr>
        <w:drawing>
          <wp:anchor distT="0" distB="0" distL="114300" distR="114300" simplePos="0" relativeHeight="251668483" behindDoc="0" locked="0" layoutInCell="1" allowOverlap="1" wp14:anchorId="04192E9A" wp14:editId="1A7BAE65">
            <wp:simplePos x="0" y="0"/>
            <wp:positionH relativeFrom="column">
              <wp:posOffset>870585</wp:posOffset>
            </wp:positionH>
            <wp:positionV relativeFrom="paragraph">
              <wp:posOffset>71755</wp:posOffset>
            </wp:positionV>
            <wp:extent cx="4684395" cy="351282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62">
                      <a:extLst>
                        <a:ext uri="{28A0092B-C50C-407E-A947-70E740481C1C}">
                          <a14:useLocalDpi xmlns:a14="http://schemas.microsoft.com/office/drawing/2010/main" val="0"/>
                        </a:ext>
                      </a:extLst>
                    </a:blip>
                    <a:stretch>
                      <a:fillRect/>
                    </a:stretch>
                  </pic:blipFill>
                  <pic:spPr>
                    <a:xfrm>
                      <a:off x="0" y="0"/>
                      <a:ext cx="4684395" cy="3512820"/>
                    </a:xfrm>
                    <a:prstGeom prst="rect">
                      <a:avLst/>
                    </a:prstGeom>
                  </pic:spPr>
                </pic:pic>
              </a:graphicData>
            </a:graphic>
            <wp14:sizeRelH relativeFrom="page">
              <wp14:pctWidth>0</wp14:pctWidth>
            </wp14:sizeRelH>
            <wp14:sizeRelV relativeFrom="page">
              <wp14:pctHeight>0</wp14:pctHeight>
            </wp14:sizeRelV>
          </wp:anchor>
        </w:drawing>
      </w:r>
    </w:p>
    <w:p w14:paraId="126B82A2" w14:textId="549D13DA" w:rsidR="00C505D5" w:rsidRDefault="00C505D5" w:rsidP="002849BA">
      <w:pPr>
        <w:spacing w:line="360" w:lineRule="auto"/>
        <w:rPr>
          <w:b/>
          <w:bCs/>
          <w:sz w:val="36"/>
          <w:szCs w:val="32"/>
        </w:rPr>
      </w:pPr>
    </w:p>
    <w:p w14:paraId="47D0AEA5" w14:textId="7BA001F6" w:rsidR="00C505D5" w:rsidRDefault="00C505D5" w:rsidP="002849BA">
      <w:pPr>
        <w:spacing w:line="360" w:lineRule="auto"/>
        <w:rPr>
          <w:b/>
          <w:bCs/>
          <w:sz w:val="36"/>
          <w:szCs w:val="32"/>
        </w:rPr>
      </w:pPr>
    </w:p>
    <w:p w14:paraId="511CED63" w14:textId="18EC245B" w:rsidR="00C505D5" w:rsidRDefault="00C505D5" w:rsidP="002849BA">
      <w:pPr>
        <w:spacing w:line="360" w:lineRule="auto"/>
        <w:rPr>
          <w:b/>
          <w:bCs/>
          <w:sz w:val="36"/>
          <w:szCs w:val="32"/>
        </w:rPr>
      </w:pPr>
    </w:p>
    <w:p w14:paraId="700E1F8C" w14:textId="7B69E08A" w:rsidR="00C505D5" w:rsidRDefault="00C505D5" w:rsidP="002849BA">
      <w:pPr>
        <w:spacing w:line="360" w:lineRule="auto"/>
        <w:rPr>
          <w:b/>
          <w:bCs/>
          <w:sz w:val="36"/>
          <w:szCs w:val="32"/>
        </w:rPr>
      </w:pPr>
    </w:p>
    <w:p w14:paraId="065B8EE9" w14:textId="6F3D6520" w:rsidR="00C505D5" w:rsidRDefault="00C505D5" w:rsidP="002849BA">
      <w:pPr>
        <w:spacing w:line="360" w:lineRule="auto"/>
        <w:rPr>
          <w:b/>
          <w:bCs/>
          <w:sz w:val="36"/>
          <w:szCs w:val="32"/>
        </w:rPr>
      </w:pPr>
    </w:p>
    <w:p w14:paraId="16256871" w14:textId="3DACB1C0" w:rsidR="00C505D5" w:rsidRDefault="00C505D5" w:rsidP="002849BA">
      <w:pPr>
        <w:spacing w:line="360" w:lineRule="auto"/>
        <w:rPr>
          <w:b/>
          <w:bCs/>
          <w:sz w:val="36"/>
          <w:szCs w:val="32"/>
        </w:rPr>
      </w:pPr>
    </w:p>
    <w:p w14:paraId="37A697F4" w14:textId="77777777" w:rsidR="00623D77" w:rsidRDefault="00623D77" w:rsidP="002849BA">
      <w:pPr>
        <w:spacing w:line="360" w:lineRule="auto"/>
        <w:rPr>
          <w:b/>
          <w:bCs/>
          <w:sz w:val="36"/>
          <w:szCs w:val="32"/>
        </w:rPr>
        <w:sectPr w:rsidR="00623D77" w:rsidSect="00DB2FA2">
          <w:footerReference w:type="default" r:id="rId63"/>
          <w:type w:val="continuous"/>
          <w:pgSz w:w="12240" w:h="15840" w:code="1"/>
          <w:pgMar w:top="1008" w:right="1800" w:bottom="1440" w:left="1800" w:header="720" w:footer="720" w:gutter="0"/>
          <w:cols w:space="720"/>
          <w:docGrid w:linePitch="360"/>
        </w:sectPr>
      </w:pPr>
    </w:p>
    <w:p w14:paraId="59884A91" w14:textId="3732EC78" w:rsidR="006167DC" w:rsidRDefault="00DB2FA2" w:rsidP="002849BA">
      <w:pPr>
        <w:spacing w:line="360" w:lineRule="auto"/>
        <w:rPr>
          <w:b/>
          <w:bCs/>
          <w:sz w:val="36"/>
          <w:szCs w:val="32"/>
        </w:rPr>
      </w:pPr>
      <w:r w:rsidRPr="004E2E2C">
        <w:rPr>
          <w:b/>
          <w:bCs/>
          <w:noProof/>
          <w:sz w:val="36"/>
          <w:szCs w:val="32"/>
          <w:lang w:val="en-IN" w:eastAsia="en-IN"/>
        </w:rPr>
        <mc:AlternateContent>
          <mc:Choice Requires="wps">
            <w:drawing>
              <wp:anchor distT="45720" distB="45720" distL="114300" distR="114300" simplePos="0" relativeHeight="251694083" behindDoc="0" locked="0" layoutInCell="1" allowOverlap="1" wp14:anchorId="49206622" wp14:editId="7DF923FF">
                <wp:simplePos x="0" y="0"/>
                <wp:positionH relativeFrom="margin">
                  <wp:posOffset>868680</wp:posOffset>
                </wp:positionH>
                <wp:positionV relativeFrom="paragraph">
                  <wp:posOffset>551815</wp:posOffset>
                </wp:positionV>
                <wp:extent cx="4770120" cy="30480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0120" cy="304800"/>
                        </a:xfrm>
                        <a:prstGeom prst="rect">
                          <a:avLst/>
                        </a:prstGeom>
                        <a:solidFill>
                          <a:srgbClr val="FFFFFF"/>
                        </a:solidFill>
                        <a:ln w="9525">
                          <a:noFill/>
                          <a:miter lim="800000"/>
                          <a:headEnd/>
                          <a:tailEnd/>
                        </a:ln>
                      </wps:spPr>
                      <wps:txbx>
                        <w:txbxContent>
                          <w:p w14:paraId="13E1507F" w14:textId="21B447DA" w:rsidR="007E38FB" w:rsidRPr="000F080D" w:rsidRDefault="007E38FB" w:rsidP="000A69FC">
                            <w:pPr>
                              <w:jc w:val="center"/>
                              <w:rPr>
                                <w:b/>
                                <w:bCs/>
                                <w:iCs/>
                              </w:rPr>
                            </w:pPr>
                            <w:r w:rsidRPr="000F080D">
                              <w:rPr>
                                <w:b/>
                                <w:bCs/>
                                <w:iCs/>
                              </w:rPr>
                              <w:t>Figure 5.10</w:t>
                            </w:r>
                            <w:r>
                              <w:rPr>
                                <w:b/>
                                <w:bCs/>
                                <w:iCs/>
                              </w:rPr>
                              <w:t xml:space="preserve">: </w:t>
                            </w:r>
                            <w:r w:rsidR="00A42DD2">
                              <w:rPr>
                                <w:b/>
                                <w:bCs/>
                                <w:iCs/>
                              </w:rPr>
                              <w:t>Merge sort 5</w:t>
                            </w:r>
                          </w:p>
                          <w:p w14:paraId="12CBF138" w14:textId="6948408D" w:rsidR="007E38FB" w:rsidRPr="003A33FC" w:rsidRDefault="007E38FB" w:rsidP="003A33FC">
                            <w:pPr>
                              <w:jc w:val="center"/>
                              <w:rPr>
                                <w:b/>
                                <w:bCs/>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06622" id="_x0000_s1037" type="#_x0000_t202" style="position:absolute;margin-left:68.4pt;margin-top:43.45pt;width:375.6pt;height:24pt;z-index:2516940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" stroked="f">
                <v:textbox>
                  <w:txbxContent>
                    <w:p w14:paraId="13E1507F" w14:textId="21B447DA" w:rsidR="007E38FB" w:rsidRPr="000F080D" w:rsidRDefault="007E38FB" w:rsidP="000A69FC">
                      <w:pPr>
                        <w:jc w:val="center"/>
                        <w:rPr>
                          <w:b/>
                          <w:bCs/>
                          <w:iCs/>
                        </w:rPr>
                      </w:pPr>
                      <w:r w:rsidRPr="000F080D">
                        <w:rPr>
                          <w:b/>
                          <w:bCs/>
                          <w:iCs/>
                        </w:rPr>
                        <w:t>Figure 5.10</w:t>
                      </w:r>
                      <w:r>
                        <w:rPr>
                          <w:b/>
                          <w:bCs/>
                          <w:iCs/>
                        </w:rPr>
                        <w:t xml:space="preserve">: </w:t>
                      </w:r>
                      <w:r w:rsidR="00A42DD2">
                        <w:rPr>
                          <w:b/>
                          <w:bCs/>
                          <w:iCs/>
                        </w:rPr>
                        <w:t>Merge sort 5</w:t>
                      </w:r>
                    </w:p>
                    <w:p w14:paraId="12CBF138" w14:textId="6948408D" w:rsidR="007E38FB" w:rsidRPr="003A33FC" w:rsidRDefault="007E38FB" w:rsidP="003A33FC">
                      <w:pPr>
                        <w:jc w:val="center"/>
                        <w:rPr>
                          <w:b/>
                          <w:bCs/>
                          <w:i/>
                          <w:iCs/>
                        </w:rPr>
                      </w:pPr>
                    </w:p>
                  </w:txbxContent>
                </v:textbox>
                <w10:wrap type="square" anchorx="margin"/>
              </v:shape>
            </w:pict>
          </mc:Fallback>
        </mc:AlternateContent>
      </w:r>
    </w:p>
    <w:p w14:paraId="3DD4F2EF" w14:textId="778F6505" w:rsidR="00072F03" w:rsidRDefault="00072F03" w:rsidP="002849BA">
      <w:pPr>
        <w:spacing w:line="360" w:lineRule="auto"/>
        <w:rPr>
          <w:b/>
          <w:bCs/>
          <w:sz w:val="36"/>
          <w:szCs w:val="32"/>
        </w:rPr>
      </w:pPr>
      <w:r>
        <w:rPr>
          <w:b/>
          <w:bCs/>
          <w:noProof/>
          <w:sz w:val="36"/>
          <w:szCs w:val="32"/>
          <w:lang w:val="en-IN" w:eastAsia="en-IN"/>
        </w:rPr>
        <w:lastRenderedPageBreak/>
        <w:drawing>
          <wp:anchor distT="0" distB="0" distL="114300" distR="114300" simplePos="0" relativeHeight="251669507" behindDoc="0" locked="0" layoutInCell="1" allowOverlap="1" wp14:anchorId="489FF97B" wp14:editId="1118E14B">
            <wp:simplePos x="0" y="0"/>
            <wp:positionH relativeFrom="column">
              <wp:posOffset>957580</wp:posOffset>
            </wp:positionH>
            <wp:positionV relativeFrom="paragraph">
              <wp:posOffset>73025</wp:posOffset>
            </wp:positionV>
            <wp:extent cx="4613910" cy="3460115"/>
            <wp:effectExtent l="0" t="0" r="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png"/>
                    <pic:cNvPicPr/>
                  </pic:nvPicPr>
                  <pic:blipFill>
                    <a:blip r:embed="rId64">
                      <a:extLst>
                        <a:ext uri="{28A0092B-C50C-407E-A947-70E740481C1C}">
                          <a14:useLocalDpi xmlns:a14="http://schemas.microsoft.com/office/drawing/2010/main" val="0"/>
                        </a:ext>
                      </a:extLst>
                    </a:blip>
                    <a:stretch>
                      <a:fillRect/>
                    </a:stretch>
                  </pic:blipFill>
                  <pic:spPr>
                    <a:xfrm>
                      <a:off x="0" y="0"/>
                      <a:ext cx="4613910" cy="3460115"/>
                    </a:xfrm>
                    <a:prstGeom prst="rect">
                      <a:avLst/>
                    </a:prstGeom>
                  </pic:spPr>
                </pic:pic>
              </a:graphicData>
            </a:graphic>
            <wp14:sizeRelH relativeFrom="page">
              <wp14:pctWidth>0</wp14:pctWidth>
            </wp14:sizeRelH>
            <wp14:sizeRelV relativeFrom="page">
              <wp14:pctHeight>0</wp14:pctHeight>
            </wp14:sizeRelV>
          </wp:anchor>
        </w:drawing>
      </w:r>
    </w:p>
    <w:p w14:paraId="07B23B00" w14:textId="308BBD6D" w:rsidR="00072F03" w:rsidRDefault="00072F03" w:rsidP="002849BA">
      <w:pPr>
        <w:spacing w:line="360" w:lineRule="auto"/>
        <w:rPr>
          <w:b/>
          <w:bCs/>
          <w:sz w:val="36"/>
          <w:szCs w:val="32"/>
        </w:rPr>
      </w:pPr>
    </w:p>
    <w:p w14:paraId="76E472F4" w14:textId="2367FDEA" w:rsidR="00072F03" w:rsidRDefault="00072F03" w:rsidP="002849BA">
      <w:pPr>
        <w:spacing w:line="360" w:lineRule="auto"/>
        <w:rPr>
          <w:b/>
          <w:bCs/>
          <w:sz w:val="36"/>
          <w:szCs w:val="32"/>
        </w:rPr>
      </w:pPr>
    </w:p>
    <w:p w14:paraId="67D3B9AE" w14:textId="44FCA1D4" w:rsidR="00072F03" w:rsidRDefault="00072F03" w:rsidP="002849BA">
      <w:pPr>
        <w:spacing w:line="360" w:lineRule="auto"/>
        <w:rPr>
          <w:b/>
          <w:bCs/>
          <w:sz w:val="36"/>
          <w:szCs w:val="32"/>
        </w:rPr>
      </w:pPr>
    </w:p>
    <w:p w14:paraId="1BA7F918" w14:textId="1A0FEED1" w:rsidR="00072F03" w:rsidRDefault="00072F03" w:rsidP="002849BA">
      <w:pPr>
        <w:spacing w:line="360" w:lineRule="auto"/>
        <w:rPr>
          <w:b/>
          <w:bCs/>
          <w:sz w:val="36"/>
          <w:szCs w:val="32"/>
        </w:rPr>
      </w:pPr>
    </w:p>
    <w:p w14:paraId="16C6750D" w14:textId="600E31B0" w:rsidR="00072F03" w:rsidRDefault="00072F03" w:rsidP="002849BA">
      <w:pPr>
        <w:spacing w:line="360" w:lineRule="auto"/>
        <w:rPr>
          <w:b/>
          <w:bCs/>
          <w:sz w:val="36"/>
          <w:szCs w:val="32"/>
        </w:rPr>
      </w:pPr>
    </w:p>
    <w:p w14:paraId="4DB65BC4" w14:textId="44C922F3" w:rsidR="00072F03" w:rsidRDefault="00072F03" w:rsidP="002849BA">
      <w:pPr>
        <w:spacing w:line="360" w:lineRule="auto"/>
        <w:rPr>
          <w:b/>
          <w:bCs/>
          <w:sz w:val="36"/>
          <w:szCs w:val="32"/>
        </w:rPr>
      </w:pPr>
    </w:p>
    <w:p w14:paraId="4AF5001D" w14:textId="556DBB84" w:rsidR="00072F03" w:rsidRDefault="00072F03" w:rsidP="002849BA">
      <w:pPr>
        <w:spacing w:line="360" w:lineRule="auto"/>
        <w:rPr>
          <w:b/>
          <w:bCs/>
          <w:sz w:val="36"/>
          <w:szCs w:val="32"/>
        </w:rPr>
      </w:pPr>
    </w:p>
    <w:p w14:paraId="587309EF" w14:textId="24E1DA8E" w:rsidR="00072F03" w:rsidRDefault="00072F03" w:rsidP="002849BA">
      <w:pPr>
        <w:spacing w:line="360" w:lineRule="auto"/>
        <w:rPr>
          <w:b/>
          <w:bCs/>
          <w:sz w:val="36"/>
          <w:szCs w:val="32"/>
        </w:rPr>
      </w:pPr>
    </w:p>
    <w:p w14:paraId="4B5AA630" w14:textId="532378CF" w:rsidR="00072F03" w:rsidRDefault="00072F03" w:rsidP="002849BA">
      <w:pPr>
        <w:spacing w:line="360" w:lineRule="auto"/>
        <w:rPr>
          <w:b/>
          <w:bCs/>
          <w:sz w:val="36"/>
          <w:szCs w:val="32"/>
        </w:rPr>
      </w:pPr>
      <w:r w:rsidRPr="00072F03">
        <w:rPr>
          <w:b/>
          <w:bCs/>
          <w:noProof/>
          <w:sz w:val="36"/>
          <w:szCs w:val="32"/>
          <w:lang w:val="en-IN" w:eastAsia="en-IN"/>
        </w:rPr>
        <mc:AlternateContent>
          <mc:Choice Requires="wps">
            <w:drawing>
              <wp:anchor distT="45720" distB="45720" distL="114300" distR="114300" simplePos="0" relativeHeight="251696131" behindDoc="0" locked="0" layoutInCell="1" allowOverlap="1" wp14:anchorId="7AD815F2" wp14:editId="5C226F15">
                <wp:simplePos x="0" y="0"/>
                <wp:positionH relativeFrom="margin">
                  <wp:posOffset>739140</wp:posOffset>
                </wp:positionH>
                <wp:positionV relativeFrom="paragraph">
                  <wp:posOffset>49530</wp:posOffset>
                </wp:positionV>
                <wp:extent cx="4838700" cy="27432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274320"/>
                        </a:xfrm>
                        <a:prstGeom prst="rect">
                          <a:avLst/>
                        </a:prstGeom>
                        <a:solidFill>
                          <a:srgbClr val="FFFFFF"/>
                        </a:solidFill>
                        <a:ln w="9525">
                          <a:noFill/>
                          <a:miter lim="800000"/>
                          <a:headEnd/>
                          <a:tailEnd/>
                        </a:ln>
                      </wps:spPr>
                      <wps:txbx>
                        <w:txbxContent>
                          <w:p w14:paraId="7855C495" w14:textId="389EB557" w:rsidR="007E38FB" w:rsidRPr="000F080D" w:rsidRDefault="007E38FB" w:rsidP="000A69FC">
                            <w:pPr>
                              <w:jc w:val="center"/>
                              <w:rPr>
                                <w:b/>
                                <w:bCs/>
                                <w:iCs/>
                              </w:rPr>
                            </w:pPr>
                            <w:r w:rsidRPr="000F080D">
                              <w:rPr>
                                <w:b/>
                                <w:bCs/>
                                <w:iCs/>
                              </w:rPr>
                              <w:t>Figure 5.11</w:t>
                            </w:r>
                            <w:r>
                              <w:rPr>
                                <w:b/>
                                <w:bCs/>
                                <w:iCs/>
                              </w:rPr>
                              <w:t xml:space="preserve">: </w:t>
                            </w:r>
                            <w:r w:rsidR="00A42DD2">
                              <w:rPr>
                                <w:b/>
                                <w:bCs/>
                                <w:iCs/>
                              </w:rPr>
                              <w:t>randomized array of 100 elements</w:t>
                            </w:r>
                          </w:p>
                          <w:p w14:paraId="483108EE" w14:textId="59644FC9" w:rsidR="007E38FB" w:rsidRPr="003A33FC" w:rsidRDefault="007E38FB" w:rsidP="003A33FC">
                            <w:pPr>
                              <w:jc w:val="center"/>
                              <w:rPr>
                                <w:b/>
                                <w:bCs/>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815F2" id="_x0000_s1038" type="#_x0000_t202" style="position:absolute;margin-left:58.2pt;margin-top:3.9pt;width:381pt;height:21.6pt;z-index:2516961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" stroked="f">
                <v:textbox>
                  <w:txbxContent>
                    <w:p w14:paraId="7855C495" w14:textId="389EB557" w:rsidR="007E38FB" w:rsidRPr="000F080D" w:rsidRDefault="007E38FB" w:rsidP="000A69FC">
                      <w:pPr>
                        <w:jc w:val="center"/>
                        <w:rPr>
                          <w:b/>
                          <w:bCs/>
                          <w:iCs/>
                        </w:rPr>
                      </w:pPr>
                      <w:r w:rsidRPr="000F080D">
                        <w:rPr>
                          <w:b/>
                          <w:bCs/>
                          <w:iCs/>
                        </w:rPr>
                        <w:t>Figure 5.11</w:t>
                      </w:r>
                      <w:r>
                        <w:rPr>
                          <w:b/>
                          <w:bCs/>
                          <w:iCs/>
                        </w:rPr>
                        <w:t xml:space="preserve">: </w:t>
                      </w:r>
                      <w:r w:rsidR="00A42DD2">
                        <w:rPr>
                          <w:b/>
                          <w:bCs/>
                          <w:iCs/>
                        </w:rPr>
                        <w:t>randomized array of 100 elements</w:t>
                      </w:r>
                    </w:p>
                    <w:p w14:paraId="483108EE" w14:textId="59644FC9" w:rsidR="007E38FB" w:rsidRPr="003A33FC" w:rsidRDefault="007E38FB" w:rsidP="003A33FC">
                      <w:pPr>
                        <w:jc w:val="center"/>
                        <w:rPr>
                          <w:b/>
                          <w:bCs/>
                          <w:i/>
                          <w:iCs/>
                        </w:rPr>
                      </w:pPr>
                    </w:p>
                  </w:txbxContent>
                </v:textbox>
                <w10:wrap type="square" anchorx="margin"/>
              </v:shape>
            </w:pict>
          </mc:Fallback>
        </mc:AlternateContent>
      </w:r>
    </w:p>
    <w:p w14:paraId="5E39EDC1" w14:textId="3C78CE47" w:rsidR="00072F03" w:rsidRDefault="000A12E9" w:rsidP="002849BA">
      <w:pPr>
        <w:spacing w:line="360" w:lineRule="auto"/>
        <w:rPr>
          <w:b/>
          <w:bCs/>
          <w:sz w:val="36"/>
          <w:szCs w:val="32"/>
        </w:rPr>
      </w:pPr>
      <w:r>
        <w:rPr>
          <w:b/>
          <w:bCs/>
          <w:noProof/>
          <w:sz w:val="36"/>
          <w:szCs w:val="32"/>
          <w:lang w:val="en-IN" w:eastAsia="en-IN"/>
        </w:rPr>
        <w:drawing>
          <wp:anchor distT="0" distB="0" distL="114300" distR="114300" simplePos="0" relativeHeight="251699203" behindDoc="0" locked="0" layoutInCell="1" allowOverlap="1" wp14:anchorId="018E3B49" wp14:editId="720B279C">
            <wp:simplePos x="0" y="0"/>
            <wp:positionH relativeFrom="column">
              <wp:posOffset>957943</wp:posOffset>
            </wp:positionH>
            <wp:positionV relativeFrom="paragraph">
              <wp:posOffset>165372</wp:posOffset>
            </wp:positionV>
            <wp:extent cx="4739640" cy="3554730"/>
            <wp:effectExtent l="0" t="0" r="3810"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png"/>
                    <pic:cNvPicPr/>
                  </pic:nvPicPr>
                  <pic:blipFill>
                    <a:blip r:embed="rId65">
                      <a:extLst>
                        <a:ext uri="{28A0092B-C50C-407E-A947-70E740481C1C}">
                          <a14:useLocalDpi xmlns:a14="http://schemas.microsoft.com/office/drawing/2010/main" val="0"/>
                        </a:ext>
                      </a:extLst>
                    </a:blip>
                    <a:stretch>
                      <a:fillRect/>
                    </a:stretch>
                  </pic:blipFill>
                  <pic:spPr>
                    <a:xfrm>
                      <a:off x="0" y="0"/>
                      <a:ext cx="4739640" cy="3554730"/>
                    </a:xfrm>
                    <a:prstGeom prst="rect">
                      <a:avLst/>
                    </a:prstGeom>
                  </pic:spPr>
                </pic:pic>
              </a:graphicData>
            </a:graphic>
            <wp14:sizeRelH relativeFrom="page">
              <wp14:pctWidth>0</wp14:pctWidth>
            </wp14:sizeRelH>
            <wp14:sizeRelV relativeFrom="page">
              <wp14:pctHeight>0</wp14:pctHeight>
            </wp14:sizeRelV>
          </wp:anchor>
        </w:drawing>
      </w:r>
    </w:p>
    <w:p w14:paraId="3FDEFF00" w14:textId="1F70F39B" w:rsidR="00072F03" w:rsidRDefault="00072F03" w:rsidP="002849BA">
      <w:pPr>
        <w:spacing w:line="360" w:lineRule="auto"/>
        <w:rPr>
          <w:b/>
          <w:bCs/>
          <w:sz w:val="36"/>
          <w:szCs w:val="32"/>
        </w:rPr>
      </w:pPr>
    </w:p>
    <w:p w14:paraId="61E284B4" w14:textId="77777777" w:rsidR="00072F03" w:rsidRDefault="00072F03" w:rsidP="002849BA">
      <w:pPr>
        <w:spacing w:line="360" w:lineRule="auto"/>
        <w:rPr>
          <w:b/>
          <w:bCs/>
          <w:sz w:val="36"/>
          <w:szCs w:val="32"/>
        </w:rPr>
      </w:pPr>
    </w:p>
    <w:p w14:paraId="78D2FE90" w14:textId="77777777" w:rsidR="00072F03" w:rsidRDefault="00072F03" w:rsidP="002849BA">
      <w:pPr>
        <w:spacing w:line="360" w:lineRule="auto"/>
        <w:rPr>
          <w:b/>
          <w:bCs/>
          <w:sz w:val="36"/>
          <w:szCs w:val="32"/>
        </w:rPr>
      </w:pPr>
    </w:p>
    <w:p w14:paraId="3B0EEBC6" w14:textId="5DD48014" w:rsidR="00072F03" w:rsidRDefault="00072F03" w:rsidP="002849BA">
      <w:pPr>
        <w:spacing w:line="360" w:lineRule="auto"/>
        <w:rPr>
          <w:b/>
          <w:bCs/>
          <w:sz w:val="36"/>
          <w:szCs w:val="32"/>
        </w:rPr>
      </w:pPr>
    </w:p>
    <w:p w14:paraId="7F7957C8" w14:textId="0A7EF411" w:rsidR="00072F03" w:rsidRDefault="00072F03" w:rsidP="002849BA">
      <w:pPr>
        <w:spacing w:line="360" w:lineRule="auto"/>
        <w:rPr>
          <w:b/>
          <w:bCs/>
          <w:sz w:val="36"/>
          <w:szCs w:val="32"/>
        </w:rPr>
      </w:pPr>
    </w:p>
    <w:p w14:paraId="5DE89EF1" w14:textId="65E07DBB" w:rsidR="00072F03" w:rsidRDefault="00072F03" w:rsidP="002849BA">
      <w:pPr>
        <w:spacing w:line="360" w:lineRule="auto"/>
        <w:rPr>
          <w:b/>
          <w:bCs/>
          <w:sz w:val="36"/>
          <w:szCs w:val="32"/>
        </w:rPr>
      </w:pPr>
    </w:p>
    <w:p w14:paraId="1EA52B4A" w14:textId="3B8BE4A3" w:rsidR="00072F03" w:rsidRDefault="00072F03" w:rsidP="002849BA">
      <w:pPr>
        <w:spacing w:line="360" w:lineRule="auto"/>
        <w:rPr>
          <w:b/>
          <w:bCs/>
          <w:sz w:val="36"/>
          <w:szCs w:val="32"/>
        </w:rPr>
      </w:pPr>
    </w:p>
    <w:p w14:paraId="525738CF" w14:textId="40EB0F7E" w:rsidR="0020798B" w:rsidRDefault="000A69FC" w:rsidP="002849BA">
      <w:pPr>
        <w:spacing w:line="360" w:lineRule="auto"/>
        <w:rPr>
          <w:b/>
          <w:bCs/>
          <w:sz w:val="36"/>
          <w:szCs w:val="32"/>
        </w:rPr>
        <w:sectPr w:rsidR="0020798B" w:rsidSect="00DB2FA2">
          <w:footerReference w:type="default" r:id="rId66"/>
          <w:type w:val="continuous"/>
          <w:pgSz w:w="12240" w:h="15840" w:code="1"/>
          <w:pgMar w:top="1008" w:right="1800" w:bottom="1440" w:left="1800" w:header="720" w:footer="720" w:gutter="0"/>
          <w:cols w:space="720"/>
          <w:docGrid w:linePitch="360"/>
        </w:sectPr>
      </w:pPr>
      <w:r w:rsidRPr="00072F03">
        <w:rPr>
          <w:b/>
          <w:bCs/>
          <w:noProof/>
          <w:sz w:val="36"/>
          <w:szCs w:val="32"/>
          <w:lang w:val="en-IN" w:eastAsia="en-IN"/>
        </w:rPr>
        <mc:AlternateContent>
          <mc:Choice Requires="wps">
            <w:drawing>
              <wp:anchor distT="45720" distB="45720" distL="114300" distR="114300" simplePos="0" relativeHeight="251698179" behindDoc="0" locked="0" layoutInCell="1" allowOverlap="1" wp14:anchorId="26885DF0" wp14:editId="223D88AB">
                <wp:simplePos x="0" y="0"/>
                <wp:positionH relativeFrom="margin">
                  <wp:posOffset>1371600</wp:posOffset>
                </wp:positionH>
                <wp:positionV relativeFrom="paragraph">
                  <wp:posOffset>316865</wp:posOffset>
                </wp:positionV>
                <wp:extent cx="3543300" cy="320040"/>
                <wp:effectExtent l="0" t="0" r="0" b="381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320040"/>
                        </a:xfrm>
                        <a:prstGeom prst="rect">
                          <a:avLst/>
                        </a:prstGeom>
                        <a:solidFill>
                          <a:srgbClr val="FFFFFF"/>
                        </a:solidFill>
                        <a:ln w="9525">
                          <a:noFill/>
                          <a:miter lim="800000"/>
                          <a:headEnd/>
                          <a:tailEnd/>
                        </a:ln>
                      </wps:spPr>
                      <wps:txbx>
                        <w:txbxContent>
                          <w:p w14:paraId="47E4165D" w14:textId="77777777" w:rsidR="007E38FB" w:rsidRPr="000F080D" w:rsidRDefault="007E38FB" w:rsidP="000A69FC">
                            <w:pPr>
                              <w:jc w:val="center"/>
                              <w:rPr>
                                <w:b/>
                                <w:bCs/>
                                <w:iCs/>
                              </w:rPr>
                            </w:pPr>
                            <w:r w:rsidRPr="000F080D">
                              <w:rPr>
                                <w:b/>
                                <w:bCs/>
                                <w:iCs/>
                              </w:rPr>
                              <w:t xml:space="preserve">Figure 5.12: Moral </w:t>
                            </w:r>
                            <w:r>
                              <w:rPr>
                                <w:b/>
                                <w:bCs/>
                                <w:iCs/>
                              </w:rPr>
                              <w:t>S</w:t>
                            </w:r>
                            <w:r w:rsidRPr="000F080D">
                              <w:rPr>
                                <w:b/>
                                <w:bCs/>
                                <w:iCs/>
                              </w:rPr>
                              <w:t>cene</w:t>
                            </w:r>
                          </w:p>
                          <w:p w14:paraId="7A6AA2D7" w14:textId="13CA030F" w:rsidR="007E38FB" w:rsidRPr="003A33FC" w:rsidRDefault="007E38FB" w:rsidP="003A33FC">
                            <w:pPr>
                              <w:jc w:val="center"/>
                              <w:rPr>
                                <w:b/>
                                <w:bCs/>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85DF0" id="_x0000_s1039" type="#_x0000_t202" style="position:absolute;margin-left:108pt;margin-top:24.95pt;width:279pt;height:25.2pt;z-index:2516981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" stroked="f">
                <v:textbox>
                  <w:txbxContent>
                    <w:p w14:paraId="47E4165D" w14:textId="77777777" w:rsidR="007E38FB" w:rsidRPr="000F080D" w:rsidRDefault="007E38FB" w:rsidP="000A69FC">
                      <w:pPr>
                        <w:jc w:val="center"/>
                        <w:rPr>
                          <w:b/>
                          <w:bCs/>
                          <w:iCs/>
                        </w:rPr>
                      </w:pPr>
                      <w:r w:rsidRPr="000F080D">
                        <w:rPr>
                          <w:b/>
                          <w:bCs/>
                          <w:iCs/>
                        </w:rPr>
                        <w:t xml:space="preserve">Figure 5.12: Moral </w:t>
                      </w:r>
                      <w:r>
                        <w:rPr>
                          <w:b/>
                          <w:bCs/>
                          <w:iCs/>
                        </w:rPr>
                        <w:t>S</w:t>
                      </w:r>
                      <w:r w:rsidRPr="000F080D">
                        <w:rPr>
                          <w:b/>
                          <w:bCs/>
                          <w:iCs/>
                        </w:rPr>
                        <w:t>cene</w:t>
                      </w:r>
                    </w:p>
                    <w:p w14:paraId="7A6AA2D7" w14:textId="13CA030F" w:rsidR="007E38FB" w:rsidRPr="003A33FC" w:rsidRDefault="007E38FB" w:rsidP="003A33FC">
                      <w:pPr>
                        <w:jc w:val="center"/>
                        <w:rPr>
                          <w:b/>
                          <w:bCs/>
                          <w:i/>
                          <w:iCs/>
                        </w:rPr>
                      </w:pPr>
                    </w:p>
                  </w:txbxContent>
                </v:textbox>
                <w10:wrap type="square" anchorx="margin"/>
              </v:shape>
            </w:pict>
          </mc:Fallback>
        </mc:AlternateContent>
      </w:r>
    </w:p>
    <w:p w14:paraId="3C90439E" w14:textId="77777777" w:rsidR="00A42DD2" w:rsidRDefault="00A42DD2" w:rsidP="00A42DD2">
      <w:pPr>
        <w:spacing w:line="360" w:lineRule="auto"/>
        <w:rPr>
          <w:b/>
          <w:bCs/>
          <w:sz w:val="36"/>
          <w:szCs w:val="32"/>
        </w:rPr>
        <w:sectPr w:rsidR="00A42DD2" w:rsidSect="00DB2FA2">
          <w:footerReference w:type="default" r:id="rId67"/>
          <w:type w:val="continuous"/>
          <w:pgSz w:w="12240" w:h="15840" w:code="1"/>
          <w:pgMar w:top="1008" w:right="1800" w:bottom="1440" w:left="1800" w:header="720" w:footer="720" w:gutter="0"/>
          <w:cols w:space="720"/>
          <w:docGrid w:linePitch="360"/>
        </w:sectPr>
      </w:pPr>
      <w:r w:rsidRPr="00072F03">
        <w:rPr>
          <w:b/>
          <w:bCs/>
          <w:noProof/>
          <w:sz w:val="36"/>
          <w:szCs w:val="32"/>
          <w:lang w:val="en-IN" w:eastAsia="en-IN"/>
        </w:rPr>
        <mc:AlternateContent>
          <mc:Choice Requires="wps">
            <w:drawing>
              <wp:anchor distT="45720" distB="45720" distL="114300" distR="114300" simplePos="0" relativeHeight="251720707" behindDoc="0" locked="0" layoutInCell="1" allowOverlap="1" wp14:anchorId="057EE775" wp14:editId="70822BEC">
                <wp:simplePos x="0" y="0"/>
                <wp:positionH relativeFrom="margin">
                  <wp:posOffset>1371600</wp:posOffset>
                </wp:positionH>
                <wp:positionV relativeFrom="paragraph">
                  <wp:posOffset>316865</wp:posOffset>
                </wp:positionV>
                <wp:extent cx="3543300" cy="320040"/>
                <wp:effectExtent l="0" t="0" r="0" b="381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320040"/>
                        </a:xfrm>
                        <a:prstGeom prst="rect">
                          <a:avLst/>
                        </a:prstGeom>
                        <a:solidFill>
                          <a:srgbClr val="FFFFFF"/>
                        </a:solidFill>
                        <a:ln w="9525">
                          <a:noFill/>
                          <a:miter lim="800000"/>
                          <a:headEnd/>
                          <a:tailEnd/>
                        </a:ln>
                      </wps:spPr>
                      <wps:txbx>
                        <w:txbxContent>
                          <w:p w14:paraId="44BE6E3E" w14:textId="28EAD984" w:rsidR="00A42DD2" w:rsidRPr="000F080D" w:rsidRDefault="00A42DD2" w:rsidP="00A42DD2">
                            <w:pPr>
                              <w:jc w:val="center"/>
                              <w:rPr>
                                <w:b/>
                                <w:bCs/>
                                <w:iCs/>
                              </w:rPr>
                            </w:pPr>
                            <w:r w:rsidRPr="000F080D">
                              <w:rPr>
                                <w:b/>
                                <w:bCs/>
                                <w:iCs/>
                              </w:rPr>
                              <w:t xml:space="preserve">Figure 5.12: </w:t>
                            </w:r>
                            <w:r>
                              <w:rPr>
                                <w:b/>
                                <w:bCs/>
                                <w:iCs/>
                              </w:rPr>
                              <w:t>Insertion sort1</w:t>
                            </w:r>
                          </w:p>
                          <w:p w14:paraId="58982633" w14:textId="77777777" w:rsidR="00A42DD2" w:rsidRPr="003A33FC" w:rsidRDefault="00A42DD2" w:rsidP="00A42DD2">
                            <w:pPr>
                              <w:jc w:val="center"/>
                              <w:rPr>
                                <w:b/>
                                <w:bCs/>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EE775" id="_x0000_s1040" type="#_x0000_t202" style="position:absolute;margin-left:108pt;margin-top:24.95pt;width:279pt;height:25.2pt;z-index:25172070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" stroked="f">
                <v:textbox>
                  <w:txbxContent>
                    <w:p w14:paraId="44BE6E3E" w14:textId="28EAD984" w:rsidR="00A42DD2" w:rsidRPr="000F080D" w:rsidRDefault="00A42DD2" w:rsidP="00A42DD2">
                      <w:pPr>
                        <w:jc w:val="center"/>
                        <w:rPr>
                          <w:b/>
                          <w:bCs/>
                          <w:iCs/>
                        </w:rPr>
                      </w:pPr>
                      <w:r w:rsidRPr="000F080D">
                        <w:rPr>
                          <w:b/>
                          <w:bCs/>
                          <w:iCs/>
                        </w:rPr>
                        <w:t xml:space="preserve">Figure 5.12: </w:t>
                      </w:r>
                      <w:r>
                        <w:rPr>
                          <w:b/>
                          <w:bCs/>
                          <w:iCs/>
                        </w:rPr>
                        <w:t>Insertion sort1</w:t>
                      </w:r>
                    </w:p>
                    <w:p w14:paraId="58982633" w14:textId="77777777" w:rsidR="00A42DD2" w:rsidRPr="003A33FC" w:rsidRDefault="00A42DD2" w:rsidP="00A42DD2">
                      <w:pPr>
                        <w:jc w:val="center"/>
                        <w:rPr>
                          <w:b/>
                          <w:bCs/>
                          <w:i/>
                          <w:iCs/>
                        </w:rPr>
                      </w:pPr>
                    </w:p>
                  </w:txbxContent>
                </v:textbox>
                <w10:wrap type="square" anchorx="margin"/>
              </v:shape>
            </w:pict>
          </mc:Fallback>
        </mc:AlternateContent>
      </w:r>
    </w:p>
    <w:p w14:paraId="23978AAD" w14:textId="714B1C63" w:rsidR="0004197E" w:rsidRDefault="0004197E" w:rsidP="002849BA">
      <w:pPr>
        <w:spacing w:line="360" w:lineRule="auto"/>
        <w:rPr>
          <w:b/>
          <w:bCs/>
          <w:sz w:val="36"/>
          <w:szCs w:val="32"/>
        </w:rPr>
      </w:pPr>
    </w:p>
    <w:p w14:paraId="5F27D623" w14:textId="247C77BE" w:rsidR="0004197E" w:rsidRDefault="0004197E" w:rsidP="0004197E">
      <w:pPr>
        <w:rPr>
          <w:b/>
          <w:bCs/>
          <w:sz w:val="36"/>
          <w:szCs w:val="32"/>
        </w:rPr>
      </w:pPr>
      <w:r>
        <w:rPr>
          <w:b/>
          <w:bCs/>
          <w:noProof/>
          <w:sz w:val="36"/>
          <w:szCs w:val="32"/>
          <w:lang w:val="en-IN" w:eastAsia="en-IN"/>
        </w:rPr>
        <w:drawing>
          <wp:anchor distT="0" distB="0" distL="114300" distR="114300" simplePos="0" relativeHeight="251705347" behindDoc="0" locked="0" layoutInCell="1" allowOverlap="1" wp14:anchorId="3C249EC0" wp14:editId="3D48E116">
            <wp:simplePos x="0" y="0"/>
            <wp:positionH relativeFrom="column">
              <wp:posOffset>957580</wp:posOffset>
            </wp:positionH>
            <wp:positionV relativeFrom="paragraph">
              <wp:posOffset>77470</wp:posOffset>
            </wp:positionV>
            <wp:extent cx="4613275" cy="3460115"/>
            <wp:effectExtent l="0" t="0" r="0" b="698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png"/>
                    <pic:cNvPicPr/>
                  </pic:nvPicPr>
                  <pic:blipFill>
                    <a:blip r:embed="rId68">
                      <a:extLst>
                        <a:ext uri="{28A0092B-C50C-407E-A947-70E740481C1C}">
                          <a14:useLocalDpi xmlns:a14="http://schemas.microsoft.com/office/drawing/2010/main" val="0"/>
                        </a:ext>
                      </a:extLst>
                    </a:blip>
                    <a:stretch>
                      <a:fillRect/>
                    </a:stretch>
                  </pic:blipFill>
                  <pic:spPr>
                    <a:xfrm>
                      <a:off x="0" y="0"/>
                      <a:ext cx="4613275" cy="3460115"/>
                    </a:xfrm>
                    <a:prstGeom prst="rect">
                      <a:avLst/>
                    </a:prstGeom>
                  </pic:spPr>
                </pic:pic>
              </a:graphicData>
            </a:graphic>
            <wp14:sizeRelH relativeFrom="page">
              <wp14:pctWidth>0</wp14:pctWidth>
            </wp14:sizeRelH>
            <wp14:sizeRelV relativeFrom="page">
              <wp14:pctHeight>0</wp14:pctHeight>
            </wp14:sizeRelV>
          </wp:anchor>
        </w:drawing>
      </w:r>
    </w:p>
    <w:p w14:paraId="164EDF40" w14:textId="77777777" w:rsidR="0004197E" w:rsidRDefault="0004197E" w:rsidP="0004197E">
      <w:pPr>
        <w:spacing w:line="360" w:lineRule="auto"/>
        <w:rPr>
          <w:b/>
          <w:bCs/>
          <w:sz w:val="36"/>
          <w:szCs w:val="32"/>
        </w:rPr>
      </w:pPr>
    </w:p>
    <w:p w14:paraId="6AD74841" w14:textId="77777777" w:rsidR="0004197E" w:rsidRDefault="0004197E" w:rsidP="0004197E">
      <w:pPr>
        <w:spacing w:line="360" w:lineRule="auto"/>
        <w:rPr>
          <w:b/>
          <w:bCs/>
          <w:sz w:val="36"/>
          <w:szCs w:val="32"/>
        </w:rPr>
      </w:pPr>
    </w:p>
    <w:p w14:paraId="5FFBD3AE" w14:textId="77777777" w:rsidR="0004197E" w:rsidRDefault="0004197E" w:rsidP="0004197E">
      <w:pPr>
        <w:spacing w:line="360" w:lineRule="auto"/>
        <w:rPr>
          <w:b/>
          <w:bCs/>
          <w:sz w:val="36"/>
          <w:szCs w:val="32"/>
        </w:rPr>
      </w:pPr>
    </w:p>
    <w:p w14:paraId="5AF4B3F8" w14:textId="77777777" w:rsidR="0004197E" w:rsidRDefault="0004197E" w:rsidP="0004197E">
      <w:pPr>
        <w:spacing w:line="360" w:lineRule="auto"/>
        <w:rPr>
          <w:b/>
          <w:bCs/>
          <w:sz w:val="36"/>
          <w:szCs w:val="32"/>
        </w:rPr>
      </w:pPr>
    </w:p>
    <w:p w14:paraId="78A9114C" w14:textId="77777777" w:rsidR="0004197E" w:rsidRDefault="0004197E" w:rsidP="0004197E">
      <w:pPr>
        <w:spacing w:line="360" w:lineRule="auto"/>
        <w:rPr>
          <w:b/>
          <w:bCs/>
          <w:sz w:val="36"/>
          <w:szCs w:val="32"/>
        </w:rPr>
      </w:pPr>
    </w:p>
    <w:p w14:paraId="09099982" w14:textId="77777777" w:rsidR="0004197E" w:rsidRDefault="0004197E" w:rsidP="0004197E">
      <w:pPr>
        <w:spacing w:line="360" w:lineRule="auto"/>
        <w:rPr>
          <w:b/>
          <w:bCs/>
          <w:sz w:val="36"/>
          <w:szCs w:val="32"/>
        </w:rPr>
      </w:pPr>
    </w:p>
    <w:p w14:paraId="5052BE4F" w14:textId="77777777" w:rsidR="0004197E" w:rsidRDefault="0004197E" w:rsidP="0004197E">
      <w:pPr>
        <w:spacing w:line="360" w:lineRule="auto"/>
        <w:rPr>
          <w:b/>
          <w:bCs/>
          <w:sz w:val="36"/>
          <w:szCs w:val="32"/>
        </w:rPr>
      </w:pPr>
    </w:p>
    <w:p w14:paraId="115BAB61" w14:textId="77777777" w:rsidR="0004197E" w:rsidRDefault="0004197E" w:rsidP="0004197E">
      <w:pPr>
        <w:spacing w:line="360" w:lineRule="auto"/>
        <w:rPr>
          <w:b/>
          <w:bCs/>
          <w:sz w:val="36"/>
          <w:szCs w:val="32"/>
        </w:rPr>
      </w:pPr>
    </w:p>
    <w:p w14:paraId="04CA5114" w14:textId="03208FEE" w:rsidR="0004197E" w:rsidRDefault="00A42DD2" w:rsidP="0004197E">
      <w:pPr>
        <w:spacing w:line="360" w:lineRule="auto"/>
        <w:rPr>
          <w:b/>
          <w:bCs/>
          <w:sz w:val="36"/>
          <w:szCs w:val="32"/>
        </w:rPr>
      </w:pPr>
      <w:r>
        <w:rPr>
          <w:b/>
          <w:bCs/>
          <w:noProof/>
          <w:sz w:val="36"/>
          <w:szCs w:val="32"/>
          <w:lang w:val="en-IN" w:eastAsia="en-IN"/>
        </w:rPr>
        <w:drawing>
          <wp:anchor distT="0" distB="0" distL="114300" distR="114300" simplePos="0" relativeHeight="251708419" behindDoc="0" locked="0" layoutInCell="1" allowOverlap="1" wp14:anchorId="5FBD1527" wp14:editId="133E5669">
            <wp:simplePos x="0" y="0"/>
            <wp:positionH relativeFrom="margin">
              <wp:align>right</wp:align>
            </wp:positionH>
            <wp:positionV relativeFrom="paragraph">
              <wp:posOffset>376555</wp:posOffset>
            </wp:positionV>
            <wp:extent cx="4739640" cy="3554730"/>
            <wp:effectExtent l="0" t="0" r="3810" b="76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png"/>
                    <pic:cNvPicPr/>
                  </pic:nvPicPr>
                  <pic:blipFill>
                    <a:blip r:embed="rId69">
                      <a:extLst>
                        <a:ext uri="{28A0092B-C50C-407E-A947-70E740481C1C}">
                          <a14:useLocalDpi xmlns:a14="http://schemas.microsoft.com/office/drawing/2010/main" val="0"/>
                        </a:ext>
                      </a:extLst>
                    </a:blip>
                    <a:stretch>
                      <a:fillRect/>
                    </a:stretch>
                  </pic:blipFill>
                  <pic:spPr>
                    <a:xfrm>
                      <a:off x="0" y="0"/>
                      <a:ext cx="4739640" cy="3554730"/>
                    </a:xfrm>
                    <a:prstGeom prst="rect">
                      <a:avLst/>
                    </a:prstGeom>
                  </pic:spPr>
                </pic:pic>
              </a:graphicData>
            </a:graphic>
            <wp14:sizeRelH relativeFrom="page">
              <wp14:pctWidth>0</wp14:pctWidth>
            </wp14:sizeRelH>
            <wp14:sizeRelV relativeFrom="page">
              <wp14:pctHeight>0</wp14:pctHeight>
            </wp14:sizeRelV>
          </wp:anchor>
        </w:drawing>
      </w:r>
      <w:r w:rsidR="0004197E" w:rsidRPr="00072F03">
        <w:rPr>
          <w:b/>
          <w:bCs/>
          <w:noProof/>
          <w:sz w:val="36"/>
          <w:szCs w:val="32"/>
          <w:lang w:val="en-IN" w:eastAsia="en-IN"/>
        </w:rPr>
        <mc:AlternateContent>
          <mc:Choice Requires="wps">
            <w:drawing>
              <wp:anchor distT="45720" distB="45720" distL="114300" distR="114300" simplePos="0" relativeHeight="251706371" behindDoc="0" locked="0" layoutInCell="1" allowOverlap="1" wp14:anchorId="470668C6" wp14:editId="5BEE4AEC">
                <wp:simplePos x="0" y="0"/>
                <wp:positionH relativeFrom="margin">
                  <wp:posOffset>739140</wp:posOffset>
                </wp:positionH>
                <wp:positionV relativeFrom="paragraph">
                  <wp:posOffset>49530</wp:posOffset>
                </wp:positionV>
                <wp:extent cx="4838700" cy="27432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274320"/>
                        </a:xfrm>
                        <a:prstGeom prst="rect">
                          <a:avLst/>
                        </a:prstGeom>
                        <a:solidFill>
                          <a:srgbClr val="FFFFFF"/>
                        </a:solidFill>
                        <a:ln w="9525">
                          <a:noFill/>
                          <a:miter lim="800000"/>
                          <a:headEnd/>
                          <a:tailEnd/>
                        </a:ln>
                      </wps:spPr>
                      <wps:txbx>
                        <w:txbxContent>
                          <w:p w14:paraId="0594E654" w14:textId="00EE830A" w:rsidR="007E38FB" w:rsidRPr="000F080D" w:rsidRDefault="007E38FB" w:rsidP="0004197E">
                            <w:pPr>
                              <w:jc w:val="center"/>
                              <w:rPr>
                                <w:b/>
                                <w:bCs/>
                                <w:iCs/>
                              </w:rPr>
                            </w:pPr>
                            <w:r w:rsidRPr="000F080D">
                              <w:rPr>
                                <w:b/>
                                <w:bCs/>
                                <w:iCs/>
                              </w:rPr>
                              <w:t>Figure 5.1</w:t>
                            </w:r>
                            <w:r w:rsidR="00A42DD2">
                              <w:rPr>
                                <w:b/>
                                <w:bCs/>
                                <w:iCs/>
                              </w:rPr>
                              <w:t>3</w:t>
                            </w:r>
                            <w:r>
                              <w:rPr>
                                <w:b/>
                                <w:bCs/>
                                <w:iCs/>
                              </w:rPr>
                              <w:t xml:space="preserve">: </w:t>
                            </w:r>
                            <w:r w:rsidR="00A42DD2">
                              <w:rPr>
                                <w:b/>
                                <w:bCs/>
                                <w:iCs/>
                              </w:rPr>
                              <w:t>Insertion sort 2</w:t>
                            </w:r>
                          </w:p>
                          <w:p w14:paraId="3C54E2B5" w14:textId="77777777" w:rsidR="007E38FB" w:rsidRPr="003A33FC" w:rsidRDefault="007E38FB" w:rsidP="0004197E">
                            <w:pPr>
                              <w:jc w:val="center"/>
                              <w:rPr>
                                <w:b/>
                                <w:bCs/>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668C6" id="_x0000_s1041" type="#_x0000_t202" style="position:absolute;margin-left:58.2pt;margin-top:3.9pt;width:381pt;height:21.6pt;z-index:2517063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" stroked="f">
                <v:textbox>
                  <w:txbxContent>
                    <w:p w14:paraId="0594E654" w14:textId="00EE830A" w:rsidR="007E38FB" w:rsidRPr="000F080D" w:rsidRDefault="007E38FB" w:rsidP="0004197E">
                      <w:pPr>
                        <w:jc w:val="center"/>
                        <w:rPr>
                          <w:b/>
                          <w:bCs/>
                          <w:iCs/>
                        </w:rPr>
                      </w:pPr>
                      <w:r w:rsidRPr="000F080D">
                        <w:rPr>
                          <w:b/>
                          <w:bCs/>
                          <w:iCs/>
                        </w:rPr>
                        <w:t>Figure 5.1</w:t>
                      </w:r>
                      <w:r w:rsidR="00A42DD2">
                        <w:rPr>
                          <w:b/>
                          <w:bCs/>
                          <w:iCs/>
                        </w:rPr>
                        <w:t>3</w:t>
                      </w:r>
                      <w:r>
                        <w:rPr>
                          <w:b/>
                          <w:bCs/>
                          <w:iCs/>
                        </w:rPr>
                        <w:t xml:space="preserve">: </w:t>
                      </w:r>
                      <w:r w:rsidR="00A42DD2">
                        <w:rPr>
                          <w:b/>
                          <w:bCs/>
                          <w:iCs/>
                        </w:rPr>
                        <w:t>Insertion sort 2</w:t>
                      </w:r>
                    </w:p>
                    <w:p w14:paraId="3C54E2B5" w14:textId="77777777" w:rsidR="007E38FB" w:rsidRPr="003A33FC" w:rsidRDefault="007E38FB" w:rsidP="0004197E">
                      <w:pPr>
                        <w:jc w:val="center"/>
                        <w:rPr>
                          <w:b/>
                          <w:bCs/>
                          <w:i/>
                          <w:iCs/>
                        </w:rPr>
                      </w:pPr>
                    </w:p>
                  </w:txbxContent>
                </v:textbox>
                <w10:wrap type="square" anchorx="margin"/>
              </v:shape>
            </w:pict>
          </mc:Fallback>
        </mc:AlternateContent>
      </w:r>
    </w:p>
    <w:p w14:paraId="60951F84" w14:textId="4A358AF4" w:rsidR="0004197E" w:rsidRDefault="0004197E" w:rsidP="0004197E">
      <w:pPr>
        <w:spacing w:line="360" w:lineRule="auto"/>
        <w:rPr>
          <w:b/>
          <w:bCs/>
          <w:sz w:val="36"/>
          <w:szCs w:val="32"/>
        </w:rPr>
      </w:pPr>
    </w:p>
    <w:p w14:paraId="53E6EE15" w14:textId="77777777" w:rsidR="0004197E" w:rsidRDefault="0004197E" w:rsidP="0004197E">
      <w:pPr>
        <w:spacing w:line="360" w:lineRule="auto"/>
        <w:rPr>
          <w:b/>
          <w:bCs/>
          <w:sz w:val="36"/>
          <w:szCs w:val="32"/>
        </w:rPr>
      </w:pPr>
    </w:p>
    <w:p w14:paraId="5D488161" w14:textId="77777777" w:rsidR="0004197E" w:rsidRDefault="0004197E" w:rsidP="0004197E">
      <w:pPr>
        <w:spacing w:line="360" w:lineRule="auto"/>
        <w:rPr>
          <w:b/>
          <w:bCs/>
          <w:sz w:val="36"/>
          <w:szCs w:val="32"/>
        </w:rPr>
      </w:pPr>
    </w:p>
    <w:p w14:paraId="419859B4" w14:textId="77777777" w:rsidR="0004197E" w:rsidRDefault="0004197E" w:rsidP="0004197E">
      <w:pPr>
        <w:spacing w:line="360" w:lineRule="auto"/>
        <w:rPr>
          <w:b/>
          <w:bCs/>
          <w:sz w:val="36"/>
          <w:szCs w:val="32"/>
        </w:rPr>
      </w:pPr>
    </w:p>
    <w:p w14:paraId="0CB624B6" w14:textId="77777777" w:rsidR="0004197E" w:rsidRDefault="0004197E" w:rsidP="0004197E">
      <w:pPr>
        <w:spacing w:line="360" w:lineRule="auto"/>
        <w:rPr>
          <w:b/>
          <w:bCs/>
          <w:sz w:val="36"/>
          <w:szCs w:val="32"/>
        </w:rPr>
      </w:pPr>
    </w:p>
    <w:p w14:paraId="42AB172F" w14:textId="77777777" w:rsidR="0004197E" w:rsidRDefault="0004197E" w:rsidP="0004197E">
      <w:pPr>
        <w:spacing w:line="360" w:lineRule="auto"/>
        <w:rPr>
          <w:b/>
          <w:bCs/>
          <w:sz w:val="36"/>
          <w:szCs w:val="32"/>
        </w:rPr>
      </w:pPr>
    </w:p>
    <w:p w14:paraId="38A54156" w14:textId="77777777" w:rsidR="0004197E" w:rsidRDefault="0004197E" w:rsidP="0004197E">
      <w:pPr>
        <w:spacing w:line="360" w:lineRule="auto"/>
        <w:rPr>
          <w:b/>
          <w:bCs/>
          <w:sz w:val="36"/>
          <w:szCs w:val="32"/>
        </w:rPr>
      </w:pPr>
    </w:p>
    <w:p w14:paraId="36C86339" w14:textId="77777777" w:rsidR="0004197E" w:rsidRDefault="0004197E" w:rsidP="0004197E">
      <w:pPr>
        <w:spacing w:line="360" w:lineRule="auto"/>
        <w:rPr>
          <w:b/>
          <w:bCs/>
          <w:sz w:val="36"/>
          <w:szCs w:val="32"/>
        </w:rPr>
      </w:pPr>
    </w:p>
    <w:p w14:paraId="21135902" w14:textId="77777777" w:rsidR="00A42DD2" w:rsidRDefault="00A42DD2" w:rsidP="00A42DD2">
      <w:pPr>
        <w:spacing w:line="360" w:lineRule="auto"/>
        <w:rPr>
          <w:b/>
          <w:bCs/>
          <w:sz w:val="36"/>
          <w:szCs w:val="32"/>
        </w:rPr>
        <w:sectPr w:rsidR="00A42DD2" w:rsidSect="00DB2FA2">
          <w:footerReference w:type="default" r:id="rId70"/>
          <w:type w:val="continuous"/>
          <w:pgSz w:w="12240" w:h="15840" w:code="1"/>
          <w:pgMar w:top="1008" w:right="1800" w:bottom="1440" w:left="1800" w:header="720" w:footer="720" w:gutter="0"/>
          <w:cols w:space="720"/>
          <w:docGrid w:linePitch="360"/>
        </w:sectPr>
      </w:pPr>
      <w:r w:rsidRPr="00072F03">
        <w:rPr>
          <w:b/>
          <w:bCs/>
          <w:noProof/>
          <w:sz w:val="36"/>
          <w:szCs w:val="32"/>
          <w:lang w:val="en-IN" w:eastAsia="en-IN"/>
        </w:rPr>
        <mc:AlternateContent>
          <mc:Choice Requires="wps">
            <w:drawing>
              <wp:anchor distT="45720" distB="45720" distL="114300" distR="114300" simplePos="0" relativeHeight="251722755" behindDoc="0" locked="0" layoutInCell="1" allowOverlap="1" wp14:anchorId="7E4A659C" wp14:editId="0729013E">
                <wp:simplePos x="0" y="0"/>
                <wp:positionH relativeFrom="margin">
                  <wp:posOffset>1371600</wp:posOffset>
                </wp:positionH>
                <wp:positionV relativeFrom="paragraph">
                  <wp:posOffset>316865</wp:posOffset>
                </wp:positionV>
                <wp:extent cx="3543300" cy="320040"/>
                <wp:effectExtent l="0" t="0" r="0" b="381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320040"/>
                        </a:xfrm>
                        <a:prstGeom prst="rect">
                          <a:avLst/>
                        </a:prstGeom>
                        <a:solidFill>
                          <a:srgbClr val="FFFFFF"/>
                        </a:solidFill>
                        <a:ln w="9525">
                          <a:noFill/>
                          <a:miter lim="800000"/>
                          <a:headEnd/>
                          <a:tailEnd/>
                        </a:ln>
                      </wps:spPr>
                      <wps:txbx>
                        <w:txbxContent>
                          <w:p w14:paraId="5985AF6B" w14:textId="19546B05" w:rsidR="00A42DD2" w:rsidRPr="000F080D" w:rsidRDefault="00A42DD2" w:rsidP="00A42DD2">
                            <w:pPr>
                              <w:jc w:val="center"/>
                              <w:rPr>
                                <w:b/>
                                <w:bCs/>
                                <w:iCs/>
                              </w:rPr>
                            </w:pPr>
                            <w:r w:rsidRPr="000F080D">
                              <w:rPr>
                                <w:b/>
                                <w:bCs/>
                                <w:iCs/>
                              </w:rPr>
                              <w:t>Figure 5.1</w:t>
                            </w:r>
                            <w:r>
                              <w:rPr>
                                <w:b/>
                                <w:bCs/>
                                <w:iCs/>
                              </w:rPr>
                              <w:t>4</w:t>
                            </w:r>
                            <w:r w:rsidRPr="000F080D">
                              <w:rPr>
                                <w:b/>
                                <w:bCs/>
                                <w:iCs/>
                              </w:rPr>
                              <w:t xml:space="preserve">: </w:t>
                            </w:r>
                            <w:r>
                              <w:rPr>
                                <w:b/>
                                <w:bCs/>
                                <w:iCs/>
                              </w:rPr>
                              <w:t>Insertion sort 3</w:t>
                            </w:r>
                          </w:p>
                          <w:p w14:paraId="78A79254" w14:textId="77777777" w:rsidR="00A42DD2" w:rsidRPr="003A33FC" w:rsidRDefault="00A42DD2" w:rsidP="00A42DD2">
                            <w:pPr>
                              <w:jc w:val="center"/>
                              <w:rPr>
                                <w:b/>
                                <w:bCs/>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A659C" id="_x0000_s1042" type="#_x0000_t202" style="position:absolute;margin-left:108pt;margin-top:24.95pt;width:279pt;height:25.2pt;z-index:2517227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" stroked="f">
                <v:textbox>
                  <w:txbxContent>
                    <w:p w14:paraId="5985AF6B" w14:textId="19546B05" w:rsidR="00A42DD2" w:rsidRPr="000F080D" w:rsidRDefault="00A42DD2" w:rsidP="00A42DD2">
                      <w:pPr>
                        <w:jc w:val="center"/>
                        <w:rPr>
                          <w:b/>
                          <w:bCs/>
                          <w:iCs/>
                        </w:rPr>
                      </w:pPr>
                      <w:r w:rsidRPr="000F080D">
                        <w:rPr>
                          <w:b/>
                          <w:bCs/>
                          <w:iCs/>
                        </w:rPr>
                        <w:t>Figure 5.1</w:t>
                      </w:r>
                      <w:r>
                        <w:rPr>
                          <w:b/>
                          <w:bCs/>
                          <w:iCs/>
                        </w:rPr>
                        <w:t>4</w:t>
                      </w:r>
                      <w:r w:rsidRPr="000F080D">
                        <w:rPr>
                          <w:b/>
                          <w:bCs/>
                          <w:iCs/>
                        </w:rPr>
                        <w:t xml:space="preserve">: </w:t>
                      </w:r>
                      <w:r>
                        <w:rPr>
                          <w:b/>
                          <w:bCs/>
                          <w:iCs/>
                        </w:rPr>
                        <w:t>Insertion sort 3</w:t>
                      </w:r>
                    </w:p>
                    <w:p w14:paraId="78A79254" w14:textId="77777777" w:rsidR="00A42DD2" w:rsidRPr="003A33FC" w:rsidRDefault="00A42DD2" w:rsidP="00A42DD2">
                      <w:pPr>
                        <w:jc w:val="center"/>
                        <w:rPr>
                          <w:b/>
                          <w:bCs/>
                          <w:i/>
                          <w:iCs/>
                        </w:rPr>
                      </w:pPr>
                    </w:p>
                  </w:txbxContent>
                </v:textbox>
                <w10:wrap type="square" anchorx="margin"/>
              </v:shape>
            </w:pict>
          </mc:Fallback>
        </mc:AlternateContent>
      </w:r>
    </w:p>
    <w:p w14:paraId="40935986" w14:textId="77777777" w:rsidR="0004197E" w:rsidRDefault="0004197E" w:rsidP="0004197E">
      <w:pPr>
        <w:spacing w:line="360" w:lineRule="auto"/>
        <w:rPr>
          <w:b/>
          <w:bCs/>
          <w:sz w:val="36"/>
          <w:szCs w:val="32"/>
        </w:rPr>
      </w:pPr>
    </w:p>
    <w:p w14:paraId="7D9F811E" w14:textId="2A432BF4" w:rsidR="00A42DD2" w:rsidRDefault="00A42DD2" w:rsidP="00A42DD2">
      <w:pPr>
        <w:spacing w:line="360" w:lineRule="auto"/>
        <w:rPr>
          <w:b/>
          <w:bCs/>
          <w:sz w:val="36"/>
          <w:szCs w:val="32"/>
        </w:rPr>
        <w:sectPr w:rsidR="00A42DD2" w:rsidSect="00DB2FA2">
          <w:footerReference w:type="default" r:id="rId71"/>
          <w:type w:val="continuous"/>
          <w:pgSz w:w="12240" w:h="15840" w:code="1"/>
          <w:pgMar w:top="1008" w:right="1800" w:bottom="1440" w:left="1800" w:header="720" w:footer="720" w:gutter="0"/>
          <w:cols w:space="720"/>
          <w:docGrid w:linePitch="360"/>
        </w:sectPr>
      </w:pPr>
    </w:p>
    <w:p w14:paraId="3A847028" w14:textId="4DAD3733" w:rsidR="0004197E" w:rsidRDefault="00A42DD2" w:rsidP="0004197E">
      <w:pPr>
        <w:spacing w:line="360" w:lineRule="auto"/>
        <w:rPr>
          <w:b/>
          <w:bCs/>
          <w:sz w:val="36"/>
          <w:szCs w:val="32"/>
        </w:rPr>
      </w:pPr>
      <w:r>
        <w:rPr>
          <w:b/>
          <w:bCs/>
          <w:noProof/>
          <w:sz w:val="36"/>
          <w:szCs w:val="32"/>
          <w:lang w:val="en-IN" w:eastAsia="en-IN"/>
        </w:rPr>
        <w:lastRenderedPageBreak/>
        <w:drawing>
          <wp:anchor distT="0" distB="0" distL="114300" distR="114300" simplePos="0" relativeHeight="251703299" behindDoc="0" locked="0" layoutInCell="1" allowOverlap="1" wp14:anchorId="4FF93060" wp14:editId="092B7EC4">
            <wp:simplePos x="0" y="0"/>
            <wp:positionH relativeFrom="margin">
              <wp:align>right</wp:align>
            </wp:positionH>
            <wp:positionV relativeFrom="paragraph">
              <wp:posOffset>74295</wp:posOffset>
            </wp:positionV>
            <wp:extent cx="4739640" cy="3554730"/>
            <wp:effectExtent l="0" t="0" r="381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png"/>
                    <pic:cNvPicPr/>
                  </pic:nvPicPr>
                  <pic:blipFill>
                    <a:blip r:embed="rId72">
                      <a:extLst>
                        <a:ext uri="{28A0092B-C50C-407E-A947-70E740481C1C}">
                          <a14:useLocalDpi xmlns:a14="http://schemas.microsoft.com/office/drawing/2010/main" val="0"/>
                        </a:ext>
                      </a:extLst>
                    </a:blip>
                    <a:stretch>
                      <a:fillRect/>
                    </a:stretch>
                  </pic:blipFill>
                  <pic:spPr>
                    <a:xfrm>
                      <a:off x="0" y="0"/>
                      <a:ext cx="4739640" cy="3554730"/>
                    </a:xfrm>
                    <a:prstGeom prst="rect">
                      <a:avLst/>
                    </a:prstGeom>
                  </pic:spPr>
                </pic:pic>
              </a:graphicData>
            </a:graphic>
            <wp14:sizeRelH relativeFrom="page">
              <wp14:pctWidth>0</wp14:pctWidth>
            </wp14:sizeRelH>
            <wp14:sizeRelV relativeFrom="page">
              <wp14:pctHeight>0</wp14:pctHeight>
            </wp14:sizeRelV>
          </wp:anchor>
        </w:drawing>
      </w:r>
    </w:p>
    <w:p w14:paraId="05CF702C" w14:textId="7F6B2D13" w:rsidR="0004197E" w:rsidRDefault="0004197E" w:rsidP="0004197E">
      <w:pPr>
        <w:spacing w:line="360" w:lineRule="auto"/>
        <w:rPr>
          <w:b/>
          <w:bCs/>
          <w:sz w:val="36"/>
          <w:szCs w:val="32"/>
        </w:rPr>
      </w:pPr>
    </w:p>
    <w:p w14:paraId="020EFFF6" w14:textId="5CED488E" w:rsidR="0004197E" w:rsidRDefault="0004197E" w:rsidP="0004197E">
      <w:pPr>
        <w:spacing w:line="360" w:lineRule="auto"/>
        <w:rPr>
          <w:b/>
          <w:bCs/>
          <w:sz w:val="36"/>
          <w:szCs w:val="32"/>
        </w:rPr>
      </w:pPr>
    </w:p>
    <w:p w14:paraId="147E27C8" w14:textId="2DEC5F88" w:rsidR="0004197E" w:rsidRDefault="0004197E" w:rsidP="0004197E">
      <w:pPr>
        <w:spacing w:line="360" w:lineRule="auto"/>
        <w:rPr>
          <w:b/>
          <w:bCs/>
          <w:sz w:val="36"/>
          <w:szCs w:val="32"/>
        </w:rPr>
      </w:pPr>
    </w:p>
    <w:p w14:paraId="25113813" w14:textId="776ED00D" w:rsidR="0004197E" w:rsidRDefault="0004197E" w:rsidP="0004197E">
      <w:pPr>
        <w:spacing w:line="360" w:lineRule="auto"/>
        <w:rPr>
          <w:b/>
          <w:bCs/>
          <w:sz w:val="36"/>
          <w:szCs w:val="32"/>
        </w:rPr>
      </w:pPr>
    </w:p>
    <w:p w14:paraId="20A10679" w14:textId="77777777" w:rsidR="0004197E" w:rsidRDefault="0004197E" w:rsidP="0004197E">
      <w:pPr>
        <w:spacing w:line="360" w:lineRule="auto"/>
        <w:rPr>
          <w:b/>
          <w:bCs/>
          <w:sz w:val="36"/>
          <w:szCs w:val="32"/>
        </w:rPr>
      </w:pPr>
    </w:p>
    <w:p w14:paraId="5C821411" w14:textId="585BCAEF" w:rsidR="0004197E" w:rsidRDefault="0004197E" w:rsidP="0004197E">
      <w:pPr>
        <w:spacing w:line="360" w:lineRule="auto"/>
        <w:rPr>
          <w:b/>
          <w:bCs/>
          <w:sz w:val="36"/>
          <w:szCs w:val="32"/>
        </w:rPr>
      </w:pPr>
    </w:p>
    <w:p w14:paraId="0548AE4A" w14:textId="5E21542E" w:rsidR="0004197E" w:rsidRDefault="0004197E" w:rsidP="0004197E">
      <w:pPr>
        <w:spacing w:line="360" w:lineRule="auto"/>
        <w:rPr>
          <w:b/>
          <w:bCs/>
          <w:sz w:val="36"/>
          <w:szCs w:val="32"/>
        </w:rPr>
      </w:pPr>
    </w:p>
    <w:p w14:paraId="1C1091C9" w14:textId="32BEFF0B" w:rsidR="0004197E" w:rsidRDefault="0004197E" w:rsidP="0004197E">
      <w:pPr>
        <w:spacing w:line="360" w:lineRule="auto"/>
        <w:rPr>
          <w:b/>
          <w:bCs/>
          <w:sz w:val="36"/>
          <w:szCs w:val="32"/>
        </w:rPr>
        <w:sectPr w:rsidR="0004197E" w:rsidSect="00DB2FA2">
          <w:footerReference w:type="default" r:id="rId73"/>
          <w:type w:val="continuous"/>
          <w:pgSz w:w="12240" w:h="15840" w:code="1"/>
          <w:pgMar w:top="1008" w:right="1800" w:bottom="1440" w:left="1800" w:header="720" w:footer="720" w:gutter="0"/>
          <w:cols w:space="720"/>
          <w:docGrid w:linePitch="360"/>
        </w:sectPr>
      </w:pPr>
    </w:p>
    <w:p w14:paraId="307E1DD4" w14:textId="6CF9E050" w:rsidR="00623D77" w:rsidRDefault="00623D77" w:rsidP="002849BA">
      <w:pPr>
        <w:spacing w:line="360" w:lineRule="auto"/>
        <w:rPr>
          <w:b/>
          <w:bCs/>
          <w:sz w:val="36"/>
          <w:szCs w:val="32"/>
        </w:rPr>
        <w:sectPr w:rsidR="00623D77" w:rsidSect="00DB2FA2">
          <w:headerReference w:type="default" r:id="rId74"/>
          <w:type w:val="continuous"/>
          <w:pgSz w:w="12240" w:h="15840" w:code="1"/>
          <w:pgMar w:top="1008" w:right="1800" w:bottom="1440" w:left="1800" w:header="720" w:footer="720" w:gutter="0"/>
          <w:cols w:space="720"/>
          <w:docGrid w:linePitch="360"/>
        </w:sectPr>
      </w:pPr>
    </w:p>
    <w:p w14:paraId="7FCB6B33" w14:textId="6DF9FD44" w:rsidR="0004197E" w:rsidRDefault="00A42DD2" w:rsidP="006D0977">
      <w:pPr>
        <w:rPr>
          <w:sz w:val="36"/>
          <w:szCs w:val="32"/>
        </w:rPr>
      </w:pPr>
      <w:r w:rsidRPr="00072F03">
        <w:rPr>
          <w:b/>
          <w:bCs/>
          <w:noProof/>
          <w:sz w:val="36"/>
          <w:szCs w:val="32"/>
          <w:lang w:val="en-IN" w:eastAsia="en-IN"/>
        </w:rPr>
        <mc:AlternateContent>
          <mc:Choice Requires="wps">
            <w:drawing>
              <wp:anchor distT="45720" distB="45720" distL="114300" distR="114300" simplePos="0" relativeHeight="251718659" behindDoc="0" locked="0" layoutInCell="1" allowOverlap="1" wp14:anchorId="6B294578" wp14:editId="10E1582E">
                <wp:simplePos x="0" y="0"/>
                <wp:positionH relativeFrom="margin">
                  <wp:posOffset>1095375</wp:posOffset>
                </wp:positionH>
                <wp:positionV relativeFrom="paragraph">
                  <wp:posOffset>255270</wp:posOffset>
                </wp:positionV>
                <wp:extent cx="3543300" cy="320040"/>
                <wp:effectExtent l="0" t="0" r="0" b="381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320040"/>
                        </a:xfrm>
                        <a:prstGeom prst="rect">
                          <a:avLst/>
                        </a:prstGeom>
                        <a:solidFill>
                          <a:srgbClr val="FFFFFF"/>
                        </a:solidFill>
                        <a:ln w="9525">
                          <a:noFill/>
                          <a:miter lim="800000"/>
                          <a:headEnd/>
                          <a:tailEnd/>
                        </a:ln>
                      </wps:spPr>
                      <wps:txbx>
                        <w:txbxContent>
                          <w:p w14:paraId="2E534AE2" w14:textId="006F83C7" w:rsidR="00A42DD2" w:rsidRPr="000F080D" w:rsidRDefault="00A42DD2" w:rsidP="00A42DD2">
                            <w:pPr>
                              <w:jc w:val="center"/>
                              <w:rPr>
                                <w:b/>
                                <w:bCs/>
                                <w:iCs/>
                              </w:rPr>
                            </w:pPr>
                            <w:r w:rsidRPr="000F080D">
                              <w:rPr>
                                <w:b/>
                                <w:bCs/>
                                <w:iCs/>
                              </w:rPr>
                              <w:t>Figure 5.</w:t>
                            </w:r>
                            <w:r>
                              <w:rPr>
                                <w:b/>
                                <w:bCs/>
                                <w:iCs/>
                              </w:rPr>
                              <w:t>15: Insertion sort 4</w:t>
                            </w:r>
                          </w:p>
                          <w:p w14:paraId="4C6C9BBD" w14:textId="77777777" w:rsidR="00A42DD2" w:rsidRPr="003A33FC" w:rsidRDefault="00A42DD2" w:rsidP="00A42DD2">
                            <w:pPr>
                              <w:jc w:val="center"/>
                              <w:rPr>
                                <w:b/>
                                <w:bCs/>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94578" id="_x0000_s1043" type="#_x0000_t202" style="position:absolute;margin-left:86.25pt;margin-top:20.1pt;width:279pt;height:25.2pt;z-index:2517186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" stroked="f">
                <v:textbox>
                  <w:txbxContent>
                    <w:p w14:paraId="2E534AE2" w14:textId="006F83C7" w:rsidR="00A42DD2" w:rsidRPr="000F080D" w:rsidRDefault="00A42DD2" w:rsidP="00A42DD2">
                      <w:pPr>
                        <w:jc w:val="center"/>
                        <w:rPr>
                          <w:b/>
                          <w:bCs/>
                          <w:iCs/>
                        </w:rPr>
                      </w:pPr>
                      <w:r w:rsidRPr="000F080D">
                        <w:rPr>
                          <w:b/>
                          <w:bCs/>
                          <w:iCs/>
                        </w:rPr>
                        <w:t>Figure 5.</w:t>
                      </w:r>
                      <w:r>
                        <w:rPr>
                          <w:b/>
                          <w:bCs/>
                          <w:iCs/>
                        </w:rPr>
                        <w:t>15: Insertion sort 4</w:t>
                      </w:r>
                    </w:p>
                    <w:p w14:paraId="4C6C9BBD" w14:textId="77777777" w:rsidR="00A42DD2" w:rsidRPr="003A33FC" w:rsidRDefault="00A42DD2" w:rsidP="00A42DD2">
                      <w:pPr>
                        <w:jc w:val="center"/>
                        <w:rPr>
                          <w:b/>
                          <w:bCs/>
                          <w:i/>
                          <w:iCs/>
                        </w:rPr>
                      </w:pPr>
                    </w:p>
                  </w:txbxContent>
                </v:textbox>
                <w10:wrap type="square" anchorx="margin"/>
              </v:shape>
            </w:pict>
          </mc:Fallback>
        </mc:AlternateContent>
      </w:r>
    </w:p>
    <w:p w14:paraId="18EE4F2E" w14:textId="19C042AB" w:rsidR="0004197E" w:rsidRDefault="0004197E" w:rsidP="0004197E">
      <w:pPr>
        <w:spacing w:line="360" w:lineRule="auto"/>
        <w:rPr>
          <w:b/>
          <w:bCs/>
          <w:sz w:val="36"/>
          <w:szCs w:val="32"/>
        </w:rPr>
      </w:pPr>
    </w:p>
    <w:p w14:paraId="09604B31" w14:textId="7FCA4E7E" w:rsidR="0004197E" w:rsidRDefault="00A42DD2" w:rsidP="0004197E">
      <w:pPr>
        <w:spacing w:line="360" w:lineRule="auto"/>
        <w:rPr>
          <w:b/>
          <w:bCs/>
          <w:sz w:val="36"/>
          <w:szCs w:val="32"/>
        </w:rPr>
      </w:pPr>
      <w:r>
        <w:rPr>
          <w:b/>
          <w:bCs/>
          <w:noProof/>
          <w:sz w:val="36"/>
          <w:szCs w:val="32"/>
          <w:lang w:val="en-IN" w:eastAsia="en-IN"/>
        </w:rPr>
        <w:drawing>
          <wp:anchor distT="0" distB="0" distL="114300" distR="114300" simplePos="0" relativeHeight="251711491" behindDoc="0" locked="0" layoutInCell="1" allowOverlap="1" wp14:anchorId="5DBC0171" wp14:editId="0F3236B5">
            <wp:simplePos x="0" y="0"/>
            <wp:positionH relativeFrom="margin">
              <wp:align>right</wp:align>
            </wp:positionH>
            <wp:positionV relativeFrom="paragraph">
              <wp:posOffset>65405</wp:posOffset>
            </wp:positionV>
            <wp:extent cx="4739640" cy="3554730"/>
            <wp:effectExtent l="0" t="0" r="3810" b="762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png"/>
                    <pic:cNvPicPr/>
                  </pic:nvPicPr>
                  <pic:blipFill>
                    <a:blip r:embed="rId75">
                      <a:extLst>
                        <a:ext uri="{28A0092B-C50C-407E-A947-70E740481C1C}">
                          <a14:useLocalDpi xmlns:a14="http://schemas.microsoft.com/office/drawing/2010/main" val="0"/>
                        </a:ext>
                      </a:extLst>
                    </a:blip>
                    <a:stretch>
                      <a:fillRect/>
                    </a:stretch>
                  </pic:blipFill>
                  <pic:spPr>
                    <a:xfrm>
                      <a:off x="0" y="0"/>
                      <a:ext cx="4739640" cy="3554730"/>
                    </a:xfrm>
                    <a:prstGeom prst="rect">
                      <a:avLst/>
                    </a:prstGeom>
                  </pic:spPr>
                </pic:pic>
              </a:graphicData>
            </a:graphic>
            <wp14:sizeRelH relativeFrom="page">
              <wp14:pctWidth>0</wp14:pctWidth>
            </wp14:sizeRelH>
            <wp14:sizeRelV relativeFrom="page">
              <wp14:pctHeight>0</wp14:pctHeight>
            </wp14:sizeRelV>
          </wp:anchor>
        </w:drawing>
      </w:r>
    </w:p>
    <w:p w14:paraId="4E31421C" w14:textId="77777777" w:rsidR="0004197E" w:rsidRDefault="0004197E" w:rsidP="0004197E">
      <w:pPr>
        <w:spacing w:line="360" w:lineRule="auto"/>
        <w:rPr>
          <w:b/>
          <w:bCs/>
          <w:sz w:val="36"/>
          <w:szCs w:val="32"/>
        </w:rPr>
      </w:pPr>
    </w:p>
    <w:p w14:paraId="52C2058F" w14:textId="77777777" w:rsidR="0004197E" w:rsidRDefault="0004197E" w:rsidP="0004197E">
      <w:pPr>
        <w:spacing w:line="360" w:lineRule="auto"/>
        <w:rPr>
          <w:b/>
          <w:bCs/>
          <w:sz w:val="36"/>
          <w:szCs w:val="32"/>
        </w:rPr>
      </w:pPr>
    </w:p>
    <w:p w14:paraId="785C3389" w14:textId="77777777" w:rsidR="0004197E" w:rsidRDefault="0004197E" w:rsidP="0004197E">
      <w:pPr>
        <w:spacing w:line="360" w:lineRule="auto"/>
        <w:rPr>
          <w:b/>
          <w:bCs/>
          <w:sz w:val="36"/>
          <w:szCs w:val="32"/>
        </w:rPr>
      </w:pPr>
    </w:p>
    <w:p w14:paraId="043200E4" w14:textId="77777777" w:rsidR="0004197E" w:rsidRDefault="0004197E" w:rsidP="0004197E">
      <w:pPr>
        <w:spacing w:line="360" w:lineRule="auto"/>
        <w:rPr>
          <w:b/>
          <w:bCs/>
          <w:sz w:val="36"/>
          <w:szCs w:val="32"/>
        </w:rPr>
      </w:pPr>
    </w:p>
    <w:p w14:paraId="0D58D085" w14:textId="77777777" w:rsidR="0004197E" w:rsidRDefault="0004197E" w:rsidP="0004197E">
      <w:pPr>
        <w:spacing w:line="360" w:lineRule="auto"/>
        <w:rPr>
          <w:b/>
          <w:bCs/>
          <w:sz w:val="36"/>
          <w:szCs w:val="32"/>
        </w:rPr>
      </w:pPr>
    </w:p>
    <w:p w14:paraId="23443FCE" w14:textId="77777777" w:rsidR="0004197E" w:rsidRDefault="0004197E" w:rsidP="0004197E">
      <w:pPr>
        <w:spacing w:line="360" w:lineRule="auto"/>
        <w:rPr>
          <w:b/>
          <w:bCs/>
          <w:sz w:val="36"/>
          <w:szCs w:val="32"/>
        </w:rPr>
      </w:pPr>
    </w:p>
    <w:p w14:paraId="0C50923D" w14:textId="77777777" w:rsidR="0004197E" w:rsidRDefault="0004197E" w:rsidP="0004197E">
      <w:pPr>
        <w:spacing w:line="360" w:lineRule="auto"/>
        <w:rPr>
          <w:b/>
          <w:bCs/>
          <w:sz w:val="36"/>
          <w:szCs w:val="32"/>
        </w:rPr>
      </w:pPr>
    </w:p>
    <w:p w14:paraId="0A06DDD1" w14:textId="1DD3ABF1" w:rsidR="0004197E" w:rsidRDefault="0004197E" w:rsidP="0004197E">
      <w:pPr>
        <w:spacing w:line="360" w:lineRule="auto"/>
        <w:rPr>
          <w:b/>
          <w:bCs/>
          <w:sz w:val="36"/>
          <w:szCs w:val="32"/>
        </w:rPr>
        <w:sectPr w:rsidR="0004197E" w:rsidSect="00DB2FA2">
          <w:footerReference w:type="default" r:id="rId76"/>
          <w:type w:val="continuous"/>
          <w:pgSz w:w="12240" w:h="15840" w:code="1"/>
          <w:pgMar w:top="1008" w:right="1800" w:bottom="1440" w:left="1800" w:header="720" w:footer="720" w:gutter="0"/>
          <w:cols w:space="720"/>
          <w:docGrid w:linePitch="360"/>
        </w:sectPr>
      </w:pPr>
    </w:p>
    <w:p w14:paraId="4478627B" w14:textId="3D869560" w:rsidR="0004197E" w:rsidRDefault="0004197E" w:rsidP="0004197E">
      <w:pPr>
        <w:suppressAutoHyphens w:val="0"/>
        <w:rPr>
          <w:b/>
          <w:bCs/>
          <w:sz w:val="36"/>
          <w:szCs w:val="32"/>
        </w:rPr>
      </w:pPr>
    </w:p>
    <w:p w14:paraId="5966F46E" w14:textId="5C7803CE" w:rsidR="0004197E" w:rsidRDefault="00A42DD2" w:rsidP="0004197E">
      <w:pPr>
        <w:spacing w:line="360" w:lineRule="auto"/>
        <w:rPr>
          <w:b/>
          <w:bCs/>
          <w:sz w:val="36"/>
          <w:szCs w:val="32"/>
        </w:rPr>
      </w:pPr>
      <w:r w:rsidRPr="00072F03">
        <w:rPr>
          <w:b/>
          <w:bCs/>
          <w:noProof/>
          <w:sz w:val="36"/>
          <w:szCs w:val="32"/>
          <w:lang w:val="en-IN" w:eastAsia="en-IN"/>
        </w:rPr>
        <mc:AlternateContent>
          <mc:Choice Requires="wps">
            <w:drawing>
              <wp:anchor distT="45720" distB="45720" distL="114300" distR="114300" simplePos="0" relativeHeight="251710467" behindDoc="0" locked="0" layoutInCell="1" allowOverlap="1" wp14:anchorId="06D938AF" wp14:editId="284BFF95">
                <wp:simplePos x="0" y="0"/>
                <wp:positionH relativeFrom="margin">
                  <wp:posOffset>1343025</wp:posOffset>
                </wp:positionH>
                <wp:positionV relativeFrom="paragraph">
                  <wp:posOffset>185420</wp:posOffset>
                </wp:positionV>
                <wp:extent cx="3543300" cy="320040"/>
                <wp:effectExtent l="0" t="0" r="0" b="381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320040"/>
                        </a:xfrm>
                        <a:prstGeom prst="rect">
                          <a:avLst/>
                        </a:prstGeom>
                        <a:solidFill>
                          <a:srgbClr val="FFFFFF"/>
                        </a:solidFill>
                        <a:ln w="9525">
                          <a:noFill/>
                          <a:miter lim="800000"/>
                          <a:headEnd/>
                          <a:tailEnd/>
                        </a:ln>
                      </wps:spPr>
                      <wps:txbx>
                        <w:txbxContent>
                          <w:p w14:paraId="72AD09A7" w14:textId="54DB6C05" w:rsidR="007E38FB" w:rsidRPr="000F080D" w:rsidRDefault="007E38FB" w:rsidP="0004197E">
                            <w:pPr>
                              <w:jc w:val="center"/>
                              <w:rPr>
                                <w:b/>
                                <w:bCs/>
                                <w:iCs/>
                              </w:rPr>
                            </w:pPr>
                            <w:r w:rsidRPr="000F080D">
                              <w:rPr>
                                <w:b/>
                                <w:bCs/>
                                <w:iCs/>
                              </w:rPr>
                              <w:t>Figure 5.1</w:t>
                            </w:r>
                            <w:r w:rsidR="00A42DD2">
                              <w:rPr>
                                <w:b/>
                                <w:bCs/>
                                <w:iCs/>
                              </w:rPr>
                              <w:t>6</w:t>
                            </w:r>
                            <w:r w:rsidRPr="000F080D">
                              <w:rPr>
                                <w:b/>
                                <w:bCs/>
                                <w:iCs/>
                              </w:rPr>
                              <w:t xml:space="preserve">: </w:t>
                            </w:r>
                            <w:r w:rsidR="00A42DD2">
                              <w:rPr>
                                <w:b/>
                                <w:bCs/>
                                <w:iCs/>
                              </w:rPr>
                              <w:t>Quick sort 1</w:t>
                            </w:r>
                          </w:p>
                          <w:p w14:paraId="73582E1F" w14:textId="77777777" w:rsidR="007E38FB" w:rsidRPr="003A33FC" w:rsidRDefault="007E38FB" w:rsidP="0004197E">
                            <w:pPr>
                              <w:jc w:val="center"/>
                              <w:rPr>
                                <w:b/>
                                <w:bCs/>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938AF" id="_x0000_s1044" type="#_x0000_t202" style="position:absolute;margin-left:105.75pt;margin-top:14.6pt;width:279pt;height:25.2pt;z-index:25171046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" stroked="f">
                <v:textbox>
                  <w:txbxContent>
                    <w:p w14:paraId="72AD09A7" w14:textId="54DB6C05" w:rsidR="007E38FB" w:rsidRPr="000F080D" w:rsidRDefault="007E38FB" w:rsidP="0004197E">
                      <w:pPr>
                        <w:jc w:val="center"/>
                        <w:rPr>
                          <w:b/>
                          <w:bCs/>
                          <w:iCs/>
                        </w:rPr>
                      </w:pPr>
                      <w:r w:rsidRPr="000F080D">
                        <w:rPr>
                          <w:b/>
                          <w:bCs/>
                          <w:iCs/>
                        </w:rPr>
                        <w:t>Figure 5.1</w:t>
                      </w:r>
                      <w:r w:rsidR="00A42DD2">
                        <w:rPr>
                          <w:b/>
                          <w:bCs/>
                          <w:iCs/>
                        </w:rPr>
                        <w:t>6</w:t>
                      </w:r>
                      <w:r w:rsidRPr="000F080D">
                        <w:rPr>
                          <w:b/>
                          <w:bCs/>
                          <w:iCs/>
                        </w:rPr>
                        <w:t xml:space="preserve">: </w:t>
                      </w:r>
                      <w:r w:rsidR="00A42DD2">
                        <w:rPr>
                          <w:b/>
                          <w:bCs/>
                          <w:iCs/>
                        </w:rPr>
                        <w:t>Quick sort 1</w:t>
                      </w:r>
                    </w:p>
                    <w:p w14:paraId="73582E1F" w14:textId="77777777" w:rsidR="007E38FB" w:rsidRPr="003A33FC" w:rsidRDefault="007E38FB" w:rsidP="0004197E">
                      <w:pPr>
                        <w:jc w:val="center"/>
                        <w:rPr>
                          <w:b/>
                          <w:bCs/>
                          <w:i/>
                          <w:iCs/>
                        </w:rPr>
                      </w:pPr>
                    </w:p>
                  </w:txbxContent>
                </v:textbox>
                <w10:wrap type="square" anchorx="margin"/>
              </v:shape>
            </w:pict>
          </mc:Fallback>
        </mc:AlternateContent>
      </w:r>
    </w:p>
    <w:p w14:paraId="4F547349" w14:textId="77777777" w:rsidR="0004197E" w:rsidRDefault="0004197E" w:rsidP="0004197E">
      <w:r>
        <w:rPr>
          <w:b/>
          <w:bCs/>
          <w:noProof/>
          <w:sz w:val="36"/>
          <w:szCs w:val="32"/>
          <w:lang w:val="en-IN" w:eastAsia="en-IN"/>
        </w:rPr>
        <w:lastRenderedPageBreak/>
        <w:drawing>
          <wp:anchor distT="0" distB="0" distL="114300" distR="114300" simplePos="0" relativeHeight="251713539" behindDoc="0" locked="0" layoutInCell="1" allowOverlap="1" wp14:anchorId="19ED4ED6" wp14:editId="090AFA6E">
            <wp:simplePos x="0" y="0"/>
            <wp:positionH relativeFrom="column">
              <wp:posOffset>957580</wp:posOffset>
            </wp:positionH>
            <wp:positionV relativeFrom="paragraph">
              <wp:posOffset>72390</wp:posOffset>
            </wp:positionV>
            <wp:extent cx="4613275" cy="3459480"/>
            <wp:effectExtent l="0" t="0" r="0" b="762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png"/>
                    <pic:cNvPicPr/>
                  </pic:nvPicPr>
                  <pic:blipFill>
                    <a:blip r:embed="rId77">
                      <a:extLst>
                        <a:ext uri="{28A0092B-C50C-407E-A947-70E740481C1C}">
                          <a14:useLocalDpi xmlns:a14="http://schemas.microsoft.com/office/drawing/2010/main" val="0"/>
                        </a:ext>
                      </a:extLst>
                    </a:blip>
                    <a:stretch>
                      <a:fillRect/>
                    </a:stretch>
                  </pic:blipFill>
                  <pic:spPr>
                    <a:xfrm>
                      <a:off x="0" y="0"/>
                      <a:ext cx="4613275" cy="3459480"/>
                    </a:xfrm>
                    <a:prstGeom prst="rect">
                      <a:avLst/>
                    </a:prstGeom>
                  </pic:spPr>
                </pic:pic>
              </a:graphicData>
            </a:graphic>
            <wp14:sizeRelH relativeFrom="page">
              <wp14:pctWidth>0</wp14:pctWidth>
            </wp14:sizeRelH>
            <wp14:sizeRelV relativeFrom="page">
              <wp14:pctHeight>0</wp14:pctHeight>
            </wp14:sizeRelV>
          </wp:anchor>
        </w:drawing>
      </w:r>
    </w:p>
    <w:p w14:paraId="75D7A7C2" w14:textId="77777777" w:rsidR="0004197E" w:rsidRDefault="0004197E" w:rsidP="0004197E">
      <w:pPr>
        <w:rPr>
          <w:b/>
          <w:bCs/>
          <w:sz w:val="36"/>
          <w:szCs w:val="32"/>
        </w:rPr>
      </w:pPr>
    </w:p>
    <w:p w14:paraId="6D4BC16C" w14:textId="77777777" w:rsidR="0004197E" w:rsidRDefault="0004197E" w:rsidP="0004197E">
      <w:pPr>
        <w:spacing w:line="360" w:lineRule="auto"/>
        <w:rPr>
          <w:b/>
          <w:bCs/>
          <w:sz w:val="36"/>
          <w:szCs w:val="32"/>
        </w:rPr>
      </w:pPr>
    </w:p>
    <w:p w14:paraId="0E48477F" w14:textId="77777777" w:rsidR="0004197E" w:rsidRDefault="0004197E" w:rsidP="0004197E">
      <w:pPr>
        <w:spacing w:line="360" w:lineRule="auto"/>
        <w:rPr>
          <w:b/>
          <w:bCs/>
          <w:sz w:val="36"/>
          <w:szCs w:val="32"/>
        </w:rPr>
      </w:pPr>
    </w:p>
    <w:p w14:paraId="05EB7EF9" w14:textId="77777777" w:rsidR="0004197E" w:rsidRDefault="0004197E" w:rsidP="0004197E">
      <w:pPr>
        <w:spacing w:line="360" w:lineRule="auto"/>
        <w:rPr>
          <w:b/>
          <w:bCs/>
          <w:sz w:val="36"/>
          <w:szCs w:val="32"/>
        </w:rPr>
      </w:pPr>
    </w:p>
    <w:p w14:paraId="3672D3E6" w14:textId="77777777" w:rsidR="0004197E" w:rsidRDefault="0004197E" w:rsidP="0004197E">
      <w:pPr>
        <w:spacing w:line="360" w:lineRule="auto"/>
        <w:rPr>
          <w:b/>
          <w:bCs/>
          <w:sz w:val="36"/>
          <w:szCs w:val="32"/>
        </w:rPr>
      </w:pPr>
    </w:p>
    <w:p w14:paraId="6E37F64B" w14:textId="77777777" w:rsidR="0004197E" w:rsidRDefault="0004197E" w:rsidP="0004197E">
      <w:pPr>
        <w:spacing w:line="360" w:lineRule="auto"/>
        <w:rPr>
          <w:b/>
          <w:bCs/>
          <w:sz w:val="36"/>
          <w:szCs w:val="32"/>
        </w:rPr>
      </w:pPr>
    </w:p>
    <w:p w14:paraId="73F08FFB" w14:textId="77777777" w:rsidR="0004197E" w:rsidRDefault="0004197E" w:rsidP="0004197E">
      <w:pPr>
        <w:spacing w:line="360" w:lineRule="auto"/>
        <w:rPr>
          <w:b/>
          <w:bCs/>
          <w:sz w:val="36"/>
          <w:szCs w:val="32"/>
        </w:rPr>
      </w:pPr>
    </w:p>
    <w:p w14:paraId="6ED09062" w14:textId="77777777" w:rsidR="0004197E" w:rsidRDefault="0004197E" w:rsidP="0004197E">
      <w:pPr>
        <w:spacing w:line="360" w:lineRule="auto"/>
        <w:rPr>
          <w:b/>
          <w:bCs/>
          <w:sz w:val="36"/>
          <w:szCs w:val="32"/>
        </w:rPr>
      </w:pPr>
    </w:p>
    <w:p w14:paraId="523FF7B6" w14:textId="77777777" w:rsidR="0004197E" w:rsidRDefault="0004197E" w:rsidP="0004197E">
      <w:pPr>
        <w:spacing w:line="360" w:lineRule="auto"/>
        <w:rPr>
          <w:b/>
          <w:bCs/>
          <w:sz w:val="36"/>
          <w:szCs w:val="32"/>
        </w:rPr>
      </w:pPr>
    </w:p>
    <w:p w14:paraId="7B0EE18C" w14:textId="77777777" w:rsidR="0004197E" w:rsidRDefault="0004197E" w:rsidP="0004197E">
      <w:pPr>
        <w:spacing w:line="360" w:lineRule="auto"/>
        <w:rPr>
          <w:b/>
          <w:bCs/>
          <w:sz w:val="36"/>
          <w:szCs w:val="32"/>
        </w:rPr>
      </w:pPr>
      <w:r w:rsidRPr="00072F03">
        <w:rPr>
          <w:b/>
          <w:bCs/>
          <w:noProof/>
          <w:sz w:val="36"/>
          <w:szCs w:val="32"/>
          <w:lang w:val="en-IN" w:eastAsia="en-IN"/>
        </w:rPr>
        <mc:AlternateContent>
          <mc:Choice Requires="wps">
            <w:drawing>
              <wp:anchor distT="45720" distB="45720" distL="114300" distR="114300" simplePos="0" relativeHeight="251714563" behindDoc="0" locked="0" layoutInCell="1" allowOverlap="1" wp14:anchorId="6372D77E" wp14:editId="47C1DD5B">
                <wp:simplePos x="0" y="0"/>
                <wp:positionH relativeFrom="margin">
                  <wp:posOffset>739140</wp:posOffset>
                </wp:positionH>
                <wp:positionV relativeFrom="paragraph">
                  <wp:posOffset>49530</wp:posOffset>
                </wp:positionV>
                <wp:extent cx="4838700" cy="2743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274320"/>
                        </a:xfrm>
                        <a:prstGeom prst="rect">
                          <a:avLst/>
                        </a:prstGeom>
                        <a:solidFill>
                          <a:srgbClr val="FFFFFF"/>
                        </a:solidFill>
                        <a:ln w="9525">
                          <a:noFill/>
                          <a:miter lim="800000"/>
                          <a:headEnd/>
                          <a:tailEnd/>
                        </a:ln>
                      </wps:spPr>
                      <wps:txbx>
                        <w:txbxContent>
                          <w:p w14:paraId="689B45E3" w14:textId="709E96B8" w:rsidR="007E38FB" w:rsidRPr="000F080D" w:rsidRDefault="007E38FB" w:rsidP="0004197E">
                            <w:pPr>
                              <w:jc w:val="center"/>
                              <w:rPr>
                                <w:b/>
                                <w:bCs/>
                                <w:iCs/>
                              </w:rPr>
                            </w:pPr>
                            <w:r w:rsidRPr="000F080D">
                              <w:rPr>
                                <w:b/>
                                <w:bCs/>
                                <w:iCs/>
                              </w:rPr>
                              <w:t>Figure 5.1</w:t>
                            </w:r>
                            <w:r w:rsidR="00A42DD2">
                              <w:rPr>
                                <w:b/>
                                <w:bCs/>
                                <w:iCs/>
                              </w:rPr>
                              <w:t>7</w:t>
                            </w:r>
                            <w:r>
                              <w:rPr>
                                <w:b/>
                                <w:bCs/>
                                <w:iCs/>
                              </w:rPr>
                              <w:t xml:space="preserve">: </w:t>
                            </w:r>
                            <w:r w:rsidR="00A42DD2">
                              <w:rPr>
                                <w:b/>
                                <w:bCs/>
                                <w:iCs/>
                              </w:rPr>
                              <w:t>Quick sort 2</w:t>
                            </w:r>
                          </w:p>
                          <w:p w14:paraId="27D4FF44" w14:textId="77777777" w:rsidR="007E38FB" w:rsidRPr="003A33FC" w:rsidRDefault="007E38FB" w:rsidP="0004197E">
                            <w:pPr>
                              <w:jc w:val="center"/>
                              <w:rPr>
                                <w:b/>
                                <w:bCs/>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2D77E" id="_x0000_s1045" type="#_x0000_t202" style="position:absolute;margin-left:58.2pt;margin-top:3.9pt;width:381pt;height:21.6pt;z-index:2517145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" stroked="f">
                <v:textbox>
                  <w:txbxContent>
                    <w:p w14:paraId="689B45E3" w14:textId="709E96B8" w:rsidR="007E38FB" w:rsidRPr="000F080D" w:rsidRDefault="007E38FB" w:rsidP="0004197E">
                      <w:pPr>
                        <w:jc w:val="center"/>
                        <w:rPr>
                          <w:b/>
                          <w:bCs/>
                          <w:iCs/>
                        </w:rPr>
                      </w:pPr>
                      <w:r w:rsidRPr="000F080D">
                        <w:rPr>
                          <w:b/>
                          <w:bCs/>
                          <w:iCs/>
                        </w:rPr>
                        <w:t>Figure 5.1</w:t>
                      </w:r>
                      <w:r w:rsidR="00A42DD2">
                        <w:rPr>
                          <w:b/>
                          <w:bCs/>
                          <w:iCs/>
                        </w:rPr>
                        <w:t>7</w:t>
                      </w:r>
                      <w:r>
                        <w:rPr>
                          <w:b/>
                          <w:bCs/>
                          <w:iCs/>
                        </w:rPr>
                        <w:t xml:space="preserve">: </w:t>
                      </w:r>
                      <w:r w:rsidR="00A42DD2">
                        <w:rPr>
                          <w:b/>
                          <w:bCs/>
                          <w:iCs/>
                        </w:rPr>
                        <w:t>Quick sort 2</w:t>
                      </w:r>
                    </w:p>
                    <w:p w14:paraId="27D4FF44" w14:textId="77777777" w:rsidR="007E38FB" w:rsidRPr="003A33FC" w:rsidRDefault="007E38FB" w:rsidP="0004197E">
                      <w:pPr>
                        <w:jc w:val="center"/>
                        <w:rPr>
                          <w:b/>
                          <w:bCs/>
                          <w:i/>
                          <w:iCs/>
                        </w:rPr>
                      </w:pPr>
                    </w:p>
                  </w:txbxContent>
                </v:textbox>
                <w10:wrap type="square" anchorx="margin"/>
              </v:shape>
            </w:pict>
          </mc:Fallback>
        </mc:AlternateContent>
      </w:r>
    </w:p>
    <w:p w14:paraId="04EFAF4D" w14:textId="77777777" w:rsidR="0004197E" w:rsidRDefault="0004197E" w:rsidP="0004197E">
      <w:pPr>
        <w:spacing w:line="360" w:lineRule="auto"/>
        <w:rPr>
          <w:b/>
          <w:bCs/>
          <w:sz w:val="36"/>
          <w:szCs w:val="32"/>
        </w:rPr>
      </w:pPr>
      <w:r>
        <w:rPr>
          <w:b/>
          <w:bCs/>
          <w:noProof/>
          <w:sz w:val="36"/>
          <w:szCs w:val="32"/>
          <w:lang w:val="en-IN" w:eastAsia="en-IN"/>
        </w:rPr>
        <w:drawing>
          <wp:anchor distT="0" distB="0" distL="114300" distR="114300" simplePos="0" relativeHeight="251716611" behindDoc="0" locked="0" layoutInCell="1" allowOverlap="1" wp14:anchorId="7355CB11" wp14:editId="6C70BD38">
            <wp:simplePos x="0" y="0"/>
            <wp:positionH relativeFrom="column">
              <wp:posOffset>957580</wp:posOffset>
            </wp:positionH>
            <wp:positionV relativeFrom="paragraph">
              <wp:posOffset>15875</wp:posOffset>
            </wp:positionV>
            <wp:extent cx="4739640" cy="3554730"/>
            <wp:effectExtent l="0" t="0" r="381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png"/>
                    <pic:cNvPicPr/>
                  </pic:nvPicPr>
                  <pic:blipFill>
                    <a:blip r:embed="rId78">
                      <a:extLst>
                        <a:ext uri="{28A0092B-C50C-407E-A947-70E740481C1C}">
                          <a14:useLocalDpi xmlns:a14="http://schemas.microsoft.com/office/drawing/2010/main" val="0"/>
                        </a:ext>
                      </a:extLst>
                    </a:blip>
                    <a:stretch>
                      <a:fillRect/>
                    </a:stretch>
                  </pic:blipFill>
                  <pic:spPr>
                    <a:xfrm>
                      <a:off x="0" y="0"/>
                      <a:ext cx="4739640" cy="3554730"/>
                    </a:xfrm>
                    <a:prstGeom prst="rect">
                      <a:avLst/>
                    </a:prstGeom>
                  </pic:spPr>
                </pic:pic>
              </a:graphicData>
            </a:graphic>
            <wp14:sizeRelH relativeFrom="page">
              <wp14:pctWidth>0</wp14:pctWidth>
            </wp14:sizeRelH>
            <wp14:sizeRelV relativeFrom="page">
              <wp14:pctHeight>0</wp14:pctHeight>
            </wp14:sizeRelV>
          </wp:anchor>
        </w:drawing>
      </w:r>
    </w:p>
    <w:p w14:paraId="7A24BEC3" w14:textId="77777777" w:rsidR="0004197E" w:rsidRDefault="0004197E" w:rsidP="0004197E">
      <w:pPr>
        <w:spacing w:line="360" w:lineRule="auto"/>
        <w:rPr>
          <w:b/>
          <w:bCs/>
          <w:sz w:val="36"/>
          <w:szCs w:val="32"/>
        </w:rPr>
      </w:pPr>
    </w:p>
    <w:p w14:paraId="6EB73BF8" w14:textId="77777777" w:rsidR="0004197E" w:rsidRDefault="0004197E" w:rsidP="0004197E">
      <w:pPr>
        <w:spacing w:line="360" w:lineRule="auto"/>
        <w:rPr>
          <w:b/>
          <w:bCs/>
          <w:sz w:val="36"/>
          <w:szCs w:val="32"/>
        </w:rPr>
      </w:pPr>
    </w:p>
    <w:p w14:paraId="06848020" w14:textId="77777777" w:rsidR="0004197E" w:rsidRDefault="0004197E" w:rsidP="0004197E">
      <w:pPr>
        <w:spacing w:line="360" w:lineRule="auto"/>
        <w:rPr>
          <w:b/>
          <w:bCs/>
          <w:sz w:val="36"/>
          <w:szCs w:val="32"/>
        </w:rPr>
      </w:pPr>
    </w:p>
    <w:p w14:paraId="2433F5D0" w14:textId="77777777" w:rsidR="0004197E" w:rsidRDefault="0004197E" w:rsidP="0004197E">
      <w:pPr>
        <w:spacing w:line="360" w:lineRule="auto"/>
        <w:rPr>
          <w:b/>
          <w:bCs/>
          <w:sz w:val="36"/>
          <w:szCs w:val="32"/>
        </w:rPr>
      </w:pPr>
    </w:p>
    <w:p w14:paraId="7869EA27" w14:textId="77777777" w:rsidR="0004197E" w:rsidRDefault="0004197E" w:rsidP="0004197E">
      <w:pPr>
        <w:spacing w:line="360" w:lineRule="auto"/>
        <w:rPr>
          <w:b/>
          <w:bCs/>
          <w:sz w:val="36"/>
          <w:szCs w:val="32"/>
        </w:rPr>
      </w:pPr>
    </w:p>
    <w:p w14:paraId="1248BFD9" w14:textId="77777777" w:rsidR="0004197E" w:rsidRDefault="0004197E" w:rsidP="0004197E">
      <w:pPr>
        <w:spacing w:line="360" w:lineRule="auto"/>
        <w:rPr>
          <w:b/>
          <w:bCs/>
          <w:sz w:val="36"/>
          <w:szCs w:val="32"/>
        </w:rPr>
      </w:pPr>
    </w:p>
    <w:p w14:paraId="0BF4AE0B" w14:textId="77777777" w:rsidR="0004197E" w:rsidRDefault="0004197E" w:rsidP="0004197E">
      <w:pPr>
        <w:spacing w:line="360" w:lineRule="auto"/>
        <w:rPr>
          <w:b/>
          <w:bCs/>
          <w:sz w:val="36"/>
          <w:szCs w:val="32"/>
        </w:rPr>
      </w:pPr>
    </w:p>
    <w:p w14:paraId="2DAF6C41" w14:textId="7442EC57" w:rsidR="0004197E" w:rsidRDefault="0004197E" w:rsidP="0004197E">
      <w:pPr>
        <w:spacing w:line="360" w:lineRule="auto"/>
        <w:rPr>
          <w:sz w:val="36"/>
          <w:szCs w:val="32"/>
        </w:rPr>
      </w:pPr>
    </w:p>
    <w:p w14:paraId="418E2250" w14:textId="4671AE81" w:rsidR="0004197E" w:rsidRDefault="00A42DD2" w:rsidP="006D0977">
      <w:pPr>
        <w:rPr>
          <w:sz w:val="36"/>
          <w:szCs w:val="32"/>
        </w:rPr>
      </w:pPr>
      <w:r w:rsidRPr="00072F03">
        <w:rPr>
          <w:b/>
          <w:bCs/>
          <w:noProof/>
          <w:sz w:val="36"/>
          <w:szCs w:val="32"/>
          <w:lang w:val="en-IN" w:eastAsia="en-IN"/>
        </w:rPr>
        <mc:AlternateContent>
          <mc:Choice Requires="wps">
            <w:drawing>
              <wp:anchor distT="45720" distB="45720" distL="114300" distR="114300" simplePos="0" relativeHeight="251715587" behindDoc="0" locked="0" layoutInCell="1" allowOverlap="1" wp14:anchorId="14DC46FE" wp14:editId="28465B57">
                <wp:simplePos x="0" y="0"/>
                <wp:positionH relativeFrom="margin">
                  <wp:posOffset>1381125</wp:posOffset>
                </wp:positionH>
                <wp:positionV relativeFrom="paragraph">
                  <wp:posOffset>103505</wp:posOffset>
                </wp:positionV>
                <wp:extent cx="3543300" cy="320040"/>
                <wp:effectExtent l="0" t="0" r="0" b="381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320040"/>
                        </a:xfrm>
                        <a:prstGeom prst="rect">
                          <a:avLst/>
                        </a:prstGeom>
                        <a:solidFill>
                          <a:srgbClr val="FFFFFF"/>
                        </a:solidFill>
                        <a:ln w="9525">
                          <a:noFill/>
                          <a:miter lim="800000"/>
                          <a:headEnd/>
                          <a:tailEnd/>
                        </a:ln>
                      </wps:spPr>
                      <wps:txbx>
                        <w:txbxContent>
                          <w:p w14:paraId="227921D4" w14:textId="3BA27B1F" w:rsidR="007E38FB" w:rsidRPr="000F080D" w:rsidRDefault="007E38FB" w:rsidP="0004197E">
                            <w:pPr>
                              <w:jc w:val="center"/>
                              <w:rPr>
                                <w:b/>
                                <w:bCs/>
                                <w:iCs/>
                              </w:rPr>
                            </w:pPr>
                            <w:r w:rsidRPr="000F080D">
                              <w:rPr>
                                <w:b/>
                                <w:bCs/>
                                <w:iCs/>
                              </w:rPr>
                              <w:t>Figure 5.1</w:t>
                            </w:r>
                            <w:r w:rsidR="00A42DD2">
                              <w:rPr>
                                <w:b/>
                                <w:bCs/>
                                <w:iCs/>
                              </w:rPr>
                              <w:t>8</w:t>
                            </w:r>
                            <w:r w:rsidRPr="000F080D">
                              <w:rPr>
                                <w:b/>
                                <w:bCs/>
                                <w:iCs/>
                              </w:rPr>
                              <w:t xml:space="preserve">: </w:t>
                            </w:r>
                            <w:r w:rsidR="00A42DD2">
                              <w:rPr>
                                <w:b/>
                                <w:bCs/>
                                <w:iCs/>
                              </w:rPr>
                              <w:t>Quick sort 3</w:t>
                            </w:r>
                          </w:p>
                          <w:p w14:paraId="1C139351" w14:textId="77777777" w:rsidR="007E38FB" w:rsidRPr="003A33FC" w:rsidRDefault="007E38FB" w:rsidP="0004197E">
                            <w:pPr>
                              <w:jc w:val="center"/>
                              <w:rPr>
                                <w:b/>
                                <w:bCs/>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C46FE" id="_x0000_s1046" type="#_x0000_t202" style="position:absolute;margin-left:108.75pt;margin-top:8.15pt;width:279pt;height:25.2pt;z-index:25171558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" stroked="f">
                <v:textbox>
                  <w:txbxContent>
                    <w:p w14:paraId="227921D4" w14:textId="3BA27B1F" w:rsidR="007E38FB" w:rsidRPr="000F080D" w:rsidRDefault="007E38FB" w:rsidP="0004197E">
                      <w:pPr>
                        <w:jc w:val="center"/>
                        <w:rPr>
                          <w:b/>
                          <w:bCs/>
                          <w:iCs/>
                        </w:rPr>
                      </w:pPr>
                      <w:r w:rsidRPr="000F080D">
                        <w:rPr>
                          <w:b/>
                          <w:bCs/>
                          <w:iCs/>
                        </w:rPr>
                        <w:t>Figure 5.1</w:t>
                      </w:r>
                      <w:r w:rsidR="00A42DD2">
                        <w:rPr>
                          <w:b/>
                          <w:bCs/>
                          <w:iCs/>
                        </w:rPr>
                        <w:t>8</w:t>
                      </w:r>
                      <w:r w:rsidRPr="000F080D">
                        <w:rPr>
                          <w:b/>
                          <w:bCs/>
                          <w:iCs/>
                        </w:rPr>
                        <w:t xml:space="preserve">: </w:t>
                      </w:r>
                      <w:r w:rsidR="00A42DD2">
                        <w:rPr>
                          <w:b/>
                          <w:bCs/>
                          <w:iCs/>
                        </w:rPr>
                        <w:t>Quick sort 3</w:t>
                      </w:r>
                    </w:p>
                    <w:p w14:paraId="1C139351" w14:textId="77777777" w:rsidR="007E38FB" w:rsidRPr="003A33FC" w:rsidRDefault="007E38FB" w:rsidP="0004197E">
                      <w:pPr>
                        <w:jc w:val="center"/>
                        <w:rPr>
                          <w:b/>
                          <w:bCs/>
                          <w:i/>
                          <w:iCs/>
                        </w:rPr>
                      </w:pPr>
                    </w:p>
                  </w:txbxContent>
                </v:textbox>
                <w10:wrap type="square" anchorx="margin"/>
              </v:shape>
            </w:pict>
          </mc:Fallback>
        </mc:AlternateContent>
      </w:r>
    </w:p>
    <w:p w14:paraId="69EDD11A" w14:textId="77777777" w:rsidR="0004197E" w:rsidRDefault="0004197E" w:rsidP="006D0977">
      <w:pPr>
        <w:rPr>
          <w:sz w:val="36"/>
          <w:szCs w:val="32"/>
        </w:rPr>
      </w:pPr>
    </w:p>
    <w:p w14:paraId="09D2DE94" w14:textId="4A5E659D" w:rsidR="0004197E" w:rsidRPr="006D0977" w:rsidRDefault="0004197E" w:rsidP="006D0977">
      <w:pPr>
        <w:rPr>
          <w:sz w:val="36"/>
          <w:szCs w:val="32"/>
        </w:rPr>
        <w:sectPr w:rsidR="0004197E" w:rsidRPr="006D0977" w:rsidSect="00DB2FA2">
          <w:headerReference w:type="default" r:id="rId79"/>
          <w:type w:val="continuous"/>
          <w:pgSz w:w="12240" w:h="15840" w:code="1"/>
          <w:pgMar w:top="1008" w:right="1800" w:bottom="1440" w:left="1800" w:header="720" w:footer="720" w:gutter="0"/>
          <w:cols w:space="720"/>
          <w:docGrid w:linePitch="360"/>
        </w:sectPr>
      </w:pPr>
    </w:p>
    <w:p w14:paraId="0B3FE7FA" w14:textId="636347FB" w:rsidR="002849BA" w:rsidRDefault="002849BA" w:rsidP="002849BA">
      <w:pPr>
        <w:spacing w:line="360" w:lineRule="auto"/>
        <w:rPr>
          <w:b/>
          <w:bCs/>
          <w:sz w:val="36"/>
          <w:szCs w:val="32"/>
        </w:rPr>
      </w:pPr>
      <w:r>
        <w:rPr>
          <w:b/>
          <w:bCs/>
          <w:sz w:val="36"/>
          <w:szCs w:val="32"/>
        </w:rPr>
        <w:lastRenderedPageBreak/>
        <w:t>Chapter -6</w:t>
      </w:r>
    </w:p>
    <w:p w14:paraId="2DB321F6" w14:textId="4DC58EA9" w:rsidR="002849BA" w:rsidRDefault="002849BA" w:rsidP="002849BA">
      <w:pPr>
        <w:pStyle w:val="Caption"/>
        <w:jc w:val="center"/>
        <w:rPr>
          <w:rFonts w:cs="Times New Roman"/>
          <w:b/>
          <w:bCs/>
          <w:i w:val="0"/>
          <w:iCs w:val="0"/>
          <w:sz w:val="32"/>
          <w:szCs w:val="28"/>
        </w:rPr>
      </w:pPr>
      <w:r>
        <w:rPr>
          <w:rFonts w:cs="Times New Roman"/>
          <w:b/>
          <w:bCs/>
          <w:i w:val="0"/>
          <w:iCs w:val="0"/>
          <w:sz w:val="32"/>
          <w:szCs w:val="28"/>
        </w:rPr>
        <w:t>CONCLUSION</w:t>
      </w:r>
    </w:p>
    <w:p w14:paraId="184F2BBE" w14:textId="057C9E5F" w:rsidR="0037550B" w:rsidRDefault="0037550B" w:rsidP="007B7FB0">
      <w:pPr>
        <w:pStyle w:val="NormalWeb"/>
        <w:spacing w:before="0" w:beforeAutospacing="0" w:after="0" w:afterAutospacing="0" w:line="360" w:lineRule="auto"/>
        <w:jc w:val="both"/>
        <w:rPr>
          <w:rFonts w:ascii="Times New Roman,Bold" w:hAnsi="Times New Roman,Bold"/>
        </w:rPr>
      </w:pPr>
      <w:r>
        <w:rPr>
          <w:rFonts w:ascii="Times New Roman,Bold" w:hAnsi="Times New Roman,Bold"/>
          <w:b/>
          <w:bCs/>
          <w:sz w:val="28"/>
          <w:szCs w:val="28"/>
        </w:rPr>
        <w:tab/>
      </w:r>
      <w:r w:rsidR="007B7FB0">
        <w:rPr>
          <w:rFonts w:ascii="Times New Roman,Bold" w:hAnsi="Times New Roman,Bold"/>
        </w:rPr>
        <w:t>“</w:t>
      </w:r>
      <w:r w:rsidR="00795E92">
        <w:rPr>
          <w:rFonts w:ascii="Times New Roman,Bold" w:hAnsi="Times New Roman,Bold"/>
        </w:rPr>
        <w:t>Simulation of Sorting algorithm</w:t>
      </w:r>
      <w:r w:rsidR="00DB02A3">
        <w:rPr>
          <w:rFonts w:ascii="Times New Roman,Bold" w:hAnsi="Times New Roman,Bold"/>
        </w:rPr>
        <w:t xml:space="preserve">” project was done in a perspective of understanding the </w:t>
      </w:r>
      <w:proofErr w:type="spellStart"/>
      <w:r w:rsidR="00DB02A3">
        <w:rPr>
          <w:rFonts w:ascii="Times New Roman,Bold" w:hAnsi="Times New Roman,Bold"/>
        </w:rPr>
        <w:t>openGL</w:t>
      </w:r>
      <w:proofErr w:type="spellEnd"/>
      <w:r w:rsidR="00DB02A3">
        <w:rPr>
          <w:rFonts w:ascii="Times New Roman,Bold" w:hAnsi="Times New Roman,Bold"/>
        </w:rPr>
        <w:t xml:space="preserve"> software toolkit</w:t>
      </w:r>
      <w:r w:rsidR="006D0977">
        <w:rPr>
          <w:rFonts w:ascii="Times New Roman,Bold" w:hAnsi="Times New Roman,Bold"/>
        </w:rPr>
        <w:t xml:space="preserve"> and to visualize how different sorting algorithms work</w:t>
      </w:r>
      <w:r w:rsidR="00DB02A3">
        <w:rPr>
          <w:rFonts w:ascii="Times New Roman,Bold" w:hAnsi="Times New Roman,Bold"/>
        </w:rPr>
        <w:t xml:space="preserve">. </w:t>
      </w:r>
      <w:r w:rsidR="00215A19">
        <w:rPr>
          <w:rFonts w:ascii="Times New Roman,Bold" w:hAnsi="Times New Roman,Bold"/>
        </w:rPr>
        <w:t xml:space="preserve">Through this </w:t>
      </w:r>
      <w:proofErr w:type="gramStart"/>
      <w:r w:rsidR="00215A19">
        <w:rPr>
          <w:rFonts w:ascii="Times New Roman,Bold" w:hAnsi="Times New Roman,Bold"/>
        </w:rPr>
        <w:t>project ,</w:t>
      </w:r>
      <w:proofErr w:type="gramEnd"/>
      <w:r w:rsidR="00215A19">
        <w:rPr>
          <w:rFonts w:ascii="Times New Roman,Bold" w:hAnsi="Times New Roman,Bold"/>
        </w:rPr>
        <w:t xml:space="preserve">  we have acquired a much deeper knowledge of the </w:t>
      </w:r>
      <w:proofErr w:type="spellStart"/>
      <w:r w:rsidR="004F4CD0">
        <w:rPr>
          <w:rFonts w:ascii="Times New Roman,Bold" w:hAnsi="Times New Roman,Bold"/>
        </w:rPr>
        <w:t>openGL</w:t>
      </w:r>
      <w:proofErr w:type="spellEnd"/>
      <w:r w:rsidR="004F4CD0">
        <w:rPr>
          <w:rFonts w:ascii="Times New Roman,Bold" w:hAnsi="Times New Roman,Bold"/>
        </w:rPr>
        <w:t xml:space="preserve"> constraints and computer graphics as a whole.</w:t>
      </w:r>
    </w:p>
    <w:p w14:paraId="0421A5AF" w14:textId="77777777" w:rsidR="007B7FB0" w:rsidRDefault="007B7FB0" w:rsidP="007B7FB0">
      <w:pPr>
        <w:pStyle w:val="NormalWeb"/>
        <w:spacing w:before="0" w:beforeAutospacing="0" w:after="0" w:afterAutospacing="0" w:line="360" w:lineRule="auto"/>
        <w:ind w:firstLine="720"/>
        <w:jc w:val="both"/>
      </w:pPr>
    </w:p>
    <w:p w14:paraId="40E2D798" w14:textId="77777777" w:rsidR="004F4CD0" w:rsidRDefault="004F4CD0" w:rsidP="007B7FB0">
      <w:pPr>
        <w:pStyle w:val="NormalWeb"/>
        <w:spacing w:before="0" w:beforeAutospacing="0" w:after="0" w:afterAutospacing="0" w:line="360" w:lineRule="auto"/>
        <w:ind w:firstLine="720"/>
        <w:jc w:val="both"/>
      </w:pPr>
      <w:r>
        <w:t>We thus would like to emphasize the importance of this project to many other perspectives of Technical, mathematical, graphical and software concepts which we were unaware of.</w:t>
      </w:r>
    </w:p>
    <w:p w14:paraId="7528FF9B" w14:textId="77777777" w:rsidR="004F4CD0" w:rsidRPr="00AC5C86" w:rsidRDefault="004F4CD0" w:rsidP="007B7FB0">
      <w:pPr>
        <w:pStyle w:val="NormalWeb"/>
        <w:spacing w:before="0" w:beforeAutospacing="0" w:after="0" w:afterAutospacing="0" w:line="360" w:lineRule="auto"/>
        <w:jc w:val="both"/>
        <w:rPr>
          <w:rFonts w:ascii="Times New Roman,Bold" w:hAnsi="Times New Roman,Bold"/>
        </w:rPr>
      </w:pPr>
    </w:p>
    <w:p w14:paraId="4F92DA1C" w14:textId="6360EC1E" w:rsidR="00D46029" w:rsidRPr="00D46029" w:rsidRDefault="00D46029" w:rsidP="007B7FB0">
      <w:pPr>
        <w:pStyle w:val="NormalWeb"/>
        <w:spacing w:before="0" w:beforeAutospacing="0" w:after="0" w:afterAutospacing="0" w:line="360" w:lineRule="auto"/>
        <w:jc w:val="both"/>
        <w:rPr>
          <w:b/>
          <w:bCs/>
        </w:rPr>
      </w:pPr>
      <w:r w:rsidRPr="00D46029">
        <w:rPr>
          <w:rFonts w:ascii="Times New Roman,Bold" w:hAnsi="Times New Roman,Bold"/>
          <w:b/>
          <w:bCs/>
          <w:sz w:val="28"/>
          <w:szCs w:val="28"/>
        </w:rPr>
        <w:t xml:space="preserve">6.1 Future Enhancements </w:t>
      </w:r>
    </w:p>
    <w:p w14:paraId="4FC6516B" w14:textId="515D22C6" w:rsidR="00D46029" w:rsidRDefault="00D46029" w:rsidP="009B795E">
      <w:pPr>
        <w:pStyle w:val="NormalWeb"/>
        <w:numPr>
          <w:ilvl w:val="0"/>
          <w:numId w:val="12"/>
        </w:numPr>
        <w:tabs>
          <w:tab w:val="clear" w:pos="720"/>
          <w:tab w:val="num" w:pos="360"/>
        </w:tabs>
        <w:spacing w:before="0" w:beforeAutospacing="0" w:after="0" w:afterAutospacing="0" w:line="360" w:lineRule="auto"/>
        <w:ind w:left="360"/>
        <w:jc w:val="both"/>
      </w:pPr>
      <w:r>
        <w:t>In future the same project can be enhanced in such a way that we can interact more with the project. Also the project can be implemented in 3D Space.</w:t>
      </w:r>
    </w:p>
    <w:p w14:paraId="062E4945" w14:textId="2818B138" w:rsidR="00D46029" w:rsidRDefault="00D46029" w:rsidP="009B795E">
      <w:pPr>
        <w:pStyle w:val="NormalWeb"/>
        <w:numPr>
          <w:ilvl w:val="0"/>
          <w:numId w:val="12"/>
        </w:numPr>
        <w:tabs>
          <w:tab w:val="clear" w:pos="720"/>
          <w:tab w:val="num" w:pos="360"/>
        </w:tabs>
        <w:spacing w:before="0" w:beforeAutospacing="0" w:after="0" w:afterAutospacing="0" w:line="360" w:lineRule="auto"/>
        <w:ind w:left="360"/>
        <w:jc w:val="both"/>
      </w:pPr>
      <w:r>
        <w:t xml:space="preserve">A vast amount of future work can be possible by following investigations </w:t>
      </w:r>
      <w:r>
        <w:rPr>
          <w:sz w:val="22"/>
          <w:szCs w:val="22"/>
        </w:rPr>
        <w:t xml:space="preserve">and strategies. </w:t>
      </w:r>
    </w:p>
    <w:p w14:paraId="38BD95E9" w14:textId="5E333D9D" w:rsidR="00D46029" w:rsidRDefault="00D46029" w:rsidP="009B795E">
      <w:pPr>
        <w:pStyle w:val="NormalWeb"/>
        <w:numPr>
          <w:ilvl w:val="0"/>
          <w:numId w:val="12"/>
        </w:numPr>
        <w:tabs>
          <w:tab w:val="clear" w:pos="720"/>
          <w:tab w:val="num" w:pos="360"/>
        </w:tabs>
        <w:spacing w:before="0" w:beforeAutospacing="0" w:after="0" w:afterAutospacing="0" w:line="360" w:lineRule="auto"/>
        <w:ind w:left="360"/>
        <w:jc w:val="both"/>
      </w:pPr>
      <w:r>
        <w:t xml:space="preserve">More features can be included and can be modified in a more versatile way. </w:t>
      </w:r>
    </w:p>
    <w:p w14:paraId="25EE9263" w14:textId="77777777" w:rsidR="00623D77" w:rsidRDefault="00623D77" w:rsidP="007B7FB0">
      <w:pPr>
        <w:pStyle w:val="Caption"/>
        <w:spacing w:before="0" w:after="0" w:line="360" w:lineRule="auto"/>
        <w:jc w:val="both"/>
        <w:rPr>
          <w:lang w:eastAsia="en-US" w:bidi="kn-IN"/>
        </w:rPr>
        <w:sectPr w:rsidR="00623D77" w:rsidSect="00DB2FA2">
          <w:headerReference w:type="default" r:id="rId80"/>
          <w:footerReference w:type="default" r:id="rId81"/>
          <w:type w:val="continuous"/>
          <w:pgSz w:w="12240" w:h="15840" w:code="1"/>
          <w:pgMar w:top="1008" w:right="1800" w:bottom="1440" w:left="1800" w:header="720" w:footer="720" w:gutter="0"/>
          <w:cols w:space="720"/>
          <w:docGrid w:linePitch="360"/>
        </w:sectPr>
      </w:pPr>
    </w:p>
    <w:p w14:paraId="38E765C5" w14:textId="38C62E64" w:rsidR="00D70D2D" w:rsidRDefault="00D70D2D" w:rsidP="0059236D">
      <w:pPr>
        <w:pStyle w:val="Caption"/>
        <w:jc w:val="center"/>
        <w:rPr>
          <w:lang w:eastAsia="en-US" w:bidi="kn-IN"/>
        </w:rPr>
        <w:sectPr w:rsidR="00D70D2D" w:rsidSect="00DB2FA2">
          <w:type w:val="continuous"/>
          <w:pgSz w:w="12240" w:h="15840" w:code="1"/>
          <w:pgMar w:top="1008" w:right="1800" w:bottom="1440" w:left="1800" w:header="720" w:footer="720" w:gutter="0"/>
          <w:cols w:space="720"/>
          <w:docGrid w:linePitch="360"/>
        </w:sectPr>
      </w:pPr>
    </w:p>
    <w:p w14:paraId="184A399C" w14:textId="012354A1" w:rsidR="00D70D2D" w:rsidRPr="00D70D2D" w:rsidRDefault="00D70D2D" w:rsidP="00D70D2D">
      <w:pPr>
        <w:pStyle w:val="NormalWeb"/>
        <w:jc w:val="center"/>
        <w:rPr>
          <w:rFonts w:ascii="Times New Roman,Bold" w:hAnsi="Times New Roman,Bold"/>
          <w:b/>
          <w:bCs/>
          <w:sz w:val="32"/>
          <w:szCs w:val="32"/>
        </w:rPr>
      </w:pPr>
      <w:r w:rsidRPr="00D70D2D">
        <w:rPr>
          <w:rFonts w:ascii="Times New Roman,Bold" w:hAnsi="Times New Roman,Bold"/>
          <w:b/>
          <w:bCs/>
          <w:sz w:val="32"/>
          <w:szCs w:val="32"/>
        </w:rPr>
        <w:lastRenderedPageBreak/>
        <w:t>BIBLIOGRAPHY</w:t>
      </w:r>
    </w:p>
    <w:p w14:paraId="60149D20" w14:textId="77777777" w:rsidR="00D70D2D" w:rsidRPr="00D70D2D" w:rsidRDefault="00D70D2D" w:rsidP="00D70D2D">
      <w:pPr>
        <w:pStyle w:val="NormalWeb"/>
        <w:rPr>
          <w:b/>
          <w:bCs/>
        </w:rPr>
      </w:pPr>
      <w:r w:rsidRPr="00D70D2D">
        <w:rPr>
          <w:rFonts w:ascii="Times New Roman,Bold" w:hAnsi="Times New Roman,Bold"/>
          <w:b/>
          <w:bCs/>
          <w:sz w:val="28"/>
          <w:szCs w:val="28"/>
        </w:rPr>
        <w:t xml:space="preserve">Reference Books </w:t>
      </w:r>
    </w:p>
    <w:p w14:paraId="7290C7A5" w14:textId="77777777" w:rsidR="00D70D2D" w:rsidRDefault="00D70D2D" w:rsidP="009B795E">
      <w:pPr>
        <w:pStyle w:val="NormalWeb"/>
        <w:spacing w:before="0" w:beforeAutospacing="0" w:after="0" w:afterAutospacing="0" w:line="360" w:lineRule="auto"/>
        <w:ind w:left="360" w:hanging="360"/>
        <w:contextualSpacing/>
        <w:jc w:val="both"/>
      </w:pPr>
      <w:r>
        <w:t>[1] Donald Hearn &amp; Pauline Baker: Computer Graphics with OpenGL Version, 3</w:t>
      </w:r>
      <w:proofErr w:type="spellStart"/>
      <w:r>
        <w:rPr>
          <w:position w:val="10"/>
          <w:sz w:val="16"/>
          <w:szCs w:val="16"/>
        </w:rPr>
        <w:t>rd</w:t>
      </w:r>
      <w:proofErr w:type="spellEnd"/>
      <w:r>
        <w:t>/4</w:t>
      </w:r>
      <w:proofErr w:type="spellStart"/>
      <w:r>
        <w:rPr>
          <w:position w:val="10"/>
          <w:sz w:val="16"/>
          <w:szCs w:val="16"/>
        </w:rPr>
        <w:t>th</w:t>
      </w:r>
      <w:proofErr w:type="spellEnd"/>
      <w:r>
        <w:rPr>
          <w:position w:val="10"/>
          <w:sz w:val="16"/>
          <w:szCs w:val="16"/>
        </w:rPr>
        <w:t xml:space="preserve"> </w:t>
      </w:r>
      <w:r>
        <w:t xml:space="preserve">Edition, Pearson Education, 2011 </w:t>
      </w:r>
    </w:p>
    <w:p w14:paraId="37480B10" w14:textId="77777777" w:rsidR="00D70D2D" w:rsidRDefault="00D70D2D" w:rsidP="009B795E">
      <w:pPr>
        <w:pStyle w:val="NormalWeb"/>
        <w:spacing w:before="0" w:beforeAutospacing="0" w:after="0" w:afterAutospacing="0" w:line="360" w:lineRule="auto"/>
        <w:ind w:left="360" w:hanging="360"/>
        <w:contextualSpacing/>
        <w:jc w:val="both"/>
      </w:pPr>
      <w:r>
        <w:t>[2] Edward Angel: Interactive Computer Graphics- A Top Down approach with OpenGL, 5</w:t>
      </w:r>
      <w:proofErr w:type="spellStart"/>
      <w:r>
        <w:rPr>
          <w:position w:val="10"/>
          <w:sz w:val="16"/>
          <w:szCs w:val="16"/>
        </w:rPr>
        <w:t>th</w:t>
      </w:r>
      <w:proofErr w:type="spellEnd"/>
      <w:r>
        <w:rPr>
          <w:position w:val="10"/>
          <w:sz w:val="16"/>
          <w:szCs w:val="16"/>
        </w:rPr>
        <w:t xml:space="preserve"> </w:t>
      </w:r>
      <w:r>
        <w:t xml:space="preserve">Edition, Pearson Education </w:t>
      </w:r>
    </w:p>
    <w:p w14:paraId="61DD440B" w14:textId="4646CC1E" w:rsidR="00D70D2D" w:rsidRDefault="009B795E" w:rsidP="009B795E">
      <w:pPr>
        <w:pStyle w:val="NormalWeb"/>
        <w:spacing w:before="0" w:beforeAutospacing="0" w:after="0" w:afterAutospacing="0" w:line="360" w:lineRule="auto"/>
        <w:ind w:left="360" w:hanging="360"/>
        <w:contextualSpacing/>
        <w:jc w:val="both"/>
      </w:pPr>
      <w:r>
        <w:t xml:space="preserve">[3] </w:t>
      </w:r>
      <w:r w:rsidR="00D70D2D">
        <w:t xml:space="preserve">James D Foley, </w:t>
      </w:r>
      <w:proofErr w:type="spellStart"/>
      <w:r w:rsidR="00D70D2D">
        <w:t>Andries</w:t>
      </w:r>
      <w:proofErr w:type="spellEnd"/>
      <w:r w:rsidR="00D70D2D">
        <w:t xml:space="preserve"> Van Dam, Steven K </w:t>
      </w:r>
      <w:proofErr w:type="spellStart"/>
      <w:r w:rsidR="00D70D2D">
        <w:t>Feiner</w:t>
      </w:r>
      <w:proofErr w:type="spellEnd"/>
      <w:r w:rsidR="00D70D2D">
        <w:t xml:space="preserve">, John F </w:t>
      </w:r>
      <w:proofErr w:type="spellStart"/>
      <w:r w:rsidR="00D70D2D">
        <w:t>Huges</w:t>
      </w:r>
      <w:proofErr w:type="spellEnd"/>
      <w:r w:rsidR="00D70D2D">
        <w:t xml:space="preserve"> Computer Graphics with OpenGL, Pearson Education </w:t>
      </w:r>
    </w:p>
    <w:p w14:paraId="00885508" w14:textId="77777777" w:rsidR="00D70D2D" w:rsidRDefault="00D70D2D" w:rsidP="009B795E">
      <w:pPr>
        <w:pStyle w:val="NormalWeb"/>
        <w:spacing w:before="0" w:beforeAutospacing="0" w:after="0" w:afterAutospacing="0" w:line="360" w:lineRule="auto"/>
        <w:contextualSpacing/>
        <w:jc w:val="both"/>
      </w:pPr>
      <w:r>
        <w:t xml:space="preserve">[4] Macro Cantu: Mastering Delphi </w:t>
      </w:r>
    </w:p>
    <w:p w14:paraId="2F76AF21" w14:textId="77777777" w:rsidR="00714EB0" w:rsidRDefault="00714EB0" w:rsidP="00D70D2D">
      <w:pPr>
        <w:pStyle w:val="NormalWeb"/>
      </w:pPr>
    </w:p>
    <w:p w14:paraId="0932D120" w14:textId="77777777" w:rsidR="00D70D2D" w:rsidRPr="00714EB0" w:rsidRDefault="00D70D2D" w:rsidP="00D70D2D">
      <w:pPr>
        <w:pStyle w:val="NormalWeb"/>
        <w:rPr>
          <w:b/>
          <w:bCs/>
        </w:rPr>
      </w:pPr>
      <w:r w:rsidRPr="00714EB0">
        <w:rPr>
          <w:rFonts w:ascii="Times New Roman,Bold" w:hAnsi="Times New Roman,Bold"/>
          <w:b/>
          <w:bCs/>
          <w:sz w:val="28"/>
          <w:szCs w:val="28"/>
        </w:rPr>
        <w:t xml:space="preserve">Websites </w:t>
      </w:r>
    </w:p>
    <w:p w14:paraId="06B574FD" w14:textId="77777777" w:rsidR="00623D77" w:rsidRDefault="00D70D2D" w:rsidP="00714EB0">
      <w:pPr>
        <w:pStyle w:val="NormalWeb"/>
        <w:spacing w:line="360" w:lineRule="auto"/>
        <w:sectPr w:rsidR="00623D77" w:rsidSect="00794A63">
          <w:headerReference w:type="default" r:id="rId82"/>
          <w:footerReference w:type="default" r:id="rId83"/>
          <w:pgSz w:w="12240" w:h="15840" w:code="1"/>
          <w:pgMar w:top="1008" w:right="1800" w:bottom="1440" w:left="1800" w:header="720" w:footer="720" w:gutter="0"/>
          <w:cols w:space="720"/>
          <w:docGrid w:linePitch="360"/>
        </w:sectPr>
      </w:pPr>
      <w:r>
        <w:t>[1] https://www.opengl.org/</w:t>
      </w:r>
      <w:r>
        <w:br/>
      </w:r>
      <w:r w:rsidR="00714EB0">
        <w:t xml:space="preserve">[2] </w:t>
      </w:r>
      <w:r w:rsidR="00714EB0" w:rsidRPr="00714EB0">
        <w:t>https://learnopengl.com/</w:t>
      </w:r>
    </w:p>
    <w:p w14:paraId="7D8D7B75" w14:textId="302E9922" w:rsidR="00D70D2D" w:rsidRDefault="00D70D2D" w:rsidP="00714EB0">
      <w:pPr>
        <w:pStyle w:val="NormalWeb"/>
        <w:spacing w:line="360" w:lineRule="auto"/>
      </w:pPr>
    </w:p>
    <w:p w14:paraId="772DD04B" w14:textId="68D4705C" w:rsidR="008F480E" w:rsidRPr="008F480E" w:rsidRDefault="008F480E" w:rsidP="00385371">
      <w:pPr>
        <w:pStyle w:val="NormalWeb"/>
        <w:rPr>
          <w:lang w:bidi="kn-IN"/>
        </w:rPr>
      </w:pPr>
    </w:p>
    <w:sectPr w:rsidR="008F480E" w:rsidRPr="008F480E" w:rsidSect="00623D77">
      <w:type w:val="continuous"/>
      <w:pgSz w:w="12240" w:h="15840" w:code="1"/>
      <w:pgMar w:top="1008"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2C1552" w14:textId="77777777" w:rsidR="00FA168B" w:rsidRDefault="00FA168B" w:rsidP="003968F2">
      <w:r>
        <w:separator/>
      </w:r>
    </w:p>
  </w:endnote>
  <w:endnote w:type="continuationSeparator" w:id="0">
    <w:p w14:paraId="5B343F0C" w14:textId="77777777" w:rsidR="00FA168B" w:rsidRDefault="00FA168B" w:rsidP="003968F2">
      <w:r>
        <w:continuationSeparator/>
      </w:r>
    </w:p>
  </w:endnote>
  <w:endnote w:type="continuationNotice" w:id="1">
    <w:p w14:paraId="4C0915E5" w14:textId="77777777" w:rsidR="00FA168B" w:rsidRDefault="00FA16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charset w:val="00"/>
    <w:family w:val="swiss"/>
    <w:pitch w:val="variable"/>
    <w:sig w:usb0="E0000AFF" w:usb1="500078FF" w:usb2="00000021" w:usb3="00000000" w:csb0="000001BF" w:csb1="00000000"/>
  </w:font>
  <w:font w:name="Droid Sans">
    <w:charset w:val="00"/>
    <w:family w:val="roman"/>
    <w:pitch w:val="default"/>
  </w:font>
  <w:font w:name="Lohit Hindi">
    <w:altName w:val="MS Gothic"/>
    <w:charset w:val="80"/>
    <w:family w:val="auto"/>
    <w:pitch w:val="variable"/>
  </w:font>
  <w:font w:name="Calibri">
    <w:panose1 w:val="020F0502020204030204"/>
    <w:charset w:val="00"/>
    <w:family w:val="swiss"/>
    <w:pitch w:val="variable"/>
    <w:sig w:usb0="E4002EFF" w:usb1="C000247B" w:usb2="00000009" w:usb3="00000000" w:csb0="000001FF" w:csb1="00000000"/>
  </w:font>
  <w:font w:name="Times New Roman,Bold">
    <w:altName w:val="Times New Roman"/>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80"/>
      <w:gridCol w:w="2880"/>
      <w:gridCol w:w="2880"/>
    </w:tblGrid>
    <w:tr w:rsidR="007E38FB" w14:paraId="78656796" w14:textId="77777777" w:rsidTr="6825FF61">
      <w:tc>
        <w:tcPr>
          <w:tcW w:w="2880" w:type="dxa"/>
        </w:tcPr>
        <w:p w14:paraId="22F354F9" w14:textId="4278B032" w:rsidR="007E38FB" w:rsidRDefault="007E38FB" w:rsidP="6825FF61">
          <w:pPr>
            <w:pStyle w:val="Header"/>
            <w:ind w:left="-115"/>
          </w:pPr>
        </w:p>
      </w:tc>
      <w:tc>
        <w:tcPr>
          <w:tcW w:w="2880" w:type="dxa"/>
        </w:tcPr>
        <w:p w14:paraId="18054995" w14:textId="37171080" w:rsidR="007E38FB" w:rsidRDefault="007E38FB" w:rsidP="6825FF61">
          <w:pPr>
            <w:pStyle w:val="Header"/>
            <w:jc w:val="center"/>
          </w:pPr>
        </w:p>
      </w:tc>
      <w:tc>
        <w:tcPr>
          <w:tcW w:w="2880" w:type="dxa"/>
        </w:tcPr>
        <w:p w14:paraId="5EFD3811" w14:textId="0358EB7A" w:rsidR="007E38FB" w:rsidRDefault="007E38FB" w:rsidP="6825FF61">
          <w:pPr>
            <w:pStyle w:val="Header"/>
            <w:ind w:right="-115"/>
            <w:jc w:val="right"/>
          </w:pPr>
        </w:p>
      </w:tc>
    </w:tr>
  </w:tbl>
  <w:p w14:paraId="08B74129" w14:textId="78DA55E0" w:rsidR="007E38FB" w:rsidRDefault="007E38FB" w:rsidP="6825FF6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39B7E" w14:textId="1B2A5373" w:rsidR="007E38FB" w:rsidRPr="00C03846" w:rsidRDefault="007E38FB" w:rsidP="0018502D">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sidR="009F7B92">
      <w:rPr>
        <w:noProof/>
      </w:rPr>
      <w:t>21-22</w:t>
    </w:r>
    <w:r w:rsidRPr="00C03846">
      <w:rPr>
        <w:noProof/>
      </w:rPr>
      <w:t xml:space="preserve">                     </w:t>
    </w:r>
    <w:r w:rsidRPr="00C03846">
      <w:rPr>
        <w:noProof/>
      </w:rPr>
      <w:tab/>
      <w:t xml:space="preserve">                 </w:t>
    </w:r>
    <w:r>
      <w:rPr>
        <w:noProof/>
      </w:rPr>
      <w:t>6</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7D573" w14:textId="3A6BBE61" w:rsidR="007E38FB" w:rsidRPr="00C03846" w:rsidRDefault="007E38FB" w:rsidP="0018502D">
    <w:pPr>
      <w:pStyle w:val="Footer"/>
      <w:pBdr>
        <w:top w:val="single" w:sz="4" w:space="8" w:color="5B9BD5"/>
      </w:pBdr>
      <w:tabs>
        <w:tab w:val="left" w:pos="7125"/>
        <w:tab w:val="right" w:pos="8306"/>
      </w:tabs>
      <w:spacing w:before="360"/>
      <w:contextualSpacing/>
      <w:rPr>
        <w:noProof/>
      </w:rPr>
    </w:pPr>
    <w:r w:rsidRPr="00C03846">
      <w:rPr>
        <w:noProof/>
      </w:rPr>
      <w:t>Department of CS&amp;E, BIT                           201</w:t>
    </w:r>
    <w:r>
      <w:rPr>
        <w:noProof/>
      </w:rPr>
      <w:t>9</w:t>
    </w:r>
    <w:r w:rsidRPr="00C03846">
      <w:rPr>
        <w:noProof/>
      </w:rPr>
      <w:t>-</w:t>
    </w:r>
    <w:r>
      <w:rPr>
        <w:noProof/>
      </w:rPr>
      <w:t>20</w:t>
    </w:r>
    <w:r w:rsidRPr="00C03846">
      <w:rPr>
        <w:noProof/>
      </w:rPr>
      <w:t xml:space="preserve">                     </w:t>
    </w:r>
    <w:r w:rsidRPr="00C03846">
      <w:rPr>
        <w:noProof/>
      </w:rPr>
      <w:tab/>
      <w:t xml:space="preserve">                 </w:t>
    </w:r>
    <w:r>
      <w:rPr>
        <w:noProof/>
      </w:rPr>
      <w:t>6</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F98D1" w14:textId="72E5AF13" w:rsidR="007E38FB" w:rsidRPr="00C03846" w:rsidRDefault="007E38FB" w:rsidP="0018502D">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sidR="009F7B92">
      <w:rPr>
        <w:noProof/>
      </w:rPr>
      <w:t>21-22</w:t>
    </w:r>
    <w:r w:rsidRPr="00C03846">
      <w:rPr>
        <w:noProof/>
      </w:rPr>
      <w:t xml:space="preserve">                    </w:t>
    </w:r>
    <w:r w:rsidRPr="00C03846">
      <w:rPr>
        <w:noProof/>
      </w:rPr>
      <w:tab/>
      <w:t xml:space="preserve">                 </w:t>
    </w:r>
    <w:r>
      <w:rPr>
        <w:noProof/>
      </w:rPr>
      <w:t>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FAA47" w14:textId="39FCE467" w:rsidR="007E38FB" w:rsidRPr="00C03846" w:rsidRDefault="007E38FB" w:rsidP="0018502D">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sidR="009F7B92">
      <w:rPr>
        <w:noProof/>
      </w:rPr>
      <w:t>21-22</w:t>
    </w:r>
    <w:r w:rsidRPr="00C03846">
      <w:rPr>
        <w:noProof/>
      </w:rPr>
      <w:t xml:space="preserve">                     </w:t>
    </w:r>
    <w:r w:rsidRPr="00C03846">
      <w:rPr>
        <w:noProof/>
      </w:rPr>
      <w:tab/>
      <w:t xml:space="preserve">                 </w:t>
    </w:r>
    <w:r>
      <w:rPr>
        <w:noProof/>
      </w:rPr>
      <w:t>8</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E7A68" w14:textId="5D3E9463" w:rsidR="007E38FB" w:rsidRPr="00C03846" w:rsidRDefault="007E38FB" w:rsidP="0018502D">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sidR="009F7B92">
      <w:rPr>
        <w:noProof/>
      </w:rPr>
      <w:t>21-22</w:t>
    </w:r>
    <w:r w:rsidRPr="00C03846">
      <w:rPr>
        <w:noProof/>
      </w:rPr>
      <w:t xml:space="preserve">                     </w:t>
    </w:r>
    <w:r w:rsidRPr="00C03846">
      <w:rPr>
        <w:noProof/>
      </w:rPr>
      <w:tab/>
      <w:t xml:space="preserve">                 </w:t>
    </w:r>
    <w:r>
      <w:rPr>
        <w:noProof/>
      </w:rPr>
      <w:t>9</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73D94" w14:textId="1912276F" w:rsidR="007E38FB" w:rsidRPr="00C03846" w:rsidRDefault="007E38FB" w:rsidP="0018502D">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sidR="009F7B92">
      <w:rPr>
        <w:noProof/>
      </w:rPr>
      <w:t>21-22</w:t>
    </w:r>
    <w:r w:rsidRPr="00C03846">
      <w:rPr>
        <w:noProof/>
      </w:rPr>
      <w:t xml:space="preserve">                     </w:t>
    </w:r>
    <w:r w:rsidRPr="00C03846">
      <w:rPr>
        <w:noProof/>
      </w:rPr>
      <w:tab/>
      <w:t xml:space="preserve">                 </w:t>
    </w:r>
    <w:r>
      <w:rPr>
        <w:noProof/>
      </w:rPr>
      <w:t>10</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84733" w14:textId="62FB0670" w:rsidR="007E38FB" w:rsidRPr="00C03846" w:rsidRDefault="007E38FB" w:rsidP="0018502D">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sidR="009F7B92">
      <w:rPr>
        <w:noProof/>
      </w:rPr>
      <w:t>21-22</w:t>
    </w:r>
    <w:r w:rsidRPr="00C03846">
      <w:rPr>
        <w:noProof/>
      </w:rPr>
      <w:t xml:space="preserve">                    </w:t>
    </w:r>
    <w:r w:rsidRPr="00C03846">
      <w:rPr>
        <w:noProof/>
      </w:rPr>
      <w:tab/>
      <w:t xml:space="preserve">                 </w:t>
    </w:r>
    <w:r>
      <w:rPr>
        <w:noProof/>
      </w:rPr>
      <w:t>11</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D1457" w14:textId="3D2BBE18" w:rsidR="007E38FB" w:rsidRPr="00C03846" w:rsidRDefault="007E38FB" w:rsidP="0018502D">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sidR="009F7B92">
      <w:rPr>
        <w:noProof/>
      </w:rPr>
      <w:t>21-22</w:t>
    </w:r>
    <w:r w:rsidRPr="00C03846">
      <w:rPr>
        <w:noProof/>
      </w:rPr>
      <w:t xml:space="preserve">                     </w:t>
    </w:r>
    <w:r w:rsidRPr="00C03846">
      <w:rPr>
        <w:noProof/>
      </w:rPr>
      <w:tab/>
      <w:t xml:space="preserve">                 </w:t>
    </w:r>
    <w:r>
      <w:rPr>
        <w:noProof/>
      </w:rPr>
      <w:t>12</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C2F7A" w14:textId="65A1F119" w:rsidR="007E38FB" w:rsidRPr="00C03846" w:rsidRDefault="007E38FB" w:rsidP="0018502D">
    <w:pPr>
      <w:pStyle w:val="Footer"/>
      <w:pBdr>
        <w:top w:val="single" w:sz="4" w:space="8" w:color="5B9BD5"/>
      </w:pBdr>
      <w:tabs>
        <w:tab w:val="left" w:pos="7125"/>
        <w:tab w:val="right" w:pos="8306"/>
      </w:tabs>
      <w:spacing w:before="360"/>
      <w:contextualSpacing/>
      <w:rPr>
        <w:noProof/>
      </w:rPr>
    </w:pPr>
    <w:r w:rsidRPr="00C03846">
      <w:rPr>
        <w:noProof/>
      </w:rPr>
      <w:t>Department of CS&amp;E, BIT                           201</w:t>
    </w:r>
    <w:r>
      <w:rPr>
        <w:noProof/>
      </w:rPr>
      <w:t>9</w:t>
    </w:r>
    <w:r w:rsidRPr="00C03846">
      <w:rPr>
        <w:noProof/>
      </w:rPr>
      <w:t>-</w:t>
    </w:r>
    <w:r>
      <w:rPr>
        <w:noProof/>
      </w:rPr>
      <w:t>20</w:t>
    </w:r>
    <w:r w:rsidRPr="00C03846">
      <w:rPr>
        <w:noProof/>
      </w:rPr>
      <w:t xml:space="preserve">                     </w:t>
    </w:r>
    <w:r w:rsidRPr="00C03846">
      <w:rPr>
        <w:noProof/>
      </w:rPr>
      <w:tab/>
      <w:t xml:space="preserve">                 </w:t>
    </w:r>
    <w:r>
      <w:rPr>
        <w:noProof/>
      </w:rPr>
      <w:t>13</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1B802" w14:textId="2422C1F3" w:rsidR="007E38FB" w:rsidRPr="00C03846" w:rsidRDefault="007E38FB" w:rsidP="0018502D">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sidR="009F7B92">
      <w:rPr>
        <w:noProof/>
      </w:rPr>
      <w:t>21-22</w:t>
    </w:r>
    <w:r w:rsidRPr="00C03846">
      <w:rPr>
        <w:noProof/>
      </w:rPr>
      <w:t xml:space="preserve">                     </w:t>
    </w:r>
    <w:r w:rsidRPr="00C03846">
      <w:rPr>
        <w:noProof/>
      </w:rPr>
      <w:tab/>
      <w:t xml:space="preserve">                 </w:t>
    </w:r>
    <w:r>
      <w:rPr>
        <w:noProof/>
      </w:rPr>
      <w:t>14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7672A" w14:textId="77777777" w:rsidR="007E38FB" w:rsidRDefault="007E38FB">
    <w:pPr>
      <w:pStyle w:val="Footer"/>
    </w:pPr>
    <w:r>
      <w:t xml:space="preserve">Dept. of Computer Science &amp; </w:t>
    </w:r>
    <w:proofErr w:type="spellStart"/>
    <w:r>
      <w:t>Engg</w:t>
    </w:r>
    <w:proofErr w:type="spellEnd"/>
    <w:r>
      <w:t>., 2017-18</w:t>
    </w:r>
    <w:r>
      <w:tab/>
    </w:r>
    <w:r>
      <w:tab/>
    </w:r>
    <w:r>
      <w:fldChar w:fldCharType="begin"/>
    </w:r>
    <w:r>
      <w:instrText xml:space="preserve"> PAGE </w:instrText>
    </w:r>
    <w:r>
      <w:fldChar w:fldCharType="separate"/>
    </w:r>
    <w:r>
      <w:t>1</w:t>
    </w:r>
    <w: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9098113"/>
      <w:docPartObj>
        <w:docPartGallery w:val="Page Numbers (Bottom of Page)"/>
        <w:docPartUnique/>
      </w:docPartObj>
    </w:sdtPr>
    <w:sdtEndPr>
      <w:rPr>
        <w:noProof/>
      </w:rPr>
    </w:sdtEndPr>
    <w:sdtContent>
      <w:p w14:paraId="2B31FC6F" w14:textId="2A4B2721" w:rsidR="009E4EEE" w:rsidRDefault="009E4E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472E16" w14:textId="516F481E" w:rsidR="007E38FB" w:rsidRPr="00C03846" w:rsidRDefault="009E4EEE">
    <w:pPr>
      <w:pStyle w:val="Footer"/>
      <w:rPr>
        <w:noProof/>
      </w:rPr>
    </w:pPr>
    <w:r w:rsidRPr="00C03846">
      <w:rPr>
        <w:noProof/>
      </w:rPr>
      <w:t>Department of CS&amp;E, BIT                           20</w:t>
    </w:r>
    <w:r>
      <w:rPr>
        <w:noProof/>
      </w:rPr>
      <w:t>21-22</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E01AE" w14:textId="731C01EC" w:rsidR="007E38FB" w:rsidRDefault="007E38FB" w:rsidP="006B247D">
    <w:pPr>
      <w:pStyle w:val="Footer"/>
      <w:pBdr>
        <w:top w:val="single" w:sz="4" w:space="8" w:color="5B9BD5"/>
      </w:pBdr>
      <w:tabs>
        <w:tab w:val="left" w:pos="7125"/>
        <w:tab w:val="right" w:pos="8306"/>
      </w:tabs>
      <w:spacing w:before="360"/>
      <w:contextualSpacing/>
      <w:rPr>
        <w:noProof/>
      </w:rPr>
    </w:pPr>
    <w:r w:rsidRPr="00C03846">
      <w:rPr>
        <w:noProof/>
      </w:rPr>
      <w:t>Department of CS&amp;E, BIT                           201</w:t>
    </w:r>
    <w:r>
      <w:rPr>
        <w:noProof/>
      </w:rPr>
      <w:t>9</w:t>
    </w:r>
    <w:r w:rsidRPr="00C03846">
      <w:rPr>
        <w:noProof/>
      </w:rPr>
      <w:t>-</w:t>
    </w:r>
    <w:r>
      <w:rPr>
        <w:noProof/>
      </w:rPr>
      <w:t>20</w:t>
    </w:r>
    <w:r w:rsidRPr="00C03846">
      <w:rPr>
        <w:noProof/>
      </w:rPr>
      <w:t xml:space="preserve">                     </w:t>
    </w:r>
    <w:r w:rsidRPr="00C03846">
      <w:rPr>
        <w:noProof/>
      </w:rPr>
      <w:tab/>
      <w:t xml:space="preserve">                 </w:t>
    </w:r>
    <w:r>
      <w:rPr>
        <w:noProof/>
      </w:rPr>
      <w:t>36</w:t>
    </w:r>
  </w:p>
  <w:p w14:paraId="4EE34CE6" w14:textId="77777777" w:rsidR="007E38FB" w:rsidRPr="00C03846" w:rsidRDefault="007E38FB">
    <w:pPr>
      <w:pStyle w:val="Footer"/>
      <w:rPr>
        <w:noProof/>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3D357" w14:textId="05C7ACBE" w:rsidR="007E38FB" w:rsidRDefault="007E38FB" w:rsidP="006B247D">
    <w:pPr>
      <w:pStyle w:val="Footer"/>
      <w:pBdr>
        <w:top w:val="single" w:sz="4" w:space="8" w:color="5B9BD5"/>
      </w:pBdr>
      <w:tabs>
        <w:tab w:val="left" w:pos="7125"/>
        <w:tab w:val="right" w:pos="8306"/>
      </w:tabs>
      <w:spacing w:before="360"/>
      <w:contextualSpacing/>
      <w:rPr>
        <w:noProof/>
      </w:rPr>
    </w:pPr>
    <w:r w:rsidRPr="00C03846">
      <w:rPr>
        <w:noProof/>
      </w:rPr>
      <w:t>Department of CS&amp;E, BIT                           201</w:t>
    </w:r>
    <w:r>
      <w:rPr>
        <w:noProof/>
      </w:rPr>
      <w:t>9</w:t>
    </w:r>
    <w:r w:rsidRPr="00C03846">
      <w:rPr>
        <w:noProof/>
      </w:rPr>
      <w:t>-</w:t>
    </w:r>
    <w:r>
      <w:rPr>
        <w:noProof/>
      </w:rPr>
      <w:t>20</w:t>
    </w:r>
    <w:r w:rsidRPr="00C03846">
      <w:rPr>
        <w:noProof/>
      </w:rPr>
      <w:t xml:space="preserve">                     </w:t>
    </w:r>
    <w:r w:rsidRPr="00C03846">
      <w:rPr>
        <w:noProof/>
      </w:rPr>
      <w:tab/>
      <w:t xml:space="preserve">                 </w:t>
    </w:r>
    <w:r>
      <w:rPr>
        <w:noProof/>
      </w:rPr>
      <w:t>37</w:t>
    </w:r>
  </w:p>
  <w:p w14:paraId="461F81FA" w14:textId="77777777" w:rsidR="007E38FB" w:rsidRPr="00C03846" w:rsidRDefault="007E38FB">
    <w:pPr>
      <w:pStyle w:val="Footer"/>
      <w:rPr>
        <w:noProof/>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D065B" w14:textId="00623130" w:rsidR="007E38FB" w:rsidRDefault="007E38FB" w:rsidP="006B247D">
    <w:pPr>
      <w:pStyle w:val="Footer"/>
      <w:pBdr>
        <w:top w:val="single" w:sz="4" w:space="8" w:color="5B9BD5"/>
      </w:pBdr>
      <w:tabs>
        <w:tab w:val="left" w:pos="7125"/>
        <w:tab w:val="right" w:pos="8306"/>
      </w:tabs>
      <w:spacing w:before="360"/>
      <w:contextualSpacing/>
      <w:rPr>
        <w:noProof/>
      </w:rPr>
    </w:pPr>
    <w:r w:rsidRPr="00C03846">
      <w:rPr>
        <w:noProof/>
      </w:rPr>
      <w:t>Department of CS&amp;E, BIT                           201</w:t>
    </w:r>
    <w:r>
      <w:rPr>
        <w:noProof/>
      </w:rPr>
      <w:t>9</w:t>
    </w:r>
    <w:r w:rsidRPr="00C03846">
      <w:rPr>
        <w:noProof/>
      </w:rPr>
      <w:t>-</w:t>
    </w:r>
    <w:r>
      <w:rPr>
        <w:noProof/>
      </w:rPr>
      <w:t>20</w:t>
    </w:r>
    <w:r w:rsidRPr="00C03846">
      <w:rPr>
        <w:noProof/>
      </w:rPr>
      <w:t xml:space="preserve">                     </w:t>
    </w:r>
    <w:r w:rsidRPr="00C03846">
      <w:rPr>
        <w:noProof/>
      </w:rPr>
      <w:tab/>
      <w:t xml:space="preserve">                 </w:t>
    </w:r>
    <w:r>
      <w:rPr>
        <w:noProof/>
      </w:rPr>
      <w:t>38</w:t>
    </w:r>
  </w:p>
  <w:p w14:paraId="3FA979BF" w14:textId="77777777" w:rsidR="007E38FB" w:rsidRPr="00C03846" w:rsidRDefault="007E38FB">
    <w:pPr>
      <w:pStyle w:val="Footer"/>
      <w:rPr>
        <w:noProof/>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E262F" w14:textId="14D22B25" w:rsidR="007E38FB" w:rsidRDefault="007E38FB" w:rsidP="00985097">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sidR="009F7B92">
      <w:rPr>
        <w:noProof/>
      </w:rPr>
      <w:t>21-22</w:t>
    </w:r>
    <w:r w:rsidRPr="00C03846">
      <w:rPr>
        <w:noProof/>
      </w:rPr>
      <w:t xml:space="preserve">                     </w:t>
    </w:r>
    <w:r w:rsidRPr="00C03846">
      <w:rPr>
        <w:noProof/>
      </w:rPr>
      <w:tab/>
      <w:t xml:space="preserve">                 </w:t>
    </w:r>
    <w:r>
      <w:rPr>
        <w:noProof/>
      </w:rPr>
      <w:t>27</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12E43" w14:textId="6433ED85" w:rsidR="007E38FB" w:rsidRDefault="007E38FB" w:rsidP="00985097">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sidR="009F7B92">
      <w:rPr>
        <w:noProof/>
      </w:rPr>
      <w:t>21-22</w:t>
    </w:r>
    <w:r w:rsidRPr="00C03846">
      <w:rPr>
        <w:noProof/>
      </w:rPr>
      <w:t xml:space="preserve">                     </w:t>
    </w:r>
    <w:r w:rsidRPr="00C03846">
      <w:rPr>
        <w:noProof/>
      </w:rPr>
      <w:tab/>
      <w:t xml:space="preserve">                 </w:t>
    </w:r>
    <w:r>
      <w:rPr>
        <w:noProof/>
      </w:rPr>
      <w:t>28</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D591C" w14:textId="13BAD2E6" w:rsidR="007E38FB" w:rsidRDefault="007E38FB" w:rsidP="00985097">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sidR="009F7B92">
      <w:rPr>
        <w:noProof/>
      </w:rPr>
      <w:t>21-22</w:t>
    </w:r>
    <w:r w:rsidRPr="00C03846">
      <w:rPr>
        <w:noProof/>
      </w:rPr>
      <w:t xml:space="preserve">                    </w:t>
    </w:r>
    <w:r w:rsidRPr="00C03846">
      <w:rPr>
        <w:noProof/>
      </w:rPr>
      <w:tab/>
      <w:t xml:space="preserve">                 </w:t>
    </w:r>
    <w:r>
      <w:rPr>
        <w:noProof/>
      </w:rPr>
      <w:t>29</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D27FA" w14:textId="76648562" w:rsidR="007E38FB" w:rsidRDefault="007E38FB" w:rsidP="00985097">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sidR="009F7B92">
      <w:rPr>
        <w:noProof/>
      </w:rPr>
      <w:t>21-22</w:t>
    </w:r>
    <w:r w:rsidRPr="00C03846">
      <w:rPr>
        <w:noProof/>
      </w:rPr>
      <w:t xml:space="preserve">                     </w:t>
    </w:r>
    <w:r w:rsidRPr="00C03846">
      <w:rPr>
        <w:noProof/>
      </w:rPr>
      <w:tab/>
      <w:t xml:space="preserve">                 </w:t>
    </w:r>
    <w:r>
      <w:rPr>
        <w:noProof/>
      </w:rPr>
      <w:t>30</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CC012" w14:textId="370C9FF2" w:rsidR="007E38FB" w:rsidRDefault="007E38FB" w:rsidP="00985097">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sidR="009F7B92">
      <w:rPr>
        <w:noProof/>
      </w:rPr>
      <w:t>21-22</w:t>
    </w:r>
    <w:r w:rsidRPr="00C03846">
      <w:rPr>
        <w:noProof/>
      </w:rPr>
      <w:t xml:space="preserve">                     </w:t>
    </w:r>
    <w:r w:rsidRPr="00C03846">
      <w:rPr>
        <w:noProof/>
      </w:rPr>
      <w:tab/>
      <w:t xml:space="preserve">                 </w:t>
    </w:r>
    <w:r>
      <w:rPr>
        <w:noProof/>
      </w:rPr>
      <w:t>31</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C87FE" w14:textId="6316BEF6" w:rsidR="007E38FB" w:rsidRDefault="007E38FB" w:rsidP="00985097">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Pr>
        <w:noProof/>
      </w:rPr>
      <w:t>21-22</w:t>
    </w:r>
    <w:r w:rsidRPr="00C03846">
      <w:rPr>
        <w:noProof/>
      </w:rPr>
      <w:t xml:space="preserve">                    </w:t>
    </w:r>
    <w:r w:rsidRPr="00C03846">
      <w:rPr>
        <w:noProof/>
      </w:rPr>
      <w:tab/>
      <w:t xml:space="preserve">                 </w:t>
    </w:r>
    <w:r>
      <w:rPr>
        <w:noProof/>
      </w:rPr>
      <w:t>32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27E22" w14:textId="4EEB06C8" w:rsidR="007E38FB" w:rsidRPr="00C03846" w:rsidRDefault="007E38FB" w:rsidP="0018502D">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sidR="009F7B92">
      <w:rPr>
        <w:noProof/>
      </w:rPr>
      <w:t>21-22</w:t>
    </w:r>
    <w:r w:rsidRPr="00C03846">
      <w:rPr>
        <w:noProof/>
      </w:rPr>
      <w:t xml:space="preserve">                    </w:t>
    </w:r>
    <w:r w:rsidRPr="00C03846">
      <w:rPr>
        <w:noProof/>
      </w:rPr>
      <w:tab/>
      <w:t xml:space="preserve">               </w:t>
    </w:r>
    <w:r>
      <w:rPr>
        <w:noProof/>
      </w:rPr>
      <w:t>1</w:t>
    </w:r>
    <w:r w:rsidRPr="00C03846">
      <w:rPr>
        <w:noProof/>
      </w:rPr>
      <w:t xml:space="preserve">  </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BF452" w14:textId="77777777" w:rsidR="00A42DD2" w:rsidRDefault="00A42DD2" w:rsidP="00985097">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Pr>
        <w:noProof/>
      </w:rPr>
      <w:t>21-22</w:t>
    </w:r>
    <w:r w:rsidRPr="00C03846">
      <w:rPr>
        <w:noProof/>
      </w:rPr>
      <w:t xml:space="preserve">                    </w:t>
    </w:r>
    <w:r w:rsidRPr="00C03846">
      <w:rPr>
        <w:noProof/>
      </w:rPr>
      <w:tab/>
      <w:t xml:space="preserve">                 </w:t>
    </w:r>
    <w:r>
      <w:rPr>
        <w:noProof/>
      </w:rPr>
      <w:t>32</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16CD5" w14:textId="77777777" w:rsidR="00A42DD2" w:rsidRDefault="00A42DD2" w:rsidP="00985097">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Pr>
        <w:noProof/>
      </w:rPr>
      <w:t>21-22</w:t>
    </w:r>
    <w:r w:rsidRPr="00C03846">
      <w:rPr>
        <w:noProof/>
      </w:rPr>
      <w:t xml:space="preserve">                    </w:t>
    </w:r>
    <w:r w:rsidRPr="00C03846">
      <w:rPr>
        <w:noProof/>
      </w:rPr>
      <w:tab/>
      <w:t xml:space="preserve">                 </w:t>
    </w:r>
    <w:r>
      <w:rPr>
        <w:noProof/>
      </w:rPr>
      <w:t>32</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50441" w14:textId="77777777" w:rsidR="00A42DD2" w:rsidRDefault="00A42DD2" w:rsidP="00985097">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Pr>
        <w:noProof/>
      </w:rPr>
      <w:t>21-22</w:t>
    </w:r>
    <w:r w:rsidRPr="00C03846">
      <w:rPr>
        <w:noProof/>
      </w:rPr>
      <w:t xml:space="preserve">                    </w:t>
    </w:r>
    <w:r w:rsidRPr="00C03846">
      <w:rPr>
        <w:noProof/>
      </w:rPr>
      <w:tab/>
      <w:t xml:space="preserve">                 </w:t>
    </w:r>
    <w:r>
      <w:rPr>
        <w:noProof/>
      </w:rPr>
      <w:t>32</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3FBB" w14:textId="77777777" w:rsidR="007E38FB" w:rsidRDefault="007E38FB" w:rsidP="00985097">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Pr>
        <w:noProof/>
      </w:rPr>
      <w:t>21-22</w:t>
    </w:r>
    <w:r w:rsidRPr="00C03846">
      <w:rPr>
        <w:noProof/>
      </w:rPr>
      <w:t xml:space="preserve">                    </w:t>
    </w:r>
    <w:r w:rsidRPr="00C03846">
      <w:rPr>
        <w:noProof/>
      </w:rPr>
      <w:tab/>
      <w:t xml:space="preserve">                 </w:t>
    </w:r>
    <w:r>
      <w:rPr>
        <w:noProof/>
      </w:rPr>
      <w:t>32</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289B3" w14:textId="77777777" w:rsidR="007E38FB" w:rsidRDefault="007E38FB" w:rsidP="00985097">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Pr>
        <w:noProof/>
      </w:rPr>
      <w:t>21-22</w:t>
    </w:r>
    <w:r w:rsidRPr="00C03846">
      <w:rPr>
        <w:noProof/>
      </w:rPr>
      <w:t xml:space="preserve">                    </w:t>
    </w:r>
    <w:r w:rsidRPr="00C03846">
      <w:rPr>
        <w:noProof/>
      </w:rPr>
      <w:tab/>
      <w:t xml:space="preserve">                 </w:t>
    </w:r>
    <w:r>
      <w:rPr>
        <w:noProof/>
      </w:rPr>
      <w:t>32</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D572D" w14:textId="06308EB2" w:rsidR="007E38FB" w:rsidRDefault="007E38FB" w:rsidP="00985097">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sidR="009F7B92">
      <w:rPr>
        <w:noProof/>
      </w:rPr>
      <w:t>21-22</w:t>
    </w:r>
    <w:r w:rsidRPr="00C03846">
      <w:rPr>
        <w:noProof/>
      </w:rPr>
      <w:t xml:space="preserve">       </w:t>
    </w:r>
    <w:r>
      <w:rPr>
        <w:noProof/>
      </w:rPr>
      <w:t xml:space="preserve">              </w:t>
    </w:r>
    <w:r>
      <w:rPr>
        <w:noProof/>
      </w:rPr>
      <w:tab/>
      <w:t xml:space="preserve">                33</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895FF" w14:textId="06BBE411" w:rsidR="007E38FB" w:rsidRDefault="007E38FB" w:rsidP="00985097">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sidR="009F7B92">
      <w:rPr>
        <w:noProof/>
      </w:rPr>
      <w:t>21-22</w:t>
    </w:r>
    <w:r w:rsidRPr="00C03846">
      <w:rPr>
        <w:noProof/>
      </w:rPr>
      <w:t xml:space="preserve">                     </w:t>
    </w:r>
    <w:r w:rsidRPr="00C03846">
      <w:rPr>
        <w:noProof/>
      </w:rPr>
      <w:tab/>
      <w:t xml:space="preserve">                 </w:t>
    </w:r>
    <w:r>
      <w:rPr>
        <w:noProof/>
      </w:rPr>
      <w:t>34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633F4" w14:textId="77777777" w:rsidR="007E38FB" w:rsidRDefault="007E38F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43E02" w14:textId="518BA1C2" w:rsidR="007E38FB" w:rsidRPr="00C03846" w:rsidRDefault="007E38FB" w:rsidP="0018502D">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sidR="009F7B92">
      <w:rPr>
        <w:noProof/>
      </w:rPr>
      <w:t>21-22</w:t>
    </w:r>
    <w:r w:rsidRPr="00C03846">
      <w:rPr>
        <w:noProof/>
      </w:rPr>
      <w:t xml:space="preserve">                     </w:t>
    </w:r>
    <w:r w:rsidRPr="00C03846">
      <w:rPr>
        <w:noProof/>
      </w:rPr>
      <w:tab/>
      <w:t xml:space="preserve">                </w:t>
    </w:r>
    <w:r>
      <w:rPr>
        <w:noProof/>
      </w:rPr>
      <w:t>2</w:t>
    </w:r>
    <w:r w:rsidRPr="00C03846">
      <w:rPr>
        <w:noProof/>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D0EC8" w14:textId="7C6BB80E" w:rsidR="007E38FB" w:rsidRPr="00C03846" w:rsidRDefault="007E38FB" w:rsidP="0018502D">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sidR="009F7B92">
      <w:rPr>
        <w:noProof/>
      </w:rPr>
      <w:t>21-22</w:t>
    </w:r>
    <w:r w:rsidRPr="00C03846">
      <w:rPr>
        <w:noProof/>
      </w:rPr>
      <w:t xml:space="preserve">                    </w:t>
    </w:r>
    <w:r w:rsidRPr="00C03846">
      <w:rPr>
        <w:noProof/>
      </w:rPr>
      <w:tab/>
      <w:t xml:space="preserve">                 </w:t>
    </w:r>
    <w:r>
      <w:rPr>
        <w:noProof/>
      </w:rPr>
      <w:t>3</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84715" w14:textId="3F5718A1" w:rsidR="007E38FB" w:rsidRPr="00C03846" w:rsidRDefault="007E38FB" w:rsidP="0018502D">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sidR="009F7B92">
      <w:rPr>
        <w:noProof/>
      </w:rPr>
      <w:t>21-22</w:t>
    </w:r>
    <w:r w:rsidRPr="00C03846">
      <w:rPr>
        <w:noProof/>
      </w:rPr>
      <w:t xml:space="preserve">                     </w:t>
    </w:r>
    <w:r w:rsidRPr="00C03846">
      <w:rPr>
        <w:noProof/>
      </w:rPr>
      <w:tab/>
      <w:t xml:space="preserve">                </w:t>
    </w:r>
    <w:r>
      <w:rPr>
        <w:noProof/>
      </w:rPr>
      <w:t>4</w:t>
    </w:r>
    <w:r w:rsidRPr="00C03846">
      <w:rPr>
        <w:noProof/>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70CD0" w14:textId="62D804B5" w:rsidR="007E38FB" w:rsidRPr="00C03846" w:rsidRDefault="007E38FB" w:rsidP="0018502D">
    <w:pPr>
      <w:pStyle w:val="Footer"/>
      <w:pBdr>
        <w:top w:val="single" w:sz="4" w:space="8" w:color="5B9BD5"/>
      </w:pBdr>
      <w:tabs>
        <w:tab w:val="left" w:pos="7125"/>
        <w:tab w:val="right" w:pos="8306"/>
      </w:tabs>
      <w:spacing w:before="360"/>
      <w:contextualSpacing/>
      <w:rPr>
        <w:noProof/>
      </w:rPr>
    </w:pPr>
    <w:r w:rsidRPr="00C03846">
      <w:rPr>
        <w:noProof/>
      </w:rPr>
      <w:t>Department of CS&amp;E, BIT                           20</w:t>
    </w:r>
    <w:r>
      <w:rPr>
        <w:noProof/>
      </w:rPr>
      <w:t>21-22</w:t>
    </w:r>
    <w:r w:rsidRPr="00C03846">
      <w:rPr>
        <w:noProof/>
      </w:rPr>
      <w:t xml:space="preserve">                     </w:t>
    </w:r>
    <w:r w:rsidRPr="00C03846">
      <w:rPr>
        <w:noProof/>
      </w:rPr>
      <w:tab/>
      <w:t xml:space="preserve">               </w:t>
    </w:r>
    <w:r>
      <w:rPr>
        <w:noProof/>
      </w:rPr>
      <w:t>5</w:t>
    </w:r>
    <w:r w:rsidRPr="00C03846">
      <w:rPr>
        <w:noProof/>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70946" w14:textId="11C3743E" w:rsidR="007E38FB" w:rsidRPr="00C03846" w:rsidRDefault="007E38FB" w:rsidP="0018502D">
    <w:pPr>
      <w:pStyle w:val="Footer"/>
      <w:pBdr>
        <w:top w:val="single" w:sz="4" w:space="8" w:color="5B9BD5"/>
      </w:pBdr>
      <w:tabs>
        <w:tab w:val="left" w:pos="7125"/>
        <w:tab w:val="right" w:pos="8306"/>
      </w:tabs>
      <w:spacing w:before="360"/>
      <w:contextualSpacing/>
      <w:rPr>
        <w:noProof/>
      </w:rPr>
    </w:pPr>
    <w:r w:rsidRPr="00C03846">
      <w:rPr>
        <w:noProof/>
      </w:rPr>
      <w:t>Department of CS&amp;E, BIT                           201</w:t>
    </w:r>
    <w:r>
      <w:rPr>
        <w:noProof/>
      </w:rPr>
      <w:t>9</w:t>
    </w:r>
    <w:r w:rsidRPr="00C03846">
      <w:rPr>
        <w:noProof/>
      </w:rPr>
      <w:t>-</w:t>
    </w:r>
    <w:r>
      <w:rPr>
        <w:noProof/>
      </w:rPr>
      <w:t>20</w:t>
    </w:r>
    <w:r w:rsidRPr="00C03846">
      <w:rPr>
        <w:noProof/>
      </w:rPr>
      <w:t xml:space="preserve">                     </w:t>
    </w:r>
    <w:r w:rsidRPr="00C03846">
      <w:rPr>
        <w:noProof/>
      </w:rPr>
      <w:tab/>
      <w:t xml:space="preserve">                 </w:t>
    </w:r>
    <w:r>
      <w:rPr>
        <w:noProof/>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451009" w14:textId="77777777" w:rsidR="00FA168B" w:rsidRDefault="00FA168B" w:rsidP="003968F2">
      <w:r>
        <w:separator/>
      </w:r>
    </w:p>
  </w:footnote>
  <w:footnote w:type="continuationSeparator" w:id="0">
    <w:p w14:paraId="168DC09C" w14:textId="77777777" w:rsidR="00FA168B" w:rsidRDefault="00FA168B" w:rsidP="003968F2">
      <w:r>
        <w:continuationSeparator/>
      </w:r>
    </w:p>
  </w:footnote>
  <w:footnote w:type="continuationNotice" w:id="1">
    <w:p w14:paraId="703CAFF0" w14:textId="77777777" w:rsidR="00FA168B" w:rsidRDefault="00FA16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80"/>
      <w:gridCol w:w="2880"/>
      <w:gridCol w:w="2880"/>
    </w:tblGrid>
    <w:tr w:rsidR="007E38FB" w14:paraId="5563252C" w14:textId="77777777" w:rsidTr="6825FF61">
      <w:tc>
        <w:tcPr>
          <w:tcW w:w="2880" w:type="dxa"/>
        </w:tcPr>
        <w:p w14:paraId="41851B4C" w14:textId="79B463DA" w:rsidR="007E38FB" w:rsidRDefault="007E38FB" w:rsidP="6825FF61">
          <w:pPr>
            <w:pStyle w:val="Header"/>
            <w:ind w:left="-115"/>
          </w:pPr>
        </w:p>
      </w:tc>
      <w:tc>
        <w:tcPr>
          <w:tcW w:w="2880" w:type="dxa"/>
        </w:tcPr>
        <w:p w14:paraId="04C3D3E9" w14:textId="323EE580" w:rsidR="007E38FB" w:rsidRDefault="007E38FB" w:rsidP="6825FF61">
          <w:pPr>
            <w:pStyle w:val="Header"/>
            <w:jc w:val="center"/>
          </w:pPr>
        </w:p>
      </w:tc>
      <w:tc>
        <w:tcPr>
          <w:tcW w:w="2880" w:type="dxa"/>
        </w:tcPr>
        <w:p w14:paraId="7FBE8DE2" w14:textId="0D2DF89D" w:rsidR="007E38FB" w:rsidRDefault="007E38FB" w:rsidP="6825FF61">
          <w:pPr>
            <w:pStyle w:val="Header"/>
            <w:ind w:right="-115"/>
            <w:jc w:val="right"/>
          </w:pPr>
        </w:p>
      </w:tc>
    </w:tr>
  </w:tbl>
  <w:p w14:paraId="11970CFA" w14:textId="15F9EDCC" w:rsidR="007E38FB" w:rsidRDefault="007E38FB" w:rsidP="6825FF6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91625" w14:textId="384FF29A" w:rsidR="007E38FB" w:rsidRPr="004202FC" w:rsidRDefault="009F7B92" w:rsidP="00EB5E96">
    <w:pPr>
      <w:pStyle w:val="Header"/>
      <w:pBdr>
        <w:bottom w:val="single" w:sz="4" w:space="8" w:color="5B9BD5"/>
      </w:pBdr>
      <w:spacing w:after="360"/>
      <w:contextualSpacing/>
      <w:rPr>
        <w:color w:val="404040"/>
        <w:sz w:val="20"/>
        <w:szCs w:val="20"/>
      </w:rPr>
    </w:pPr>
    <w:r>
      <w:rPr>
        <w:sz w:val="20"/>
        <w:szCs w:val="20"/>
      </w:rPr>
      <w:t>SORTING ALGORITHM SIMULATION                                                                        1BI18CS118</w:t>
    </w:r>
    <w:r w:rsidRPr="005B2C6C">
      <w:rPr>
        <w:sz w:val="20"/>
        <w:szCs w:val="20"/>
      </w:rPr>
      <w:tab/>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EAD0A" w14:textId="6A67FE4C" w:rsidR="007E38FB" w:rsidRDefault="007E38FB">
    <w:pPr>
      <w:pStyle w:val="Header"/>
    </w:pPr>
  </w:p>
  <w:p w14:paraId="46172639" w14:textId="77777777" w:rsidR="007E38FB" w:rsidRPr="000B21E8" w:rsidRDefault="007E38FB" w:rsidP="000B21E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AD829" w14:textId="476DC196" w:rsidR="007E38FB" w:rsidRPr="004202FC" w:rsidRDefault="007E38FB">
    <w:pPr>
      <w:pStyle w:val="Header"/>
      <w:rPr>
        <w:sz w:val="20"/>
        <w:szCs w:val="20"/>
      </w:rPr>
    </w:pPr>
    <w:r>
      <w:rPr>
        <w:sz w:val="20"/>
        <w:szCs w:val="20"/>
      </w:rPr>
      <w:t>SORTING ALGORITHM SIMULATION</w:t>
    </w:r>
    <w:r w:rsidRPr="004202FC">
      <w:rPr>
        <w:sz w:val="20"/>
        <w:szCs w:val="20"/>
      </w:rPr>
      <w:tab/>
    </w:r>
    <w:r>
      <w:rPr>
        <w:sz w:val="20"/>
        <w:szCs w:val="20"/>
      </w:rPr>
      <w:t xml:space="preserve">                                                                                  </w:t>
    </w:r>
    <w:r w:rsidRPr="004202FC">
      <w:rPr>
        <w:sz w:val="20"/>
        <w:szCs w:val="20"/>
      </w:rPr>
      <w:t>1BI1</w:t>
    </w:r>
    <w:r>
      <w:rPr>
        <w:sz w:val="20"/>
        <w:szCs w:val="20"/>
      </w:rPr>
      <w:t>8CS118</w:t>
    </w:r>
  </w:p>
  <w:p w14:paraId="701DEC85" w14:textId="0803B1A9" w:rsidR="007E38FB" w:rsidRDefault="007E38FB">
    <w:pPr>
      <w:pStyle w:val="Header"/>
    </w:pPr>
    <w:r>
      <w:rPr>
        <w:noProof/>
        <w:lang w:val="en-IN" w:eastAsia="en-IN"/>
      </w:rPr>
      <mc:AlternateContent>
        <mc:Choice Requires="wps">
          <w:drawing>
            <wp:anchor distT="0" distB="0" distL="114300" distR="114300" simplePos="0" relativeHeight="251659264" behindDoc="0" locked="0" layoutInCell="1" allowOverlap="1" wp14:anchorId="10C34869" wp14:editId="1DD959C7">
              <wp:simplePos x="0" y="0"/>
              <wp:positionH relativeFrom="column">
                <wp:posOffset>-60960</wp:posOffset>
              </wp:positionH>
              <wp:positionV relativeFrom="paragraph">
                <wp:posOffset>114300</wp:posOffset>
              </wp:positionV>
              <wp:extent cx="563880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638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F786FB"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8pt,9pt" to="439.2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" strokecolor="#4472c4 [3204]" strokeweight=".5pt">
              <v:stroke joinstyle="miter"/>
            </v:line>
          </w:pict>
        </mc:Fallback>
      </mc:AlternateContent>
    </w:r>
  </w:p>
  <w:p w14:paraId="20739070" w14:textId="77777777" w:rsidR="007E38FB" w:rsidRPr="000B21E8" w:rsidRDefault="007E38FB" w:rsidP="000B21E8">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B49C2" w14:textId="77777777" w:rsidR="007E38FB" w:rsidRDefault="007E38FB">
    <w:pPr>
      <w:pStyle w:val="Header"/>
    </w:pPr>
    <w:r>
      <w:t>THE CLEVER MONKEY AND THE CROCODILE</w:t>
    </w:r>
    <w:r>
      <w:tab/>
      <w:t>1BI17CS005</w:t>
    </w:r>
  </w:p>
  <w:p w14:paraId="04897810" w14:textId="77777777" w:rsidR="007E38FB" w:rsidRDefault="007E38FB">
    <w:pPr>
      <w:pStyle w:val="Header"/>
    </w:pPr>
    <w:r>
      <w:rPr>
        <w:noProof/>
        <w:lang w:val="en-IN" w:eastAsia="en-IN"/>
      </w:rPr>
      <mc:AlternateContent>
        <mc:Choice Requires="wps">
          <w:drawing>
            <wp:anchor distT="0" distB="0" distL="114300" distR="114300" simplePos="0" relativeHeight="251661312" behindDoc="0" locked="0" layoutInCell="1" allowOverlap="1" wp14:anchorId="43978CA2" wp14:editId="27FAEC6F">
              <wp:simplePos x="0" y="0"/>
              <wp:positionH relativeFrom="column">
                <wp:posOffset>-60960</wp:posOffset>
              </wp:positionH>
              <wp:positionV relativeFrom="paragraph">
                <wp:posOffset>114300</wp:posOffset>
              </wp:positionV>
              <wp:extent cx="56388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638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B1D51B"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8pt,9pt" to="439.2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" strokecolor="#4472c4 [3204]" strokeweight=".5pt">
              <v:stroke joinstyle="miter"/>
            </v:line>
          </w:pict>
        </mc:Fallback>
      </mc:AlternateContent>
    </w:r>
  </w:p>
  <w:p w14:paraId="28CFB676" w14:textId="77777777" w:rsidR="007E38FB" w:rsidRPr="000B21E8" w:rsidRDefault="007E38FB" w:rsidP="000B21E8">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A8D05" w14:textId="36C54FC2" w:rsidR="007E38FB" w:rsidRDefault="009F7B92">
    <w:pPr>
      <w:pStyle w:val="Header"/>
    </w:pPr>
    <w:r>
      <w:t xml:space="preserve">SORTING ALGORITHM SIMULATION                    </w:t>
    </w:r>
    <w:r w:rsidR="007E38FB">
      <w:tab/>
      <w:t>1BI1</w:t>
    </w:r>
    <w:r>
      <w:t>8CS118</w:t>
    </w:r>
  </w:p>
  <w:p w14:paraId="3030D461" w14:textId="77777777" w:rsidR="007E38FB" w:rsidRDefault="007E38FB">
    <w:pPr>
      <w:pStyle w:val="Header"/>
    </w:pPr>
    <w:r>
      <w:rPr>
        <w:noProof/>
        <w:lang w:val="en-IN" w:eastAsia="en-IN"/>
      </w:rPr>
      <mc:AlternateContent>
        <mc:Choice Requires="wps">
          <w:drawing>
            <wp:anchor distT="0" distB="0" distL="114300" distR="114300" simplePos="0" relativeHeight="251663360" behindDoc="0" locked="0" layoutInCell="1" allowOverlap="1" wp14:anchorId="3807CD8C" wp14:editId="1E653B58">
              <wp:simplePos x="0" y="0"/>
              <wp:positionH relativeFrom="column">
                <wp:posOffset>-60960</wp:posOffset>
              </wp:positionH>
              <wp:positionV relativeFrom="paragraph">
                <wp:posOffset>114300</wp:posOffset>
              </wp:positionV>
              <wp:extent cx="5638800"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5638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8C06EE" id="Straight Connector 4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8pt,9pt" to="439.2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" strokecolor="#4472c4 [3204]" strokeweight=".5pt">
              <v:stroke joinstyle="miter"/>
            </v:line>
          </w:pict>
        </mc:Fallback>
      </mc:AlternateContent>
    </w:r>
  </w:p>
  <w:p w14:paraId="5C5065BA" w14:textId="77777777" w:rsidR="007E38FB" w:rsidRPr="000B21E8" w:rsidRDefault="007E38FB" w:rsidP="000B21E8">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037A0" w14:textId="77777777" w:rsidR="007E38FB" w:rsidRPr="000B21E8" w:rsidRDefault="007E38FB" w:rsidP="000B21E8">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EF799" w14:textId="77777777" w:rsidR="007E38FB" w:rsidRPr="000B21E8" w:rsidRDefault="007E38FB" w:rsidP="000B21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A5B1F" w14:textId="77777777" w:rsidR="007E38FB" w:rsidRDefault="007E38FB">
    <w:pPr>
      <w:pStyle w:val="Headerleft"/>
    </w:pPr>
    <w:r>
      <w:t xml:space="preserve">Title of mini project </w:t>
    </w:r>
    <w:r>
      <w:tab/>
    </w:r>
    <w:r>
      <w:tab/>
      <w:t>USN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B141A" w14:textId="77777777" w:rsidR="007E38FB" w:rsidRDefault="007E38F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7D9FD" w14:textId="77777777" w:rsidR="007E38FB" w:rsidRDefault="007E38F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99BCE" w14:textId="04069079" w:rsidR="007E38FB" w:rsidRPr="005B2C6C" w:rsidRDefault="007E38FB" w:rsidP="00C26B53">
    <w:pPr>
      <w:pStyle w:val="Header"/>
      <w:pBdr>
        <w:bottom w:val="single" w:sz="4" w:space="8" w:color="5B9BD5"/>
      </w:pBdr>
      <w:spacing w:after="360"/>
      <w:contextualSpacing/>
      <w:rPr>
        <w:color w:val="404040"/>
        <w:sz w:val="20"/>
        <w:szCs w:val="20"/>
      </w:rPr>
    </w:pPr>
    <w:r>
      <w:rPr>
        <w:sz w:val="20"/>
        <w:szCs w:val="20"/>
      </w:rPr>
      <w:t>SORTING ALGORITHM SIMULATION                                                                        1BI18CS118</w:t>
    </w:r>
    <w:r w:rsidRPr="005B2C6C">
      <w:rPr>
        <w:sz w:val="20"/>
        <w:szCs w:val="20"/>
      </w:rPr>
      <w:tab/>
    </w:r>
    <w:r w:rsidRPr="005B2C6C">
      <w:rPr>
        <w:sz w:val="20"/>
        <w:szCs w:val="20"/>
      </w:rPr>
      <w:tab/>
      <w:t xml:space="preserve">                                                                                      </w:t>
    </w:r>
  </w:p>
  <w:p w14:paraId="10E0A8CA" w14:textId="77777777" w:rsidR="007E38FB" w:rsidRDefault="007E38FB" w:rsidP="00C26B53">
    <w:pPr>
      <w:pStyle w:val="Header"/>
    </w:pPr>
  </w:p>
  <w:p w14:paraId="2DE6BFD2" w14:textId="77777777" w:rsidR="007E38FB" w:rsidRDefault="007E38F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F4F77" w14:textId="0881C982" w:rsidR="007E38FB" w:rsidRPr="000A69FC" w:rsidRDefault="007E38FB" w:rsidP="000A69F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3A48D" w14:textId="77777777" w:rsidR="007E38FB" w:rsidRDefault="007E38FB" w:rsidP="008A0769">
    <w:pPr>
      <w:pStyle w:val="Headerleft"/>
    </w:pPr>
  </w:p>
  <w:p w14:paraId="002C9D01" w14:textId="77777777" w:rsidR="007E38FB" w:rsidRDefault="007E38FB">
    <w:pPr>
      <w:pStyle w:val="Header"/>
    </w:pPr>
  </w:p>
  <w:p w14:paraId="4A8FD26E" w14:textId="77777777" w:rsidR="007E38FB" w:rsidRDefault="007E38F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42C6F" w14:textId="315C08ED" w:rsidR="007E38FB" w:rsidRPr="009F7B92" w:rsidRDefault="009F7B92" w:rsidP="009F7B92">
    <w:pPr>
      <w:pStyle w:val="Header"/>
      <w:pBdr>
        <w:bottom w:val="single" w:sz="4" w:space="8" w:color="5B9BD5"/>
      </w:pBdr>
      <w:spacing w:after="360"/>
      <w:contextualSpacing/>
      <w:rPr>
        <w:color w:val="404040"/>
        <w:sz w:val="20"/>
        <w:szCs w:val="20"/>
      </w:rPr>
    </w:pPr>
    <w:r>
      <w:rPr>
        <w:sz w:val="20"/>
        <w:szCs w:val="20"/>
      </w:rPr>
      <w:t>SORTING ALGORITHM SIMULATION                                                                        1BI18CS118</w:t>
    </w:r>
    <w:r w:rsidRPr="005B2C6C">
      <w:rPr>
        <w:sz w:val="20"/>
        <w:szCs w:val="20"/>
      </w:rPr>
      <w:tab/>
    </w:r>
    <w:r w:rsidRPr="005B2C6C">
      <w:rPr>
        <w:sz w:val="20"/>
        <w:szCs w:val="20"/>
      </w:rPr>
      <w:tab/>
      <w:t xml:space="preserve">                                                                                     </w:t>
    </w:r>
  </w:p>
  <w:p w14:paraId="05698CC6" w14:textId="77777777" w:rsidR="007E38FB" w:rsidRDefault="007E38F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C9783" w14:textId="408C39E5" w:rsidR="007E38FB" w:rsidRDefault="007E38FB">
    <w:pPr>
      <w:pStyle w:val="Header"/>
    </w:pPr>
  </w:p>
  <w:p w14:paraId="5E95EA72" w14:textId="77777777" w:rsidR="009F7B92" w:rsidRDefault="009F7B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name w:val="WW8Num1"/>
    <w:lvl w:ilvl="0">
      <w:start w:val="1"/>
      <w:numFmt w:val="bullet"/>
      <w:lvlText w:val=""/>
      <w:lvlJc w:val="left"/>
      <w:pPr>
        <w:tabs>
          <w:tab w:val="num" w:pos="720"/>
        </w:tabs>
        <w:ind w:left="720" w:hanging="360"/>
      </w:pPr>
      <w:rPr>
        <w:rFonts w:ascii="Symbol" w:hAnsi="Symbol" w:cs="Symbol"/>
      </w:rPr>
    </w:lvl>
  </w:abstractNum>
  <w:abstractNum w:abstractNumId="1"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Symbol" w:hAnsi="Symbol" w:cs="Symbol"/>
      </w:rPr>
    </w:lvl>
  </w:abstractNum>
  <w:abstractNum w:abstractNumId="2" w15:restartNumberingAfterBreak="0">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12586E02"/>
    <w:multiLevelType w:val="multilevel"/>
    <w:tmpl w:val="2948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534209"/>
    <w:multiLevelType w:val="hybridMultilevel"/>
    <w:tmpl w:val="0E308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572CAF"/>
    <w:multiLevelType w:val="multilevel"/>
    <w:tmpl w:val="F1087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B33DB4"/>
    <w:multiLevelType w:val="multilevel"/>
    <w:tmpl w:val="B6D8E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932B03"/>
    <w:multiLevelType w:val="multilevel"/>
    <w:tmpl w:val="312CAAF2"/>
    <w:lvl w:ilvl="0">
      <w:start w:val="1"/>
      <w:numFmt w:val="decimal"/>
      <w:lvlText w:val="%1."/>
      <w:lvlJc w:val="left"/>
      <w:pPr>
        <w:ind w:left="720" w:hanging="360"/>
      </w:pPr>
      <w:rPr>
        <w:rFonts w:hint="default"/>
      </w:rPr>
    </w:lvl>
    <w:lvl w:ilvl="1">
      <w:start w:val="1"/>
      <w:numFmt w:val="decimal"/>
      <w:lvlText w:val="%1.%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D821002"/>
    <w:multiLevelType w:val="multilevel"/>
    <w:tmpl w:val="B48A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70501F8"/>
    <w:multiLevelType w:val="multilevel"/>
    <w:tmpl w:val="7C14A6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501DAA"/>
    <w:multiLevelType w:val="hybridMultilevel"/>
    <w:tmpl w:val="6CE8A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095E58"/>
    <w:multiLevelType w:val="multilevel"/>
    <w:tmpl w:val="319E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3"/>
  </w:num>
  <w:num w:numId="5">
    <w:abstractNumId w:val="11"/>
  </w:num>
  <w:num w:numId="6">
    <w:abstractNumId w:val="8"/>
  </w:num>
  <w:num w:numId="7">
    <w:abstractNumId w:val="12"/>
  </w:num>
  <w:num w:numId="8">
    <w:abstractNumId w:val="9"/>
  </w:num>
  <w:num w:numId="9">
    <w:abstractNumId w:val="10"/>
  </w:num>
  <w:num w:numId="10">
    <w:abstractNumId w:val="6"/>
  </w:num>
  <w:num w:numId="11">
    <w:abstractNumId w:val="5"/>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embedSystemFonts/>
  <w:hideSpellingErrors/>
  <w:hideGrammatical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D0B"/>
    <w:rsid w:val="00000602"/>
    <w:rsid w:val="000064FE"/>
    <w:rsid w:val="00006D3A"/>
    <w:rsid w:val="00010541"/>
    <w:rsid w:val="000110A3"/>
    <w:rsid w:val="00012D5E"/>
    <w:rsid w:val="0001515E"/>
    <w:rsid w:val="00020460"/>
    <w:rsid w:val="00023137"/>
    <w:rsid w:val="00024DCE"/>
    <w:rsid w:val="00026649"/>
    <w:rsid w:val="000275D5"/>
    <w:rsid w:val="00032E7E"/>
    <w:rsid w:val="000353D1"/>
    <w:rsid w:val="000360D3"/>
    <w:rsid w:val="0004197E"/>
    <w:rsid w:val="00041F37"/>
    <w:rsid w:val="0004433D"/>
    <w:rsid w:val="00045D63"/>
    <w:rsid w:val="00046DE3"/>
    <w:rsid w:val="00050CB5"/>
    <w:rsid w:val="00050EFE"/>
    <w:rsid w:val="00054180"/>
    <w:rsid w:val="000543D5"/>
    <w:rsid w:val="00054B5F"/>
    <w:rsid w:val="00055C84"/>
    <w:rsid w:val="00060873"/>
    <w:rsid w:val="0006168F"/>
    <w:rsid w:val="00070CFB"/>
    <w:rsid w:val="00070D4D"/>
    <w:rsid w:val="00072F03"/>
    <w:rsid w:val="00073016"/>
    <w:rsid w:val="0007693F"/>
    <w:rsid w:val="00081109"/>
    <w:rsid w:val="000870F4"/>
    <w:rsid w:val="0009120F"/>
    <w:rsid w:val="00091469"/>
    <w:rsid w:val="000A12E9"/>
    <w:rsid w:val="000A1562"/>
    <w:rsid w:val="000A69FC"/>
    <w:rsid w:val="000B1A51"/>
    <w:rsid w:val="000B1ABF"/>
    <w:rsid w:val="000B1BE8"/>
    <w:rsid w:val="000B21E8"/>
    <w:rsid w:val="000B3281"/>
    <w:rsid w:val="000B350E"/>
    <w:rsid w:val="000B6CE9"/>
    <w:rsid w:val="000C0EC6"/>
    <w:rsid w:val="000C20A6"/>
    <w:rsid w:val="000C633A"/>
    <w:rsid w:val="000C6D52"/>
    <w:rsid w:val="000C7104"/>
    <w:rsid w:val="000D1B68"/>
    <w:rsid w:val="000D3FE5"/>
    <w:rsid w:val="000E1121"/>
    <w:rsid w:val="000E2183"/>
    <w:rsid w:val="000E3A7C"/>
    <w:rsid w:val="000E4BC3"/>
    <w:rsid w:val="000E706E"/>
    <w:rsid w:val="000F0491"/>
    <w:rsid w:val="000F1074"/>
    <w:rsid w:val="000F2504"/>
    <w:rsid w:val="000F3ACD"/>
    <w:rsid w:val="000F4E67"/>
    <w:rsid w:val="000F68B5"/>
    <w:rsid w:val="000F737B"/>
    <w:rsid w:val="00102A9F"/>
    <w:rsid w:val="00102B65"/>
    <w:rsid w:val="00104911"/>
    <w:rsid w:val="00113271"/>
    <w:rsid w:val="00117D88"/>
    <w:rsid w:val="00120139"/>
    <w:rsid w:val="00120F45"/>
    <w:rsid w:val="00123FCF"/>
    <w:rsid w:val="00127DD0"/>
    <w:rsid w:val="001312C4"/>
    <w:rsid w:val="001368AE"/>
    <w:rsid w:val="00149EE6"/>
    <w:rsid w:val="00150BE6"/>
    <w:rsid w:val="00151C97"/>
    <w:rsid w:val="00152BEE"/>
    <w:rsid w:val="00153011"/>
    <w:rsid w:val="00153AEB"/>
    <w:rsid w:val="0015628B"/>
    <w:rsid w:val="00157C5B"/>
    <w:rsid w:val="00160698"/>
    <w:rsid w:val="001623D4"/>
    <w:rsid w:val="001637E3"/>
    <w:rsid w:val="00166277"/>
    <w:rsid w:val="001669B8"/>
    <w:rsid w:val="00172C6E"/>
    <w:rsid w:val="00174540"/>
    <w:rsid w:val="00174DCB"/>
    <w:rsid w:val="001809DA"/>
    <w:rsid w:val="0018502D"/>
    <w:rsid w:val="00190E76"/>
    <w:rsid w:val="00192581"/>
    <w:rsid w:val="00193940"/>
    <w:rsid w:val="00193E3A"/>
    <w:rsid w:val="00194D1C"/>
    <w:rsid w:val="00194D2B"/>
    <w:rsid w:val="001A23E3"/>
    <w:rsid w:val="001A38AF"/>
    <w:rsid w:val="001A3D20"/>
    <w:rsid w:val="001B3404"/>
    <w:rsid w:val="001B67D7"/>
    <w:rsid w:val="001B6822"/>
    <w:rsid w:val="001C49DB"/>
    <w:rsid w:val="001C57BC"/>
    <w:rsid w:val="001C6B63"/>
    <w:rsid w:val="001D1174"/>
    <w:rsid w:val="001D37D9"/>
    <w:rsid w:val="001D4F58"/>
    <w:rsid w:val="001D6BB4"/>
    <w:rsid w:val="001D7B68"/>
    <w:rsid w:val="001E41A8"/>
    <w:rsid w:val="001E41FD"/>
    <w:rsid w:val="00200FB7"/>
    <w:rsid w:val="00205379"/>
    <w:rsid w:val="00205660"/>
    <w:rsid w:val="0020798B"/>
    <w:rsid w:val="00207C50"/>
    <w:rsid w:val="00215A19"/>
    <w:rsid w:val="00220F3B"/>
    <w:rsid w:val="00222166"/>
    <w:rsid w:val="002236AC"/>
    <w:rsid w:val="00223926"/>
    <w:rsid w:val="00232355"/>
    <w:rsid w:val="00233E50"/>
    <w:rsid w:val="00234D8F"/>
    <w:rsid w:val="002365AB"/>
    <w:rsid w:val="002421D2"/>
    <w:rsid w:val="0024747E"/>
    <w:rsid w:val="0025003A"/>
    <w:rsid w:val="00251223"/>
    <w:rsid w:val="0025264A"/>
    <w:rsid w:val="002548E6"/>
    <w:rsid w:val="00255DDB"/>
    <w:rsid w:val="00256BFD"/>
    <w:rsid w:val="0025715E"/>
    <w:rsid w:val="00257F7A"/>
    <w:rsid w:val="00257FC9"/>
    <w:rsid w:val="00260148"/>
    <w:rsid w:val="00270298"/>
    <w:rsid w:val="00273F6F"/>
    <w:rsid w:val="0027589F"/>
    <w:rsid w:val="002777E7"/>
    <w:rsid w:val="002810AF"/>
    <w:rsid w:val="00281B86"/>
    <w:rsid w:val="002849BA"/>
    <w:rsid w:val="002925D6"/>
    <w:rsid w:val="002A1B96"/>
    <w:rsid w:val="002A2032"/>
    <w:rsid w:val="002A2E96"/>
    <w:rsid w:val="002A304C"/>
    <w:rsid w:val="002A70DD"/>
    <w:rsid w:val="002B02D7"/>
    <w:rsid w:val="002B4C09"/>
    <w:rsid w:val="002C16F8"/>
    <w:rsid w:val="002C71CE"/>
    <w:rsid w:val="002C74FF"/>
    <w:rsid w:val="002D2C9E"/>
    <w:rsid w:val="002D6AFB"/>
    <w:rsid w:val="002E0A81"/>
    <w:rsid w:val="002E194C"/>
    <w:rsid w:val="002E33BE"/>
    <w:rsid w:val="002F0004"/>
    <w:rsid w:val="002F09A8"/>
    <w:rsid w:val="002F7F3F"/>
    <w:rsid w:val="003001FA"/>
    <w:rsid w:val="003111C4"/>
    <w:rsid w:val="00313A4A"/>
    <w:rsid w:val="00317AF9"/>
    <w:rsid w:val="00320F9D"/>
    <w:rsid w:val="003217A9"/>
    <w:rsid w:val="00323028"/>
    <w:rsid w:val="00323897"/>
    <w:rsid w:val="00323A01"/>
    <w:rsid w:val="00323C57"/>
    <w:rsid w:val="00324363"/>
    <w:rsid w:val="00325D23"/>
    <w:rsid w:val="003260FB"/>
    <w:rsid w:val="00327EC6"/>
    <w:rsid w:val="00327FCC"/>
    <w:rsid w:val="00331529"/>
    <w:rsid w:val="0033208B"/>
    <w:rsid w:val="003334EE"/>
    <w:rsid w:val="0034062D"/>
    <w:rsid w:val="0034408F"/>
    <w:rsid w:val="003446BF"/>
    <w:rsid w:val="00345EA8"/>
    <w:rsid w:val="00345FF2"/>
    <w:rsid w:val="00346E3F"/>
    <w:rsid w:val="00354EFF"/>
    <w:rsid w:val="00355621"/>
    <w:rsid w:val="00360EBF"/>
    <w:rsid w:val="00361CD7"/>
    <w:rsid w:val="003622F1"/>
    <w:rsid w:val="0036307F"/>
    <w:rsid w:val="0036460A"/>
    <w:rsid w:val="0036480E"/>
    <w:rsid w:val="00364B81"/>
    <w:rsid w:val="0037550B"/>
    <w:rsid w:val="00375976"/>
    <w:rsid w:val="00383AB7"/>
    <w:rsid w:val="00385371"/>
    <w:rsid w:val="003853A4"/>
    <w:rsid w:val="00385AB2"/>
    <w:rsid w:val="00386999"/>
    <w:rsid w:val="003873B2"/>
    <w:rsid w:val="003923C0"/>
    <w:rsid w:val="00392AB2"/>
    <w:rsid w:val="003968F2"/>
    <w:rsid w:val="003972BF"/>
    <w:rsid w:val="003A0BBF"/>
    <w:rsid w:val="003A0DBD"/>
    <w:rsid w:val="003A33FC"/>
    <w:rsid w:val="003A3AB1"/>
    <w:rsid w:val="003A776D"/>
    <w:rsid w:val="003B2C90"/>
    <w:rsid w:val="003B617A"/>
    <w:rsid w:val="003B6FDA"/>
    <w:rsid w:val="003D3543"/>
    <w:rsid w:val="003D5901"/>
    <w:rsid w:val="003D6554"/>
    <w:rsid w:val="003D7EDB"/>
    <w:rsid w:val="003E0530"/>
    <w:rsid w:val="003E07BC"/>
    <w:rsid w:val="003E08B1"/>
    <w:rsid w:val="003E48D9"/>
    <w:rsid w:val="003E63C9"/>
    <w:rsid w:val="003F186B"/>
    <w:rsid w:val="003F33F7"/>
    <w:rsid w:val="003F40FC"/>
    <w:rsid w:val="003F457D"/>
    <w:rsid w:val="003F49C2"/>
    <w:rsid w:val="003F6258"/>
    <w:rsid w:val="003F6910"/>
    <w:rsid w:val="003F7339"/>
    <w:rsid w:val="00407AA9"/>
    <w:rsid w:val="00413C08"/>
    <w:rsid w:val="00413D04"/>
    <w:rsid w:val="00414833"/>
    <w:rsid w:val="004179A7"/>
    <w:rsid w:val="004202FC"/>
    <w:rsid w:val="00433A58"/>
    <w:rsid w:val="00433C6D"/>
    <w:rsid w:val="00443FD3"/>
    <w:rsid w:val="004454B9"/>
    <w:rsid w:val="00447424"/>
    <w:rsid w:val="004474F8"/>
    <w:rsid w:val="00456239"/>
    <w:rsid w:val="00456602"/>
    <w:rsid w:val="00457186"/>
    <w:rsid w:val="0046060F"/>
    <w:rsid w:val="00461EDF"/>
    <w:rsid w:val="00462A5B"/>
    <w:rsid w:val="004644F8"/>
    <w:rsid w:val="00470CAA"/>
    <w:rsid w:val="00474005"/>
    <w:rsid w:val="00474898"/>
    <w:rsid w:val="00481CA1"/>
    <w:rsid w:val="00481DF7"/>
    <w:rsid w:val="00483ED3"/>
    <w:rsid w:val="00486380"/>
    <w:rsid w:val="004865AD"/>
    <w:rsid w:val="0049009F"/>
    <w:rsid w:val="00492353"/>
    <w:rsid w:val="004B5C3A"/>
    <w:rsid w:val="004B5FCC"/>
    <w:rsid w:val="004B6007"/>
    <w:rsid w:val="004D2E4A"/>
    <w:rsid w:val="004D390C"/>
    <w:rsid w:val="004D4E64"/>
    <w:rsid w:val="004D5F29"/>
    <w:rsid w:val="004E0ED2"/>
    <w:rsid w:val="004E1C76"/>
    <w:rsid w:val="004E2E2C"/>
    <w:rsid w:val="004E662C"/>
    <w:rsid w:val="004E6A0E"/>
    <w:rsid w:val="004F4CD0"/>
    <w:rsid w:val="00501380"/>
    <w:rsid w:val="005050BF"/>
    <w:rsid w:val="00506C3D"/>
    <w:rsid w:val="00507F4D"/>
    <w:rsid w:val="00510F5A"/>
    <w:rsid w:val="00513497"/>
    <w:rsid w:val="00514C71"/>
    <w:rsid w:val="005153E8"/>
    <w:rsid w:val="005154D9"/>
    <w:rsid w:val="00515523"/>
    <w:rsid w:val="0051575F"/>
    <w:rsid w:val="005157B0"/>
    <w:rsid w:val="00522E68"/>
    <w:rsid w:val="00524086"/>
    <w:rsid w:val="00532261"/>
    <w:rsid w:val="00532942"/>
    <w:rsid w:val="00532A58"/>
    <w:rsid w:val="0053411E"/>
    <w:rsid w:val="0053443F"/>
    <w:rsid w:val="00537D0B"/>
    <w:rsid w:val="00542D02"/>
    <w:rsid w:val="00544398"/>
    <w:rsid w:val="00544F8E"/>
    <w:rsid w:val="00545625"/>
    <w:rsid w:val="00547D2C"/>
    <w:rsid w:val="00553A6C"/>
    <w:rsid w:val="00554B7F"/>
    <w:rsid w:val="0055703D"/>
    <w:rsid w:val="00557E5B"/>
    <w:rsid w:val="00561C59"/>
    <w:rsid w:val="00562E2E"/>
    <w:rsid w:val="005630CD"/>
    <w:rsid w:val="00570F8D"/>
    <w:rsid w:val="00572913"/>
    <w:rsid w:val="00573A40"/>
    <w:rsid w:val="0057450E"/>
    <w:rsid w:val="00577194"/>
    <w:rsid w:val="0057782E"/>
    <w:rsid w:val="00580C6F"/>
    <w:rsid w:val="005816CC"/>
    <w:rsid w:val="0058210C"/>
    <w:rsid w:val="00583B15"/>
    <w:rsid w:val="00585593"/>
    <w:rsid w:val="00587D7C"/>
    <w:rsid w:val="00591542"/>
    <w:rsid w:val="0059236D"/>
    <w:rsid w:val="005924BE"/>
    <w:rsid w:val="00592F69"/>
    <w:rsid w:val="005945FA"/>
    <w:rsid w:val="00597BD0"/>
    <w:rsid w:val="005A3551"/>
    <w:rsid w:val="005A3733"/>
    <w:rsid w:val="005A4B7C"/>
    <w:rsid w:val="005B1375"/>
    <w:rsid w:val="005B2C6C"/>
    <w:rsid w:val="005B4F93"/>
    <w:rsid w:val="005B5C05"/>
    <w:rsid w:val="005B752A"/>
    <w:rsid w:val="005C270A"/>
    <w:rsid w:val="005C4364"/>
    <w:rsid w:val="005C5779"/>
    <w:rsid w:val="005D4B00"/>
    <w:rsid w:val="005D4BAA"/>
    <w:rsid w:val="005E304B"/>
    <w:rsid w:val="005E30CB"/>
    <w:rsid w:val="005E404F"/>
    <w:rsid w:val="005E5EB7"/>
    <w:rsid w:val="005E6EB6"/>
    <w:rsid w:val="005E7492"/>
    <w:rsid w:val="005F555E"/>
    <w:rsid w:val="00601C32"/>
    <w:rsid w:val="00604E74"/>
    <w:rsid w:val="00610293"/>
    <w:rsid w:val="00614A33"/>
    <w:rsid w:val="006167DC"/>
    <w:rsid w:val="0062066E"/>
    <w:rsid w:val="00622238"/>
    <w:rsid w:val="00623789"/>
    <w:rsid w:val="00623D77"/>
    <w:rsid w:val="00623FBE"/>
    <w:rsid w:val="0062514B"/>
    <w:rsid w:val="006273DB"/>
    <w:rsid w:val="00635612"/>
    <w:rsid w:val="00636AF4"/>
    <w:rsid w:val="006404A3"/>
    <w:rsid w:val="006440BD"/>
    <w:rsid w:val="006444CD"/>
    <w:rsid w:val="00645DB8"/>
    <w:rsid w:val="00650011"/>
    <w:rsid w:val="006500D9"/>
    <w:rsid w:val="00656454"/>
    <w:rsid w:val="006745FE"/>
    <w:rsid w:val="00681EC5"/>
    <w:rsid w:val="00684F76"/>
    <w:rsid w:val="006874A1"/>
    <w:rsid w:val="006979D6"/>
    <w:rsid w:val="006A1D62"/>
    <w:rsid w:val="006A3561"/>
    <w:rsid w:val="006B1369"/>
    <w:rsid w:val="006B142B"/>
    <w:rsid w:val="006B247D"/>
    <w:rsid w:val="006B6A27"/>
    <w:rsid w:val="006C013E"/>
    <w:rsid w:val="006C75DC"/>
    <w:rsid w:val="006D0366"/>
    <w:rsid w:val="006D0977"/>
    <w:rsid w:val="006D1FD3"/>
    <w:rsid w:val="006D60DA"/>
    <w:rsid w:val="006D7274"/>
    <w:rsid w:val="006E19AF"/>
    <w:rsid w:val="006E66BB"/>
    <w:rsid w:val="006E75D7"/>
    <w:rsid w:val="006F0241"/>
    <w:rsid w:val="006F188E"/>
    <w:rsid w:val="006F22B0"/>
    <w:rsid w:val="006F362A"/>
    <w:rsid w:val="006F7804"/>
    <w:rsid w:val="007062F4"/>
    <w:rsid w:val="00710691"/>
    <w:rsid w:val="00711207"/>
    <w:rsid w:val="00711227"/>
    <w:rsid w:val="00711CAA"/>
    <w:rsid w:val="00714ABA"/>
    <w:rsid w:val="00714EB0"/>
    <w:rsid w:val="00715A64"/>
    <w:rsid w:val="007218B2"/>
    <w:rsid w:val="00723B1D"/>
    <w:rsid w:val="00731249"/>
    <w:rsid w:val="00732252"/>
    <w:rsid w:val="00734C77"/>
    <w:rsid w:val="0074009F"/>
    <w:rsid w:val="00741D6F"/>
    <w:rsid w:val="0074616A"/>
    <w:rsid w:val="00747A2A"/>
    <w:rsid w:val="00747F59"/>
    <w:rsid w:val="00751AB8"/>
    <w:rsid w:val="00755880"/>
    <w:rsid w:val="00756774"/>
    <w:rsid w:val="00757D4F"/>
    <w:rsid w:val="00762D3E"/>
    <w:rsid w:val="00762FA8"/>
    <w:rsid w:val="00763BD0"/>
    <w:rsid w:val="0076461C"/>
    <w:rsid w:val="00764D18"/>
    <w:rsid w:val="00764ED7"/>
    <w:rsid w:val="007662DF"/>
    <w:rsid w:val="00770DAE"/>
    <w:rsid w:val="00776D02"/>
    <w:rsid w:val="007770ED"/>
    <w:rsid w:val="00777B3A"/>
    <w:rsid w:val="00780ED7"/>
    <w:rsid w:val="00781871"/>
    <w:rsid w:val="00781A9C"/>
    <w:rsid w:val="007828AA"/>
    <w:rsid w:val="00783F4C"/>
    <w:rsid w:val="007870A2"/>
    <w:rsid w:val="007870D0"/>
    <w:rsid w:val="00790A47"/>
    <w:rsid w:val="0079112A"/>
    <w:rsid w:val="00791172"/>
    <w:rsid w:val="00794A63"/>
    <w:rsid w:val="00795E92"/>
    <w:rsid w:val="00797EA9"/>
    <w:rsid w:val="007A0D9A"/>
    <w:rsid w:val="007A18BA"/>
    <w:rsid w:val="007A2EC9"/>
    <w:rsid w:val="007A3C84"/>
    <w:rsid w:val="007A5298"/>
    <w:rsid w:val="007A61CA"/>
    <w:rsid w:val="007A7EAC"/>
    <w:rsid w:val="007B1102"/>
    <w:rsid w:val="007B143C"/>
    <w:rsid w:val="007B41CB"/>
    <w:rsid w:val="007B5E8B"/>
    <w:rsid w:val="007B6C2B"/>
    <w:rsid w:val="007B6E91"/>
    <w:rsid w:val="007B7644"/>
    <w:rsid w:val="007B7B59"/>
    <w:rsid w:val="007B7FB0"/>
    <w:rsid w:val="007D078E"/>
    <w:rsid w:val="007D4659"/>
    <w:rsid w:val="007D4A97"/>
    <w:rsid w:val="007D630A"/>
    <w:rsid w:val="007D740F"/>
    <w:rsid w:val="007E38FB"/>
    <w:rsid w:val="007F32EC"/>
    <w:rsid w:val="007F43F4"/>
    <w:rsid w:val="00800459"/>
    <w:rsid w:val="00804670"/>
    <w:rsid w:val="0082059D"/>
    <w:rsid w:val="00820B42"/>
    <w:rsid w:val="008318FE"/>
    <w:rsid w:val="00832AB3"/>
    <w:rsid w:val="00833426"/>
    <w:rsid w:val="00833C2B"/>
    <w:rsid w:val="00834A03"/>
    <w:rsid w:val="00834B89"/>
    <w:rsid w:val="00835C34"/>
    <w:rsid w:val="00837952"/>
    <w:rsid w:val="00842615"/>
    <w:rsid w:val="008436A0"/>
    <w:rsid w:val="00843FB4"/>
    <w:rsid w:val="008517A6"/>
    <w:rsid w:val="008534D6"/>
    <w:rsid w:val="00857ADE"/>
    <w:rsid w:val="00863E86"/>
    <w:rsid w:val="00870EA5"/>
    <w:rsid w:val="00872403"/>
    <w:rsid w:val="00875AC0"/>
    <w:rsid w:val="00880D94"/>
    <w:rsid w:val="00882484"/>
    <w:rsid w:val="008913F0"/>
    <w:rsid w:val="00894029"/>
    <w:rsid w:val="00897074"/>
    <w:rsid w:val="008A0769"/>
    <w:rsid w:val="008A2402"/>
    <w:rsid w:val="008A25DD"/>
    <w:rsid w:val="008A6A88"/>
    <w:rsid w:val="008B00B5"/>
    <w:rsid w:val="008B0425"/>
    <w:rsid w:val="008B0957"/>
    <w:rsid w:val="008B5142"/>
    <w:rsid w:val="008B55C2"/>
    <w:rsid w:val="008B602D"/>
    <w:rsid w:val="008B6239"/>
    <w:rsid w:val="008B70F1"/>
    <w:rsid w:val="008C0139"/>
    <w:rsid w:val="008C13E4"/>
    <w:rsid w:val="008C384F"/>
    <w:rsid w:val="008C4473"/>
    <w:rsid w:val="008C7711"/>
    <w:rsid w:val="008D245D"/>
    <w:rsid w:val="008E1384"/>
    <w:rsid w:val="008E1B43"/>
    <w:rsid w:val="008E3E06"/>
    <w:rsid w:val="008F1A85"/>
    <w:rsid w:val="008F1B21"/>
    <w:rsid w:val="008F292C"/>
    <w:rsid w:val="008F38C2"/>
    <w:rsid w:val="008F480E"/>
    <w:rsid w:val="008F541B"/>
    <w:rsid w:val="0090319C"/>
    <w:rsid w:val="009036D2"/>
    <w:rsid w:val="0090757E"/>
    <w:rsid w:val="00912A4D"/>
    <w:rsid w:val="00913375"/>
    <w:rsid w:val="00921AF2"/>
    <w:rsid w:val="00921D69"/>
    <w:rsid w:val="00931A2B"/>
    <w:rsid w:val="009339D1"/>
    <w:rsid w:val="00936430"/>
    <w:rsid w:val="009443FC"/>
    <w:rsid w:val="00946474"/>
    <w:rsid w:val="009678DE"/>
    <w:rsid w:val="00974DBD"/>
    <w:rsid w:val="00976609"/>
    <w:rsid w:val="00984353"/>
    <w:rsid w:val="00985097"/>
    <w:rsid w:val="00985F11"/>
    <w:rsid w:val="009872EB"/>
    <w:rsid w:val="009876CB"/>
    <w:rsid w:val="009929A3"/>
    <w:rsid w:val="009A1CFA"/>
    <w:rsid w:val="009A2A26"/>
    <w:rsid w:val="009A678E"/>
    <w:rsid w:val="009B0671"/>
    <w:rsid w:val="009B2A5C"/>
    <w:rsid w:val="009B2DA1"/>
    <w:rsid w:val="009B3A96"/>
    <w:rsid w:val="009B4327"/>
    <w:rsid w:val="009B4D6E"/>
    <w:rsid w:val="009B603C"/>
    <w:rsid w:val="009B63C2"/>
    <w:rsid w:val="009B721E"/>
    <w:rsid w:val="009B795E"/>
    <w:rsid w:val="009C0D2F"/>
    <w:rsid w:val="009C2C6D"/>
    <w:rsid w:val="009C390E"/>
    <w:rsid w:val="009C4979"/>
    <w:rsid w:val="009D2E09"/>
    <w:rsid w:val="009D64D8"/>
    <w:rsid w:val="009E0500"/>
    <w:rsid w:val="009E1FB0"/>
    <w:rsid w:val="009E2268"/>
    <w:rsid w:val="009E4EEE"/>
    <w:rsid w:val="009E68C5"/>
    <w:rsid w:val="009F0882"/>
    <w:rsid w:val="009F16DC"/>
    <w:rsid w:val="009F3B5F"/>
    <w:rsid w:val="009F3C08"/>
    <w:rsid w:val="009F3E46"/>
    <w:rsid w:val="009F6696"/>
    <w:rsid w:val="009F7B4C"/>
    <w:rsid w:val="009F7B92"/>
    <w:rsid w:val="00A00479"/>
    <w:rsid w:val="00A022CA"/>
    <w:rsid w:val="00A03020"/>
    <w:rsid w:val="00A043AF"/>
    <w:rsid w:val="00A05740"/>
    <w:rsid w:val="00A14898"/>
    <w:rsid w:val="00A1502B"/>
    <w:rsid w:val="00A2132B"/>
    <w:rsid w:val="00A22FE6"/>
    <w:rsid w:val="00A271CC"/>
    <w:rsid w:val="00A32B86"/>
    <w:rsid w:val="00A37828"/>
    <w:rsid w:val="00A41482"/>
    <w:rsid w:val="00A4259F"/>
    <w:rsid w:val="00A42C41"/>
    <w:rsid w:val="00A42DD2"/>
    <w:rsid w:val="00A50921"/>
    <w:rsid w:val="00A63A63"/>
    <w:rsid w:val="00A644CD"/>
    <w:rsid w:val="00A66244"/>
    <w:rsid w:val="00A70373"/>
    <w:rsid w:val="00A72631"/>
    <w:rsid w:val="00A72F4C"/>
    <w:rsid w:val="00A73B91"/>
    <w:rsid w:val="00A76C26"/>
    <w:rsid w:val="00A76C33"/>
    <w:rsid w:val="00A807EB"/>
    <w:rsid w:val="00A84041"/>
    <w:rsid w:val="00A86627"/>
    <w:rsid w:val="00A874E5"/>
    <w:rsid w:val="00A87CDE"/>
    <w:rsid w:val="00A93A82"/>
    <w:rsid w:val="00A94F01"/>
    <w:rsid w:val="00A95715"/>
    <w:rsid w:val="00A96A3B"/>
    <w:rsid w:val="00A96D3C"/>
    <w:rsid w:val="00AA190F"/>
    <w:rsid w:val="00AA20E8"/>
    <w:rsid w:val="00AA308C"/>
    <w:rsid w:val="00AB3D89"/>
    <w:rsid w:val="00AB623D"/>
    <w:rsid w:val="00AC3516"/>
    <w:rsid w:val="00AC5C86"/>
    <w:rsid w:val="00AC6A28"/>
    <w:rsid w:val="00AC7D96"/>
    <w:rsid w:val="00AD1E14"/>
    <w:rsid w:val="00AD2920"/>
    <w:rsid w:val="00AD3C3C"/>
    <w:rsid w:val="00AD4F2D"/>
    <w:rsid w:val="00AD7AA5"/>
    <w:rsid w:val="00AE2FEC"/>
    <w:rsid w:val="00AF17B3"/>
    <w:rsid w:val="00AF1FA1"/>
    <w:rsid w:val="00AF2FF7"/>
    <w:rsid w:val="00AF405F"/>
    <w:rsid w:val="00AF6AE2"/>
    <w:rsid w:val="00AF757C"/>
    <w:rsid w:val="00B02FBA"/>
    <w:rsid w:val="00B04CC1"/>
    <w:rsid w:val="00B10A30"/>
    <w:rsid w:val="00B10D53"/>
    <w:rsid w:val="00B13148"/>
    <w:rsid w:val="00B16694"/>
    <w:rsid w:val="00B16C48"/>
    <w:rsid w:val="00B16D11"/>
    <w:rsid w:val="00B21A53"/>
    <w:rsid w:val="00B2582F"/>
    <w:rsid w:val="00B31A48"/>
    <w:rsid w:val="00B32F63"/>
    <w:rsid w:val="00B33C0D"/>
    <w:rsid w:val="00B341F1"/>
    <w:rsid w:val="00B3632C"/>
    <w:rsid w:val="00B3773B"/>
    <w:rsid w:val="00B40ABD"/>
    <w:rsid w:val="00B44992"/>
    <w:rsid w:val="00B45F19"/>
    <w:rsid w:val="00B4644B"/>
    <w:rsid w:val="00B530D6"/>
    <w:rsid w:val="00B62134"/>
    <w:rsid w:val="00B64730"/>
    <w:rsid w:val="00B660ED"/>
    <w:rsid w:val="00B66334"/>
    <w:rsid w:val="00B67B82"/>
    <w:rsid w:val="00B72DC0"/>
    <w:rsid w:val="00B80808"/>
    <w:rsid w:val="00B80E64"/>
    <w:rsid w:val="00B8670F"/>
    <w:rsid w:val="00B93B81"/>
    <w:rsid w:val="00B94241"/>
    <w:rsid w:val="00B9558E"/>
    <w:rsid w:val="00B9774E"/>
    <w:rsid w:val="00BA0037"/>
    <w:rsid w:val="00BA3B0E"/>
    <w:rsid w:val="00BA3FFD"/>
    <w:rsid w:val="00BA59F0"/>
    <w:rsid w:val="00BA7D76"/>
    <w:rsid w:val="00BB02CC"/>
    <w:rsid w:val="00BB2CCC"/>
    <w:rsid w:val="00BB34BE"/>
    <w:rsid w:val="00BB54C5"/>
    <w:rsid w:val="00BC655E"/>
    <w:rsid w:val="00BC6A11"/>
    <w:rsid w:val="00BD05B7"/>
    <w:rsid w:val="00BD0ED6"/>
    <w:rsid w:val="00BD2CE2"/>
    <w:rsid w:val="00BD33EF"/>
    <w:rsid w:val="00BD3E4F"/>
    <w:rsid w:val="00BD46B9"/>
    <w:rsid w:val="00BE3176"/>
    <w:rsid w:val="00BE69E0"/>
    <w:rsid w:val="00BE6E69"/>
    <w:rsid w:val="00BE7E72"/>
    <w:rsid w:val="00BF11F3"/>
    <w:rsid w:val="00BF31B5"/>
    <w:rsid w:val="00BF4BDB"/>
    <w:rsid w:val="00C01FBB"/>
    <w:rsid w:val="00C13854"/>
    <w:rsid w:val="00C24E5D"/>
    <w:rsid w:val="00C26B53"/>
    <w:rsid w:val="00C278AA"/>
    <w:rsid w:val="00C321A1"/>
    <w:rsid w:val="00C32ADD"/>
    <w:rsid w:val="00C332D1"/>
    <w:rsid w:val="00C336BE"/>
    <w:rsid w:val="00C350F1"/>
    <w:rsid w:val="00C42D39"/>
    <w:rsid w:val="00C4408C"/>
    <w:rsid w:val="00C447D3"/>
    <w:rsid w:val="00C45C56"/>
    <w:rsid w:val="00C45D15"/>
    <w:rsid w:val="00C505D5"/>
    <w:rsid w:val="00C54F35"/>
    <w:rsid w:val="00C55881"/>
    <w:rsid w:val="00C5755C"/>
    <w:rsid w:val="00C63B5F"/>
    <w:rsid w:val="00C76E6A"/>
    <w:rsid w:val="00C8410B"/>
    <w:rsid w:val="00C84145"/>
    <w:rsid w:val="00C84A4F"/>
    <w:rsid w:val="00CA3839"/>
    <w:rsid w:val="00CA7B4A"/>
    <w:rsid w:val="00CB2ACA"/>
    <w:rsid w:val="00CB2AF2"/>
    <w:rsid w:val="00CB338A"/>
    <w:rsid w:val="00CB4377"/>
    <w:rsid w:val="00CB577F"/>
    <w:rsid w:val="00CC37DC"/>
    <w:rsid w:val="00CC6377"/>
    <w:rsid w:val="00CC6A4B"/>
    <w:rsid w:val="00CC6C46"/>
    <w:rsid w:val="00CD007C"/>
    <w:rsid w:val="00CD37B1"/>
    <w:rsid w:val="00CD5AFA"/>
    <w:rsid w:val="00CE008A"/>
    <w:rsid w:val="00CE646B"/>
    <w:rsid w:val="00CE6866"/>
    <w:rsid w:val="00CE7B31"/>
    <w:rsid w:val="00CE7DD5"/>
    <w:rsid w:val="00D00230"/>
    <w:rsid w:val="00D00FF9"/>
    <w:rsid w:val="00D03119"/>
    <w:rsid w:val="00D055E2"/>
    <w:rsid w:val="00D06696"/>
    <w:rsid w:val="00D113AE"/>
    <w:rsid w:val="00D1511A"/>
    <w:rsid w:val="00D16399"/>
    <w:rsid w:val="00D25168"/>
    <w:rsid w:val="00D318C5"/>
    <w:rsid w:val="00D3483E"/>
    <w:rsid w:val="00D3561F"/>
    <w:rsid w:val="00D40590"/>
    <w:rsid w:val="00D438CD"/>
    <w:rsid w:val="00D441B4"/>
    <w:rsid w:val="00D46029"/>
    <w:rsid w:val="00D4696D"/>
    <w:rsid w:val="00D46AF5"/>
    <w:rsid w:val="00D47987"/>
    <w:rsid w:val="00D5279A"/>
    <w:rsid w:val="00D53514"/>
    <w:rsid w:val="00D54C44"/>
    <w:rsid w:val="00D55827"/>
    <w:rsid w:val="00D61578"/>
    <w:rsid w:val="00D62379"/>
    <w:rsid w:val="00D62FE3"/>
    <w:rsid w:val="00D70D2D"/>
    <w:rsid w:val="00D70D69"/>
    <w:rsid w:val="00D71D2C"/>
    <w:rsid w:val="00D73A84"/>
    <w:rsid w:val="00D73EA7"/>
    <w:rsid w:val="00D76410"/>
    <w:rsid w:val="00D80AD5"/>
    <w:rsid w:val="00D855B1"/>
    <w:rsid w:val="00D8632A"/>
    <w:rsid w:val="00D93338"/>
    <w:rsid w:val="00D9501A"/>
    <w:rsid w:val="00DA10FE"/>
    <w:rsid w:val="00DA58A3"/>
    <w:rsid w:val="00DA60C5"/>
    <w:rsid w:val="00DA6E7A"/>
    <w:rsid w:val="00DB02A3"/>
    <w:rsid w:val="00DB0324"/>
    <w:rsid w:val="00DB2FA2"/>
    <w:rsid w:val="00DB4CB9"/>
    <w:rsid w:val="00DB5F88"/>
    <w:rsid w:val="00DB64D0"/>
    <w:rsid w:val="00DC12F2"/>
    <w:rsid w:val="00DC25C5"/>
    <w:rsid w:val="00DD59E2"/>
    <w:rsid w:val="00DD5A41"/>
    <w:rsid w:val="00DE7CA4"/>
    <w:rsid w:val="00DF16D9"/>
    <w:rsid w:val="00DF6CFF"/>
    <w:rsid w:val="00E0067A"/>
    <w:rsid w:val="00E01856"/>
    <w:rsid w:val="00E026A9"/>
    <w:rsid w:val="00E040A1"/>
    <w:rsid w:val="00E12C07"/>
    <w:rsid w:val="00E13262"/>
    <w:rsid w:val="00E14A7F"/>
    <w:rsid w:val="00E17F83"/>
    <w:rsid w:val="00E22291"/>
    <w:rsid w:val="00E24136"/>
    <w:rsid w:val="00E24DE1"/>
    <w:rsid w:val="00E24E56"/>
    <w:rsid w:val="00E25572"/>
    <w:rsid w:val="00E33E40"/>
    <w:rsid w:val="00E36A9D"/>
    <w:rsid w:val="00E417F9"/>
    <w:rsid w:val="00E50EB0"/>
    <w:rsid w:val="00E5214C"/>
    <w:rsid w:val="00E53DA4"/>
    <w:rsid w:val="00E625E4"/>
    <w:rsid w:val="00E663F8"/>
    <w:rsid w:val="00E71498"/>
    <w:rsid w:val="00E71BA8"/>
    <w:rsid w:val="00E75E36"/>
    <w:rsid w:val="00E8433E"/>
    <w:rsid w:val="00E906D7"/>
    <w:rsid w:val="00E9070E"/>
    <w:rsid w:val="00E90FE0"/>
    <w:rsid w:val="00E91984"/>
    <w:rsid w:val="00E92162"/>
    <w:rsid w:val="00E978CA"/>
    <w:rsid w:val="00EA2F8F"/>
    <w:rsid w:val="00EA3620"/>
    <w:rsid w:val="00EB23C2"/>
    <w:rsid w:val="00EB2FE7"/>
    <w:rsid w:val="00EB4979"/>
    <w:rsid w:val="00EB5E96"/>
    <w:rsid w:val="00EC0CA4"/>
    <w:rsid w:val="00EC1025"/>
    <w:rsid w:val="00EC5713"/>
    <w:rsid w:val="00EC646A"/>
    <w:rsid w:val="00EC71EA"/>
    <w:rsid w:val="00ED132E"/>
    <w:rsid w:val="00ED13CB"/>
    <w:rsid w:val="00ED236F"/>
    <w:rsid w:val="00ED59A0"/>
    <w:rsid w:val="00ED5C24"/>
    <w:rsid w:val="00EE12A7"/>
    <w:rsid w:val="00EE45D9"/>
    <w:rsid w:val="00EE6C44"/>
    <w:rsid w:val="00EE7E43"/>
    <w:rsid w:val="00EF3E7F"/>
    <w:rsid w:val="00EF48AB"/>
    <w:rsid w:val="00F00276"/>
    <w:rsid w:val="00F00676"/>
    <w:rsid w:val="00F03F4B"/>
    <w:rsid w:val="00F05E43"/>
    <w:rsid w:val="00F06B07"/>
    <w:rsid w:val="00F06D42"/>
    <w:rsid w:val="00F0749A"/>
    <w:rsid w:val="00F105AB"/>
    <w:rsid w:val="00F138C8"/>
    <w:rsid w:val="00F13CDF"/>
    <w:rsid w:val="00F20F9C"/>
    <w:rsid w:val="00F21337"/>
    <w:rsid w:val="00F21EAD"/>
    <w:rsid w:val="00F23A6A"/>
    <w:rsid w:val="00F24B20"/>
    <w:rsid w:val="00F25D5C"/>
    <w:rsid w:val="00F276A6"/>
    <w:rsid w:val="00F278D2"/>
    <w:rsid w:val="00F31615"/>
    <w:rsid w:val="00F3252A"/>
    <w:rsid w:val="00F33DE8"/>
    <w:rsid w:val="00F35A29"/>
    <w:rsid w:val="00F375E4"/>
    <w:rsid w:val="00F454EF"/>
    <w:rsid w:val="00F46C37"/>
    <w:rsid w:val="00F51E08"/>
    <w:rsid w:val="00F54125"/>
    <w:rsid w:val="00F542DD"/>
    <w:rsid w:val="00F557F7"/>
    <w:rsid w:val="00F55F5A"/>
    <w:rsid w:val="00F635CA"/>
    <w:rsid w:val="00F65963"/>
    <w:rsid w:val="00F65DBE"/>
    <w:rsid w:val="00F75B41"/>
    <w:rsid w:val="00F80CBE"/>
    <w:rsid w:val="00F80E1B"/>
    <w:rsid w:val="00F8443B"/>
    <w:rsid w:val="00F90D1E"/>
    <w:rsid w:val="00F95B0E"/>
    <w:rsid w:val="00F96668"/>
    <w:rsid w:val="00F979FB"/>
    <w:rsid w:val="00FA168B"/>
    <w:rsid w:val="00FA413F"/>
    <w:rsid w:val="00FA4BC4"/>
    <w:rsid w:val="00FA61C8"/>
    <w:rsid w:val="00FA6252"/>
    <w:rsid w:val="00FB3518"/>
    <w:rsid w:val="00FB4109"/>
    <w:rsid w:val="00FB4706"/>
    <w:rsid w:val="00FB5E40"/>
    <w:rsid w:val="00FB78C6"/>
    <w:rsid w:val="00FC336C"/>
    <w:rsid w:val="00FC6E36"/>
    <w:rsid w:val="00FC7A5A"/>
    <w:rsid w:val="00FD2F7C"/>
    <w:rsid w:val="00FD51FF"/>
    <w:rsid w:val="00FD6345"/>
    <w:rsid w:val="00FE0A01"/>
    <w:rsid w:val="00FE365C"/>
    <w:rsid w:val="00FE62FF"/>
    <w:rsid w:val="00FF355A"/>
    <w:rsid w:val="00FF3812"/>
    <w:rsid w:val="00FF753B"/>
    <w:rsid w:val="0576A04D"/>
    <w:rsid w:val="07D18F93"/>
    <w:rsid w:val="0842993B"/>
    <w:rsid w:val="1C95AEC9"/>
    <w:rsid w:val="1E5911FF"/>
    <w:rsid w:val="2055216B"/>
    <w:rsid w:val="49A007C8"/>
    <w:rsid w:val="4EF1935F"/>
    <w:rsid w:val="5183A4B7"/>
    <w:rsid w:val="5737B8CD"/>
    <w:rsid w:val="57C42AE7"/>
    <w:rsid w:val="5A2B0929"/>
    <w:rsid w:val="5D38DECE"/>
    <w:rsid w:val="5D54DA82"/>
    <w:rsid w:val="60A98D46"/>
    <w:rsid w:val="6455A797"/>
    <w:rsid w:val="67B3431E"/>
    <w:rsid w:val="6825FF61"/>
    <w:rsid w:val="6BD08CF2"/>
    <w:rsid w:val="6DD08EB2"/>
    <w:rsid w:val="6F78E1C6"/>
    <w:rsid w:val="79B8CA48"/>
    <w:rsid w:val="7B982C59"/>
    <w:rsid w:val="7ED936CF"/>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F5FF4B0"/>
  <w15:docId w15:val="{39A70D88-C587-40EA-AACC-6FCD62785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sz w:val="24"/>
      <w:szCs w:val="24"/>
      <w:lang w:val="en-US" w:eastAsia="ar-SA"/>
    </w:rPr>
  </w:style>
  <w:style w:type="paragraph" w:styleId="Heading2">
    <w:name w:val="heading 2"/>
    <w:next w:val="Normal"/>
    <w:link w:val="Heading2Char"/>
    <w:uiPriority w:val="9"/>
    <w:unhideWhenUsed/>
    <w:qFormat/>
    <w:rsid w:val="00AD4F2D"/>
    <w:pPr>
      <w:keepNext/>
      <w:keepLines/>
      <w:spacing w:after="94" w:line="259" w:lineRule="auto"/>
      <w:ind w:left="126" w:hanging="10"/>
      <w:outlineLvl w:val="1"/>
    </w:pPr>
    <w:rPr>
      <w:b/>
      <w:color w:val="000000"/>
      <w:sz w:val="28"/>
      <w:szCs w:val="24"/>
    </w:rPr>
  </w:style>
  <w:style w:type="paragraph" w:styleId="Heading3">
    <w:name w:val="heading 3"/>
    <w:next w:val="Normal"/>
    <w:link w:val="Heading3Char"/>
    <w:uiPriority w:val="9"/>
    <w:unhideWhenUsed/>
    <w:qFormat/>
    <w:rsid w:val="00AD4F2D"/>
    <w:pPr>
      <w:keepNext/>
      <w:keepLines/>
      <w:spacing w:after="111" w:line="259" w:lineRule="auto"/>
      <w:ind w:left="1554" w:right="1366" w:hanging="10"/>
      <w:outlineLvl w:val="2"/>
    </w:pPr>
    <w:rPr>
      <w:b/>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4F2D"/>
    <w:rPr>
      <w:b/>
      <w:color w:val="000000"/>
      <w:sz w:val="28"/>
      <w:szCs w:val="24"/>
    </w:rPr>
  </w:style>
  <w:style w:type="character" w:customStyle="1" w:styleId="Heading3Char">
    <w:name w:val="Heading 3 Char"/>
    <w:basedOn w:val="DefaultParagraphFont"/>
    <w:link w:val="Heading3"/>
    <w:uiPriority w:val="9"/>
    <w:rsid w:val="00AD4F2D"/>
    <w:rPr>
      <w:b/>
      <w:color w:val="000000"/>
      <w:sz w:val="24"/>
      <w:szCs w:val="24"/>
    </w:rPr>
  </w:style>
  <w:style w:type="character" w:customStyle="1" w:styleId="WW8Num1z0">
    <w:name w:val="WW8Num1z0"/>
    <w:rPr>
      <w:rFonts w:ascii="Symbol" w:hAnsi="Symbol" w:cs="Symbol"/>
    </w:rPr>
  </w:style>
  <w:style w:type="character" w:customStyle="1" w:styleId="WW8Num2z0">
    <w:name w:val="WW8Num2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8Num5z0">
    <w:name w:val="WW8Num5z0"/>
    <w:rPr>
      <w:rFonts w:ascii="Symbol" w:hAnsi="Symbol"/>
      <w:sz w:val="20"/>
    </w:rPr>
  </w:style>
  <w:style w:type="character" w:customStyle="1" w:styleId="WW8Num5z1">
    <w:name w:val="WW8Num5z1"/>
    <w:rPr>
      <w:rFonts w:ascii="Courier New" w:hAnsi="Courier New"/>
      <w:sz w:val="20"/>
    </w:rPr>
  </w:style>
  <w:style w:type="character" w:customStyle="1" w:styleId="WW8Num5z2">
    <w:name w:val="WW8Num5z2"/>
    <w:rPr>
      <w:rFonts w:ascii="Wingdings" w:hAnsi="Wingdings"/>
      <w:sz w:val="20"/>
    </w:rPr>
  </w:style>
  <w:style w:type="character" w:customStyle="1" w:styleId="WW8Num6z0">
    <w:name w:val="WW8Num6z0"/>
    <w:rPr>
      <w:rFonts w:ascii="Wingdings" w:hAnsi="Wingdings" w:cs="Wingdings"/>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sz w:val="20"/>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3z0">
    <w:name w:val="WW8Num3z0"/>
    <w:rPr>
      <w:rFonts w:ascii="Symbol" w:hAnsi="Symbol" w:cs="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4z0">
    <w:name w:val="WW8Num4z0"/>
    <w:rPr>
      <w:rFonts w:ascii="Wingdings" w:hAnsi="Wingdings" w:cs="Wingdings"/>
    </w:rPr>
  </w:style>
  <w:style w:type="character" w:customStyle="1" w:styleId="WW8Num4z1">
    <w:name w:val="WW8Num4z1"/>
    <w:rPr>
      <w:rFonts w:ascii="Courier New" w:hAnsi="Courier New" w:cs="Courier New"/>
    </w:rPr>
  </w:style>
  <w:style w:type="character" w:customStyle="1" w:styleId="WW8Num4z3">
    <w:name w:val="WW8Num4z3"/>
    <w:rPr>
      <w:rFonts w:ascii="Symbol" w:hAnsi="Symbol" w:cs="Symbol"/>
    </w:rPr>
  </w:style>
  <w:style w:type="character" w:customStyle="1" w:styleId="WW8Num6z3">
    <w:name w:val="WW8Num6z3"/>
    <w:rPr>
      <w:rFonts w:ascii="Symbol" w:hAnsi="Symbol" w:cs="Symbol"/>
    </w:rPr>
  </w:style>
  <w:style w:type="character" w:customStyle="1" w:styleId="WW8Num10z0">
    <w:name w:val="WW8Num10z0"/>
    <w:rPr>
      <w:rFonts w:ascii="Courier New" w:hAnsi="Courier New" w:cs="Courier New"/>
    </w:rPr>
  </w:style>
  <w:style w:type="character" w:customStyle="1" w:styleId="WW8Num10z2">
    <w:name w:val="WW8Num10z2"/>
    <w:rPr>
      <w:rFonts w:ascii="Wingdings" w:hAnsi="Wingdings" w:cs="Wingdings"/>
    </w:rPr>
  </w:style>
  <w:style w:type="character" w:customStyle="1" w:styleId="WW8Num10z3">
    <w:name w:val="WW8Num10z3"/>
    <w:rPr>
      <w:rFonts w:ascii="Symbol" w:hAnsi="Symbol" w:cs="Symbol"/>
    </w:rPr>
  </w:style>
  <w:style w:type="character" w:customStyle="1" w:styleId="WW-DefaultParagraphFont">
    <w:name w:val="WW-Default Paragraph Font"/>
  </w:style>
  <w:style w:type="character" w:styleId="PageNumber">
    <w:name w:val="page number"/>
    <w:basedOn w:val="WW-DefaultParagraphFont"/>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Liberation Sans" w:eastAsia="Droid Sans" w:hAnsi="Liberation Sans" w:cs="Lohit Hindi"/>
      <w:sz w:val="28"/>
      <w:szCs w:val="28"/>
    </w:rPr>
  </w:style>
  <w:style w:type="paragraph" w:styleId="BodyText">
    <w:name w:val="Body Text"/>
    <w:basedOn w:val="Normal"/>
    <w:pPr>
      <w:spacing w:after="120"/>
    </w:p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rPr>
  </w:style>
  <w:style w:type="paragraph" w:customStyle="1" w:styleId="Index">
    <w:name w:val="Index"/>
    <w:basedOn w:val="Normal"/>
    <w:pPr>
      <w:suppressLineNumbers/>
    </w:pPr>
    <w:rPr>
      <w:rFonts w:cs="Lohit Hindi"/>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8A0769"/>
    <w:rPr>
      <w:sz w:val="24"/>
      <w:szCs w:val="24"/>
      <w:lang w:val="en-US" w:eastAsia="ar-SA"/>
    </w:rPr>
  </w:style>
  <w:style w:type="paragraph" w:styleId="Footer">
    <w:name w:val="footer"/>
    <w:basedOn w:val="Normal"/>
    <w:link w:val="FooterChar"/>
    <w:uiPriority w:val="99"/>
    <w:qFormat/>
    <w:pPr>
      <w:tabs>
        <w:tab w:val="center" w:pos="4320"/>
        <w:tab w:val="right" w:pos="8640"/>
      </w:tabs>
    </w:pPr>
  </w:style>
  <w:style w:type="paragraph" w:customStyle="1" w:styleId="WW-Default">
    <w:name w:val="WW-Default"/>
    <w:pPr>
      <w:suppressAutoHyphens/>
      <w:autoSpaceDE w:val="0"/>
    </w:pPr>
    <w:rPr>
      <w:rFonts w:eastAsia="Calibri"/>
      <w:color w:val="000000"/>
      <w:sz w:val="24"/>
      <w:szCs w:val="24"/>
      <w:lang w:eastAsia="ar-SA"/>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8E1B43"/>
    <w:pPr>
      <w:ind w:left="720"/>
    </w:pPr>
  </w:style>
  <w:style w:type="table" w:styleId="TableGrid">
    <w:name w:val="Table Grid"/>
    <w:basedOn w:val="TableNormal"/>
    <w:uiPriority w:val="39"/>
    <w:rsid w:val="002F7F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ft">
    <w:name w:val="Header left"/>
    <w:basedOn w:val="Normal"/>
    <w:rsid w:val="00AD4F2D"/>
    <w:pPr>
      <w:suppressLineNumbers/>
      <w:tabs>
        <w:tab w:val="center" w:pos="4153"/>
        <w:tab w:val="right" w:pos="8306"/>
      </w:tabs>
    </w:pPr>
  </w:style>
  <w:style w:type="paragraph" w:styleId="NormalWeb">
    <w:name w:val="Normal (Web)"/>
    <w:basedOn w:val="Normal"/>
    <w:uiPriority w:val="99"/>
    <w:unhideWhenUsed/>
    <w:rsid w:val="00AD4F2D"/>
    <w:pPr>
      <w:suppressAutoHyphens w:val="0"/>
      <w:spacing w:before="100" w:beforeAutospacing="1" w:after="100" w:afterAutospacing="1"/>
    </w:pPr>
    <w:rPr>
      <w:lang w:val="en-IN" w:eastAsia="en-US"/>
    </w:rPr>
  </w:style>
  <w:style w:type="paragraph" w:styleId="Revision">
    <w:name w:val="Revision"/>
    <w:hidden/>
    <w:uiPriority w:val="99"/>
    <w:semiHidden/>
    <w:rsid w:val="00C84A4F"/>
    <w:rPr>
      <w:sz w:val="24"/>
      <w:szCs w:val="24"/>
      <w:lang w:val="en-US" w:eastAsia="ar-SA"/>
    </w:rPr>
  </w:style>
  <w:style w:type="paragraph" w:styleId="BalloonText">
    <w:name w:val="Balloon Text"/>
    <w:basedOn w:val="Normal"/>
    <w:link w:val="BalloonTextChar"/>
    <w:uiPriority w:val="99"/>
    <w:semiHidden/>
    <w:unhideWhenUsed/>
    <w:rsid w:val="00C84A4F"/>
    <w:rPr>
      <w:sz w:val="18"/>
      <w:szCs w:val="18"/>
    </w:rPr>
  </w:style>
  <w:style w:type="character" w:customStyle="1" w:styleId="BalloonTextChar">
    <w:name w:val="Balloon Text Char"/>
    <w:basedOn w:val="DefaultParagraphFont"/>
    <w:link w:val="BalloonText"/>
    <w:uiPriority w:val="99"/>
    <w:semiHidden/>
    <w:rsid w:val="00C84A4F"/>
    <w:rPr>
      <w:sz w:val="18"/>
      <w:szCs w:val="18"/>
      <w:lang w:val="en-US" w:eastAsia="ar-SA"/>
    </w:rPr>
  </w:style>
  <w:style w:type="character" w:customStyle="1" w:styleId="FooterChar">
    <w:name w:val="Footer Char"/>
    <w:basedOn w:val="DefaultParagraphFont"/>
    <w:link w:val="Footer"/>
    <w:uiPriority w:val="99"/>
    <w:rsid w:val="00091469"/>
    <w:rPr>
      <w:sz w:val="24"/>
      <w:szCs w:val="24"/>
      <w:lang w:val="en-US" w:eastAsia="ar-SA"/>
    </w:rPr>
  </w:style>
  <w:style w:type="paragraph" w:styleId="NoSpacing">
    <w:name w:val="No Spacing"/>
    <w:uiPriority w:val="1"/>
    <w:qFormat/>
    <w:rsid w:val="00D53514"/>
    <w:pPr>
      <w:suppressAutoHyphens/>
    </w:pPr>
    <w:rPr>
      <w:sz w:val="24"/>
      <w:szCs w:val="24"/>
      <w:lang w:val="en-US" w:eastAsia="ar-SA"/>
    </w:rPr>
  </w:style>
  <w:style w:type="character" w:styleId="HTMLTypewriter">
    <w:name w:val="HTML Typewriter"/>
    <w:basedOn w:val="DefaultParagraphFont"/>
    <w:uiPriority w:val="99"/>
    <w:semiHidden/>
    <w:unhideWhenUsed/>
    <w:rsid w:val="00E22291"/>
    <w:rPr>
      <w:rFonts w:ascii="Courier New" w:eastAsia="Times New Roman" w:hAnsi="Courier New" w:cs="Courier New"/>
      <w:sz w:val="20"/>
      <w:szCs w:val="20"/>
    </w:rPr>
  </w:style>
  <w:style w:type="character" w:styleId="Emphasis">
    <w:name w:val="Emphasis"/>
    <w:basedOn w:val="DefaultParagraphFont"/>
    <w:uiPriority w:val="20"/>
    <w:qFormat/>
    <w:rsid w:val="00E22291"/>
    <w:rPr>
      <w:i/>
      <w:iCs/>
    </w:rPr>
  </w:style>
  <w:style w:type="paragraph" w:styleId="HTMLPreformatted">
    <w:name w:val="HTML Preformatted"/>
    <w:basedOn w:val="Normal"/>
    <w:link w:val="HTMLPreformattedChar"/>
    <w:uiPriority w:val="99"/>
    <w:semiHidden/>
    <w:unhideWhenUsed/>
    <w:rsid w:val="00E22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22291"/>
    <w:rPr>
      <w:rFonts w:ascii="Courier New" w:hAnsi="Courier New" w:cs="Courier New"/>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36632">
      <w:bodyDiv w:val="1"/>
      <w:marLeft w:val="0"/>
      <w:marRight w:val="0"/>
      <w:marTop w:val="0"/>
      <w:marBottom w:val="0"/>
      <w:divBdr>
        <w:top w:val="none" w:sz="0" w:space="0" w:color="auto"/>
        <w:left w:val="none" w:sz="0" w:space="0" w:color="auto"/>
        <w:bottom w:val="none" w:sz="0" w:space="0" w:color="auto"/>
        <w:right w:val="none" w:sz="0" w:space="0" w:color="auto"/>
      </w:divBdr>
      <w:divsChild>
        <w:div w:id="1336227767">
          <w:marLeft w:val="0"/>
          <w:marRight w:val="0"/>
          <w:marTop w:val="0"/>
          <w:marBottom w:val="0"/>
          <w:divBdr>
            <w:top w:val="none" w:sz="0" w:space="0" w:color="auto"/>
            <w:left w:val="none" w:sz="0" w:space="0" w:color="auto"/>
            <w:bottom w:val="none" w:sz="0" w:space="0" w:color="auto"/>
            <w:right w:val="none" w:sz="0" w:space="0" w:color="auto"/>
          </w:divBdr>
          <w:divsChild>
            <w:div w:id="5641199">
              <w:marLeft w:val="0"/>
              <w:marRight w:val="0"/>
              <w:marTop w:val="0"/>
              <w:marBottom w:val="0"/>
              <w:divBdr>
                <w:top w:val="none" w:sz="0" w:space="0" w:color="auto"/>
                <w:left w:val="none" w:sz="0" w:space="0" w:color="auto"/>
                <w:bottom w:val="none" w:sz="0" w:space="0" w:color="auto"/>
                <w:right w:val="none" w:sz="0" w:space="0" w:color="auto"/>
              </w:divBdr>
              <w:divsChild>
                <w:div w:id="12286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51866">
      <w:bodyDiv w:val="1"/>
      <w:marLeft w:val="0"/>
      <w:marRight w:val="0"/>
      <w:marTop w:val="0"/>
      <w:marBottom w:val="0"/>
      <w:divBdr>
        <w:top w:val="none" w:sz="0" w:space="0" w:color="auto"/>
        <w:left w:val="none" w:sz="0" w:space="0" w:color="auto"/>
        <w:bottom w:val="none" w:sz="0" w:space="0" w:color="auto"/>
        <w:right w:val="none" w:sz="0" w:space="0" w:color="auto"/>
      </w:divBdr>
      <w:divsChild>
        <w:div w:id="639699949">
          <w:marLeft w:val="0"/>
          <w:marRight w:val="0"/>
          <w:marTop w:val="0"/>
          <w:marBottom w:val="0"/>
          <w:divBdr>
            <w:top w:val="none" w:sz="0" w:space="0" w:color="auto"/>
            <w:left w:val="none" w:sz="0" w:space="0" w:color="auto"/>
            <w:bottom w:val="none" w:sz="0" w:space="0" w:color="auto"/>
            <w:right w:val="none" w:sz="0" w:space="0" w:color="auto"/>
          </w:divBdr>
          <w:divsChild>
            <w:div w:id="2076852831">
              <w:marLeft w:val="0"/>
              <w:marRight w:val="0"/>
              <w:marTop w:val="0"/>
              <w:marBottom w:val="0"/>
              <w:divBdr>
                <w:top w:val="none" w:sz="0" w:space="0" w:color="auto"/>
                <w:left w:val="none" w:sz="0" w:space="0" w:color="auto"/>
                <w:bottom w:val="none" w:sz="0" w:space="0" w:color="auto"/>
                <w:right w:val="none" w:sz="0" w:space="0" w:color="auto"/>
              </w:divBdr>
              <w:divsChild>
                <w:div w:id="1974863597">
                  <w:marLeft w:val="0"/>
                  <w:marRight w:val="0"/>
                  <w:marTop w:val="0"/>
                  <w:marBottom w:val="0"/>
                  <w:divBdr>
                    <w:top w:val="none" w:sz="0" w:space="0" w:color="auto"/>
                    <w:left w:val="none" w:sz="0" w:space="0" w:color="auto"/>
                    <w:bottom w:val="none" w:sz="0" w:space="0" w:color="auto"/>
                    <w:right w:val="none" w:sz="0" w:space="0" w:color="auto"/>
                  </w:divBdr>
                </w:div>
                <w:div w:id="1157960135">
                  <w:marLeft w:val="0"/>
                  <w:marRight w:val="0"/>
                  <w:marTop w:val="0"/>
                  <w:marBottom w:val="0"/>
                  <w:divBdr>
                    <w:top w:val="none" w:sz="0" w:space="0" w:color="auto"/>
                    <w:left w:val="none" w:sz="0" w:space="0" w:color="auto"/>
                    <w:bottom w:val="none" w:sz="0" w:space="0" w:color="auto"/>
                    <w:right w:val="none" w:sz="0" w:space="0" w:color="auto"/>
                  </w:divBdr>
                </w:div>
              </w:divsChild>
            </w:div>
            <w:div w:id="905839113">
              <w:marLeft w:val="0"/>
              <w:marRight w:val="0"/>
              <w:marTop w:val="0"/>
              <w:marBottom w:val="0"/>
              <w:divBdr>
                <w:top w:val="none" w:sz="0" w:space="0" w:color="auto"/>
                <w:left w:val="none" w:sz="0" w:space="0" w:color="auto"/>
                <w:bottom w:val="none" w:sz="0" w:space="0" w:color="auto"/>
                <w:right w:val="none" w:sz="0" w:space="0" w:color="auto"/>
              </w:divBdr>
              <w:divsChild>
                <w:div w:id="156560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46584">
      <w:bodyDiv w:val="1"/>
      <w:marLeft w:val="0"/>
      <w:marRight w:val="0"/>
      <w:marTop w:val="0"/>
      <w:marBottom w:val="0"/>
      <w:divBdr>
        <w:top w:val="none" w:sz="0" w:space="0" w:color="auto"/>
        <w:left w:val="none" w:sz="0" w:space="0" w:color="auto"/>
        <w:bottom w:val="none" w:sz="0" w:space="0" w:color="auto"/>
        <w:right w:val="none" w:sz="0" w:space="0" w:color="auto"/>
      </w:divBdr>
    </w:div>
    <w:div w:id="236477070">
      <w:bodyDiv w:val="1"/>
      <w:marLeft w:val="0"/>
      <w:marRight w:val="0"/>
      <w:marTop w:val="0"/>
      <w:marBottom w:val="0"/>
      <w:divBdr>
        <w:top w:val="none" w:sz="0" w:space="0" w:color="auto"/>
        <w:left w:val="none" w:sz="0" w:space="0" w:color="auto"/>
        <w:bottom w:val="none" w:sz="0" w:space="0" w:color="auto"/>
        <w:right w:val="none" w:sz="0" w:space="0" w:color="auto"/>
      </w:divBdr>
      <w:divsChild>
        <w:div w:id="182206142">
          <w:marLeft w:val="0"/>
          <w:marRight w:val="0"/>
          <w:marTop w:val="0"/>
          <w:marBottom w:val="0"/>
          <w:divBdr>
            <w:top w:val="none" w:sz="0" w:space="0" w:color="auto"/>
            <w:left w:val="none" w:sz="0" w:space="0" w:color="auto"/>
            <w:bottom w:val="none" w:sz="0" w:space="0" w:color="auto"/>
            <w:right w:val="none" w:sz="0" w:space="0" w:color="auto"/>
          </w:divBdr>
          <w:divsChild>
            <w:div w:id="1471512532">
              <w:marLeft w:val="0"/>
              <w:marRight w:val="0"/>
              <w:marTop w:val="0"/>
              <w:marBottom w:val="0"/>
              <w:divBdr>
                <w:top w:val="none" w:sz="0" w:space="0" w:color="auto"/>
                <w:left w:val="none" w:sz="0" w:space="0" w:color="auto"/>
                <w:bottom w:val="none" w:sz="0" w:space="0" w:color="auto"/>
                <w:right w:val="none" w:sz="0" w:space="0" w:color="auto"/>
              </w:divBdr>
              <w:divsChild>
                <w:div w:id="9609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596711">
      <w:bodyDiv w:val="1"/>
      <w:marLeft w:val="0"/>
      <w:marRight w:val="0"/>
      <w:marTop w:val="0"/>
      <w:marBottom w:val="0"/>
      <w:divBdr>
        <w:top w:val="none" w:sz="0" w:space="0" w:color="auto"/>
        <w:left w:val="none" w:sz="0" w:space="0" w:color="auto"/>
        <w:bottom w:val="none" w:sz="0" w:space="0" w:color="auto"/>
        <w:right w:val="none" w:sz="0" w:space="0" w:color="auto"/>
      </w:divBdr>
      <w:divsChild>
        <w:div w:id="2054575591">
          <w:marLeft w:val="0"/>
          <w:marRight w:val="0"/>
          <w:marTop w:val="0"/>
          <w:marBottom w:val="0"/>
          <w:divBdr>
            <w:top w:val="none" w:sz="0" w:space="0" w:color="auto"/>
            <w:left w:val="none" w:sz="0" w:space="0" w:color="auto"/>
            <w:bottom w:val="none" w:sz="0" w:space="0" w:color="auto"/>
            <w:right w:val="none" w:sz="0" w:space="0" w:color="auto"/>
          </w:divBdr>
          <w:divsChild>
            <w:div w:id="810705920">
              <w:marLeft w:val="0"/>
              <w:marRight w:val="0"/>
              <w:marTop w:val="0"/>
              <w:marBottom w:val="0"/>
              <w:divBdr>
                <w:top w:val="none" w:sz="0" w:space="0" w:color="auto"/>
                <w:left w:val="none" w:sz="0" w:space="0" w:color="auto"/>
                <w:bottom w:val="none" w:sz="0" w:space="0" w:color="auto"/>
                <w:right w:val="none" w:sz="0" w:space="0" w:color="auto"/>
              </w:divBdr>
              <w:divsChild>
                <w:div w:id="79745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859994">
      <w:bodyDiv w:val="1"/>
      <w:marLeft w:val="0"/>
      <w:marRight w:val="0"/>
      <w:marTop w:val="0"/>
      <w:marBottom w:val="0"/>
      <w:divBdr>
        <w:top w:val="none" w:sz="0" w:space="0" w:color="auto"/>
        <w:left w:val="none" w:sz="0" w:space="0" w:color="auto"/>
        <w:bottom w:val="none" w:sz="0" w:space="0" w:color="auto"/>
        <w:right w:val="none" w:sz="0" w:space="0" w:color="auto"/>
      </w:divBdr>
      <w:divsChild>
        <w:div w:id="8070344">
          <w:marLeft w:val="0"/>
          <w:marRight w:val="0"/>
          <w:marTop w:val="0"/>
          <w:marBottom w:val="0"/>
          <w:divBdr>
            <w:top w:val="none" w:sz="0" w:space="0" w:color="auto"/>
            <w:left w:val="none" w:sz="0" w:space="0" w:color="auto"/>
            <w:bottom w:val="none" w:sz="0" w:space="0" w:color="auto"/>
            <w:right w:val="none" w:sz="0" w:space="0" w:color="auto"/>
          </w:divBdr>
          <w:divsChild>
            <w:div w:id="1263495492">
              <w:marLeft w:val="0"/>
              <w:marRight w:val="0"/>
              <w:marTop w:val="0"/>
              <w:marBottom w:val="0"/>
              <w:divBdr>
                <w:top w:val="none" w:sz="0" w:space="0" w:color="auto"/>
                <w:left w:val="none" w:sz="0" w:space="0" w:color="auto"/>
                <w:bottom w:val="none" w:sz="0" w:space="0" w:color="auto"/>
                <w:right w:val="none" w:sz="0" w:space="0" w:color="auto"/>
              </w:divBdr>
              <w:divsChild>
                <w:div w:id="7480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30099">
      <w:bodyDiv w:val="1"/>
      <w:marLeft w:val="0"/>
      <w:marRight w:val="0"/>
      <w:marTop w:val="0"/>
      <w:marBottom w:val="0"/>
      <w:divBdr>
        <w:top w:val="none" w:sz="0" w:space="0" w:color="auto"/>
        <w:left w:val="none" w:sz="0" w:space="0" w:color="auto"/>
        <w:bottom w:val="none" w:sz="0" w:space="0" w:color="auto"/>
        <w:right w:val="none" w:sz="0" w:space="0" w:color="auto"/>
      </w:divBdr>
    </w:div>
    <w:div w:id="459810870">
      <w:bodyDiv w:val="1"/>
      <w:marLeft w:val="0"/>
      <w:marRight w:val="0"/>
      <w:marTop w:val="0"/>
      <w:marBottom w:val="0"/>
      <w:divBdr>
        <w:top w:val="none" w:sz="0" w:space="0" w:color="auto"/>
        <w:left w:val="none" w:sz="0" w:space="0" w:color="auto"/>
        <w:bottom w:val="none" w:sz="0" w:space="0" w:color="auto"/>
        <w:right w:val="none" w:sz="0" w:space="0" w:color="auto"/>
      </w:divBdr>
      <w:divsChild>
        <w:div w:id="210001730">
          <w:marLeft w:val="0"/>
          <w:marRight w:val="0"/>
          <w:marTop w:val="0"/>
          <w:marBottom w:val="0"/>
          <w:divBdr>
            <w:top w:val="none" w:sz="0" w:space="0" w:color="auto"/>
            <w:left w:val="none" w:sz="0" w:space="0" w:color="auto"/>
            <w:bottom w:val="none" w:sz="0" w:space="0" w:color="auto"/>
            <w:right w:val="none" w:sz="0" w:space="0" w:color="auto"/>
          </w:divBdr>
          <w:divsChild>
            <w:div w:id="1825316813">
              <w:marLeft w:val="0"/>
              <w:marRight w:val="0"/>
              <w:marTop w:val="0"/>
              <w:marBottom w:val="0"/>
              <w:divBdr>
                <w:top w:val="none" w:sz="0" w:space="0" w:color="auto"/>
                <w:left w:val="none" w:sz="0" w:space="0" w:color="auto"/>
                <w:bottom w:val="none" w:sz="0" w:space="0" w:color="auto"/>
                <w:right w:val="none" w:sz="0" w:space="0" w:color="auto"/>
              </w:divBdr>
              <w:divsChild>
                <w:div w:id="151587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955536">
      <w:bodyDiv w:val="1"/>
      <w:marLeft w:val="0"/>
      <w:marRight w:val="0"/>
      <w:marTop w:val="0"/>
      <w:marBottom w:val="0"/>
      <w:divBdr>
        <w:top w:val="none" w:sz="0" w:space="0" w:color="auto"/>
        <w:left w:val="none" w:sz="0" w:space="0" w:color="auto"/>
        <w:bottom w:val="none" w:sz="0" w:space="0" w:color="auto"/>
        <w:right w:val="none" w:sz="0" w:space="0" w:color="auto"/>
      </w:divBdr>
      <w:divsChild>
        <w:div w:id="220868539">
          <w:marLeft w:val="0"/>
          <w:marRight w:val="0"/>
          <w:marTop w:val="0"/>
          <w:marBottom w:val="0"/>
          <w:divBdr>
            <w:top w:val="none" w:sz="0" w:space="0" w:color="auto"/>
            <w:left w:val="none" w:sz="0" w:space="0" w:color="auto"/>
            <w:bottom w:val="none" w:sz="0" w:space="0" w:color="auto"/>
            <w:right w:val="none" w:sz="0" w:space="0" w:color="auto"/>
          </w:divBdr>
          <w:divsChild>
            <w:div w:id="1640838498">
              <w:marLeft w:val="0"/>
              <w:marRight w:val="0"/>
              <w:marTop w:val="0"/>
              <w:marBottom w:val="0"/>
              <w:divBdr>
                <w:top w:val="none" w:sz="0" w:space="0" w:color="auto"/>
                <w:left w:val="none" w:sz="0" w:space="0" w:color="auto"/>
                <w:bottom w:val="none" w:sz="0" w:space="0" w:color="auto"/>
                <w:right w:val="none" w:sz="0" w:space="0" w:color="auto"/>
              </w:divBdr>
              <w:divsChild>
                <w:div w:id="3231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681222">
      <w:bodyDiv w:val="1"/>
      <w:marLeft w:val="0"/>
      <w:marRight w:val="0"/>
      <w:marTop w:val="0"/>
      <w:marBottom w:val="0"/>
      <w:divBdr>
        <w:top w:val="none" w:sz="0" w:space="0" w:color="auto"/>
        <w:left w:val="none" w:sz="0" w:space="0" w:color="auto"/>
        <w:bottom w:val="none" w:sz="0" w:space="0" w:color="auto"/>
        <w:right w:val="none" w:sz="0" w:space="0" w:color="auto"/>
      </w:divBdr>
      <w:divsChild>
        <w:div w:id="995106899">
          <w:marLeft w:val="0"/>
          <w:marRight w:val="0"/>
          <w:marTop w:val="0"/>
          <w:marBottom w:val="0"/>
          <w:divBdr>
            <w:top w:val="none" w:sz="0" w:space="0" w:color="auto"/>
            <w:left w:val="none" w:sz="0" w:space="0" w:color="auto"/>
            <w:bottom w:val="none" w:sz="0" w:space="0" w:color="auto"/>
            <w:right w:val="none" w:sz="0" w:space="0" w:color="auto"/>
          </w:divBdr>
          <w:divsChild>
            <w:div w:id="2636446">
              <w:marLeft w:val="0"/>
              <w:marRight w:val="0"/>
              <w:marTop w:val="0"/>
              <w:marBottom w:val="0"/>
              <w:divBdr>
                <w:top w:val="none" w:sz="0" w:space="0" w:color="auto"/>
                <w:left w:val="none" w:sz="0" w:space="0" w:color="auto"/>
                <w:bottom w:val="none" w:sz="0" w:space="0" w:color="auto"/>
                <w:right w:val="none" w:sz="0" w:space="0" w:color="auto"/>
              </w:divBdr>
            </w:div>
            <w:div w:id="44523832">
              <w:marLeft w:val="0"/>
              <w:marRight w:val="0"/>
              <w:marTop w:val="0"/>
              <w:marBottom w:val="0"/>
              <w:divBdr>
                <w:top w:val="none" w:sz="0" w:space="0" w:color="auto"/>
                <w:left w:val="none" w:sz="0" w:space="0" w:color="auto"/>
                <w:bottom w:val="none" w:sz="0" w:space="0" w:color="auto"/>
                <w:right w:val="none" w:sz="0" w:space="0" w:color="auto"/>
              </w:divBdr>
            </w:div>
            <w:div w:id="73011928">
              <w:marLeft w:val="0"/>
              <w:marRight w:val="0"/>
              <w:marTop w:val="0"/>
              <w:marBottom w:val="0"/>
              <w:divBdr>
                <w:top w:val="none" w:sz="0" w:space="0" w:color="auto"/>
                <w:left w:val="none" w:sz="0" w:space="0" w:color="auto"/>
                <w:bottom w:val="none" w:sz="0" w:space="0" w:color="auto"/>
                <w:right w:val="none" w:sz="0" w:space="0" w:color="auto"/>
              </w:divBdr>
            </w:div>
            <w:div w:id="74282167">
              <w:marLeft w:val="0"/>
              <w:marRight w:val="0"/>
              <w:marTop w:val="0"/>
              <w:marBottom w:val="0"/>
              <w:divBdr>
                <w:top w:val="none" w:sz="0" w:space="0" w:color="auto"/>
                <w:left w:val="none" w:sz="0" w:space="0" w:color="auto"/>
                <w:bottom w:val="none" w:sz="0" w:space="0" w:color="auto"/>
                <w:right w:val="none" w:sz="0" w:space="0" w:color="auto"/>
              </w:divBdr>
            </w:div>
            <w:div w:id="85198909">
              <w:marLeft w:val="0"/>
              <w:marRight w:val="0"/>
              <w:marTop w:val="0"/>
              <w:marBottom w:val="0"/>
              <w:divBdr>
                <w:top w:val="none" w:sz="0" w:space="0" w:color="auto"/>
                <w:left w:val="none" w:sz="0" w:space="0" w:color="auto"/>
                <w:bottom w:val="none" w:sz="0" w:space="0" w:color="auto"/>
                <w:right w:val="none" w:sz="0" w:space="0" w:color="auto"/>
              </w:divBdr>
            </w:div>
            <w:div w:id="95449409">
              <w:marLeft w:val="0"/>
              <w:marRight w:val="0"/>
              <w:marTop w:val="0"/>
              <w:marBottom w:val="0"/>
              <w:divBdr>
                <w:top w:val="none" w:sz="0" w:space="0" w:color="auto"/>
                <w:left w:val="none" w:sz="0" w:space="0" w:color="auto"/>
                <w:bottom w:val="none" w:sz="0" w:space="0" w:color="auto"/>
                <w:right w:val="none" w:sz="0" w:space="0" w:color="auto"/>
              </w:divBdr>
            </w:div>
            <w:div w:id="105540989">
              <w:marLeft w:val="0"/>
              <w:marRight w:val="0"/>
              <w:marTop w:val="0"/>
              <w:marBottom w:val="0"/>
              <w:divBdr>
                <w:top w:val="none" w:sz="0" w:space="0" w:color="auto"/>
                <w:left w:val="none" w:sz="0" w:space="0" w:color="auto"/>
                <w:bottom w:val="none" w:sz="0" w:space="0" w:color="auto"/>
                <w:right w:val="none" w:sz="0" w:space="0" w:color="auto"/>
              </w:divBdr>
            </w:div>
            <w:div w:id="135075348">
              <w:marLeft w:val="0"/>
              <w:marRight w:val="0"/>
              <w:marTop w:val="0"/>
              <w:marBottom w:val="0"/>
              <w:divBdr>
                <w:top w:val="none" w:sz="0" w:space="0" w:color="auto"/>
                <w:left w:val="none" w:sz="0" w:space="0" w:color="auto"/>
                <w:bottom w:val="none" w:sz="0" w:space="0" w:color="auto"/>
                <w:right w:val="none" w:sz="0" w:space="0" w:color="auto"/>
              </w:divBdr>
            </w:div>
            <w:div w:id="148987420">
              <w:marLeft w:val="0"/>
              <w:marRight w:val="0"/>
              <w:marTop w:val="0"/>
              <w:marBottom w:val="0"/>
              <w:divBdr>
                <w:top w:val="none" w:sz="0" w:space="0" w:color="auto"/>
                <w:left w:val="none" w:sz="0" w:space="0" w:color="auto"/>
                <w:bottom w:val="none" w:sz="0" w:space="0" w:color="auto"/>
                <w:right w:val="none" w:sz="0" w:space="0" w:color="auto"/>
              </w:divBdr>
            </w:div>
            <w:div w:id="157578998">
              <w:marLeft w:val="0"/>
              <w:marRight w:val="0"/>
              <w:marTop w:val="0"/>
              <w:marBottom w:val="0"/>
              <w:divBdr>
                <w:top w:val="none" w:sz="0" w:space="0" w:color="auto"/>
                <w:left w:val="none" w:sz="0" w:space="0" w:color="auto"/>
                <w:bottom w:val="none" w:sz="0" w:space="0" w:color="auto"/>
                <w:right w:val="none" w:sz="0" w:space="0" w:color="auto"/>
              </w:divBdr>
            </w:div>
            <w:div w:id="159657118">
              <w:marLeft w:val="0"/>
              <w:marRight w:val="0"/>
              <w:marTop w:val="0"/>
              <w:marBottom w:val="0"/>
              <w:divBdr>
                <w:top w:val="none" w:sz="0" w:space="0" w:color="auto"/>
                <w:left w:val="none" w:sz="0" w:space="0" w:color="auto"/>
                <w:bottom w:val="none" w:sz="0" w:space="0" w:color="auto"/>
                <w:right w:val="none" w:sz="0" w:space="0" w:color="auto"/>
              </w:divBdr>
            </w:div>
            <w:div w:id="177354920">
              <w:marLeft w:val="0"/>
              <w:marRight w:val="0"/>
              <w:marTop w:val="0"/>
              <w:marBottom w:val="0"/>
              <w:divBdr>
                <w:top w:val="none" w:sz="0" w:space="0" w:color="auto"/>
                <w:left w:val="none" w:sz="0" w:space="0" w:color="auto"/>
                <w:bottom w:val="none" w:sz="0" w:space="0" w:color="auto"/>
                <w:right w:val="none" w:sz="0" w:space="0" w:color="auto"/>
              </w:divBdr>
            </w:div>
            <w:div w:id="178276975">
              <w:marLeft w:val="0"/>
              <w:marRight w:val="0"/>
              <w:marTop w:val="0"/>
              <w:marBottom w:val="0"/>
              <w:divBdr>
                <w:top w:val="none" w:sz="0" w:space="0" w:color="auto"/>
                <w:left w:val="none" w:sz="0" w:space="0" w:color="auto"/>
                <w:bottom w:val="none" w:sz="0" w:space="0" w:color="auto"/>
                <w:right w:val="none" w:sz="0" w:space="0" w:color="auto"/>
              </w:divBdr>
            </w:div>
            <w:div w:id="188685152">
              <w:marLeft w:val="0"/>
              <w:marRight w:val="0"/>
              <w:marTop w:val="0"/>
              <w:marBottom w:val="0"/>
              <w:divBdr>
                <w:top w:val="none" w:sz="0" w:space="0" w:color="auto"/>
                <w:left w:val="none" w:sz="0" w:space="0" w:color="auto"/>
                <w:bottom w:val="none" w:sz="0" w:space="0" w:color="auto"/>
                <w:right w:val="none" w:sz="0" w:space="0" w:color="auto"/>
              </w:divBdr>
            </w:div>
            <w:div w:id="202443250">
              <w:marLeft w:val="0"/>
              <w:marRight w:val="0"/>
              <w:marTop w:val="0"/>
              <w:marBottom w:val="0"/>
              <w:divBdr>
                <w:top w:val="none" w:sz="0" w:space="0" w:color="auto"/>
                <w:left w:val="none" w:sz="0" w:space="0" w:color="auto"/>
                <w:bottom w:val="none" w:sz="0" w:space="0" w:color="auto"/>
                <w:right w:val="none" w:sz="0" w:space="0" w:color="auto"/>
              </w:divBdr>
            </w:div>
            <w:div w:id="252517649">
              <w:marLeft w:val="0"/>
              <w:marRight w:val="0"/>
              <w:marTop w:val="0"/>
              <w:marBottom w:val="0"/>
              <w:divBdr>
                <w:top w:val="none" w:sz="0" w:space="0" w:color="auto"/>
                <w:left w:val="none" w:sz="0" w:space="0" w:color="auto"/>
                <w:bottom w:val="none" w:sz="0" w:space="0" w:color="auto"/>
                <w:right w:val="none" w:sz="0" w:space="0" w:color="auto"/>
              </w:divBdr>
            </w:div>
            <w:div w:id="270741998">
              <w:marLeft w:val="0"/>
              <w:marRight w:val="0"/>
              <w:marTop w:val="0"/>
              <w:marBottom w:val="0"/>
              <w:divBdr>
                <w:top w:val="none" w:sz="0" w:space="0" w:color="auto"/>
                <w:left w:val="none" w:sz="0" w:space="0" w:color="auto"/>
                <w:bottom w:val="none" w:sz="0" w:space="0" w:color="auto"/>
                <w:right w:val="none" w:sz="0" w:space="0" w:color="auto"/>
              </w:divBdr>
            </w:div>
            <w:div w:id="280112021">
              <w:marLeft w:val="0"/>
              <w:marRight w:val="0"/>
              <w:marTop w:val="0"/>
              <w:marBottom w:val="0"/>
              <w:divBdr>
                <w:top w:val="none" w:sz="0" w:space="0" w:color="auto"/>
                <w:left w:val="none" w:sz="0" w:space="0" w:color="auto"/>
                <w:bottom w:val="none" w:sz="0" w:space="0" w:color="auto"/>
                <w:right w:val="none" w:sz="0" w:space="0" w:color="auto"/>
              </w:divBdr>
            </w:div>
            <w:div w:id="289019542">
              <w:marLeft w:val="0"/>
              <w:marRight w:val="0"/>
              <w:marTop w:val="0"/>
              <w:marBottom w:val="0"/>
              <w:divBdr>
                <w:top w:val="none" w:sz="0" w:space="0" w:color="auto"/>
                <w:left w:val="none" w:sz="0" w:space="0" w:color="auto"/>
                <w:bottom w:val="none" w:sz="0" w:space="0" w:color="auto"/>
                <w:right w:val="none" w:sz="0" w:space="0" w:color="auto"/>
              </w:divBdr>
            </w:div>
            <w:div w:id="321542075">
              <w:marLeft w:val="0"/>
              <w:marRight w:val="0"/>
              <w:marTop w:val="0"/>
              <w:marBottom w:val="0"/>
              <w:divBdr>
                <w:top w:val="none" w:sz="0" w:space="0" w:color="auto"/>
                <w:left w:val="none" w:sz="0" w:space="0" w:color="auto"/>
                <w:bottom w:val="none" w:sz="0" w:space="0" w:color="auto"/>
                <w:right w:val="none" w:sz="0" w:space="0" w:color="auto"/>
              </w:divBdr>
            </w:div>
            <w:div w:id="330373507">
              <w:marLeft w:val="0"/>
              <w:marRight w:val="0"/>
              <w:marTop w:val="0"/>
              <w:marBottom w:val="0"/>
              <w:divBdr>
                <w:top w:val="none" w:sz="0" w:space="0" w:color="auto"/>
                <w:left w:val="none" w:sz="0" w:space="0" w:color="auto"/>
                <w:bottom w:val="none" w:sz="0" w:space="0" w:color="auto"/>
                <w:right w:val="none" w:sz="0" w:space="0" w:color="auto"/>
              </w:divBdr>
            </w:div>
            <w:div w:id="334577892">
              <w:marLeft w:val="0"/>
              <w:marRight w:val="0"/>
              <w:marTop w:val="0"/>
              <w:marBottom w:val="0"/>
              <w:divBdr>
                <w:top w:val="none" w:sz="0" w:space="0" w:color="auto"/>
                <w:left w:val="none" w:sz="0" w:space="0" w:color="auto"/>
                <w:bottom w:val="none" w:sz="0" w:space="0" w:color="auto"/>
                <w:right w:val="none" w:sz="0" w:space="0" w:color="auto"/>
              </w:divBdr>
            </w:div>
            <w:div w:id="374739960">
              <w:marLeft w:val="0"/>
              <w:marRight w:val="0"/>
              <w:marTop w:val="0"/>
              <w:marBottom w:val="0"/>
              <w:divBdr>
                <w:top w:val="none" w:sz="0" w:space="0" w:color="auto"/>
                <w:left w:val="none" w:sz="0" w:space="0" w:color="auto"/>
                <w:bottom w:val="none" w:sz="0" w:space="0" w:color="auto"/>
                <w:right w:val="none" w:sz="0" w:space="0" w:color="auto"/>
              </w:divBdr>
            </w:div>
            <w:div w:id="377975945">
              <w:marLeft w:val="0"/>
              <w:marRight w:val="0"/>
              <w:marTop w:val="0"/>
              <w:marBottom w:val="0"/>
              <w:divBdr>
                <w:top w:val="none" w:sz="0" w:space="0" w:color="auto"/>
                <w:left w:val="none" w:sz="0" w:space="0" w:color="auto"/>
                <w:bottom w:val="none" w:sz="0" w:space="0" w:color="auto"/>
                <w:right w:val="none" w:sz="0" w:space="0" w:color="auto"/>
              </w:divBdr>
            </w:div>
            <w:div w:id="395933843">
              <w:marLeft w:val="0"/>
              <w:marRight w:val="0"/>
              <w:marTop w:val="0"/>
              <w:marBottom w:val="0"/>
              <w:divBdr>
                <w:top w:val="none" w:sz="0" w:space="0" w:color="auto"/>
                <w:left w:val="none" w:sz="0" w:space="0" w:color="auto"/>
                <w:bottom w:val="none" w:sz="0" w:space="0" w:color="auto"/>
                <w:right w:val="none" w:sz="0" w:space="0" w:color="auto"/>
              </w:divBdr>
            </w:div>
            <w:div w:id="456799928">
              <w:marLeft w:val="0"/>
              <w:marRight w:val="0"/>
              <w:marTop w:val="0"/>
              <w:marBottom w:val="0"/>
              <w:divBdr>
                <w:top w:val="none" w:sz="0" w:space="0" w:color="auto"/>
                <w:left w:val="none" w:sz="0" w:space="0" w:color="auto"/>
                <w:bottom w:val="none" w:sz="0" w:space="0" w:color="auto"/>
                <w:right w:val="none" w:sz="0" w:space="0" w:color="auto"/>
              </w:divBdr>
            </w:div>
            <w:div w:id="460421831">
              <w:marLeft w:val="0"/>
              <w:marRight w:val="0"/>
              <w:marTop w:val="0"/>
              <w:marBottom w:val="0"/>
              <w:divBdr>
                <w:top w:val="none" w:sz="0" w:space="0" w:color="auto"/>
                <w:left w:val="none" w:sz="0" w:space="0" w:color="auto"/>
                <w:bottom w:val="none" w:sz="0" w:space="0" w:color="auto"/>
                <w:right w:val="none" w:sz="0" w:space="0" w:color="auto"/>
              </w:divBdr>
            </w:div>
            <w:div w:id="460997865">
              <w:marLeft w:val="0"/>
              <w:marRight w:val="0"/>
              <w:marTop w:val="0"/>
              <w:marBottom w:val="0"/>
              <w:divBdr>
                <w:top w:val="none" w:sz="0" w:space="0" w:color="auto"/>
                <w:left w:val="none" w:sz="0" w:space="0" w:color="auto"/>
                <w:bottom w:val="none" w:sz="0" w:space="0" w:color="auto"/>
                <w:right w:val="none" w:sz="0" w:space="0" w:color="auto"/>
              </w:divBdr>
            </w:div>
            <w:div w:id="471145261">
              <w:marLeft w:val="0"/>
              <w:marRight w:val="0"/>
              <w:marTop w:val="0"/>
              <w:marBottom w:val="0"/>
              <w:divBdr>
                <w:top w:val="none" w:sz="0" w:space="0" w:color="auto"/>
                <w:left w:val="none" w:sz="0" w:space="0" w:color="auto"/>
                <w:bottom w:val="none" w:sz="0" w:space="0" w:color="auto"/>
                <w:right w:val="none" w:sz="0" w:space="0" w:color="auto"/>
              </w:divBdr>
            </w:div>
            <w:div w:id="480738054">
              <w:marLeft w:val="0"/>
              <w:marRight w:val="0"/>
              <w:marTop w:val="0"/>
              <w:marBottom w:val="0"/>
              <w:divBdr>
                <w:top w:val="none" w:sz="0" w:space="0" w:color="auto"/>
                <w:left w:val="none" w:sz="0" w:space="0" w:color="auto"/>
                <w:bottom w:val="none" w:sz="0" w:space="0" w:color="auto"/>
                <w:right w:val="none" w:sz="0" w:space="0" w:color="auto"/>
              </w:divBdr>
            </w:div>
            <w:div w:id="497617567">
              <w:marLeft w:val="0"/>
              <w:marRight w:val="0"/>
              <w:marTop w:val="0"/>
              <w:marBottom w:val="0"/>
              <w:divBdr>
                <w:top w:val="none" w:sz="0" w:space="0" w:color="auto"/>
                <w:left w:val="none" w:sz="0" w:space="0" w:color="auto"/>
                <w:bottom w:val="none" w:sz="0" w:space="0" w:color="auto"/>
                <w:right w:val="none" w:sz="0" w:space="0" w:color="auto"/>
              </w:divBdr>
            </w:div>
            <w:div w:id="504561846">
              <w:marLeft w:val="0"/>
              <w:marRight w:val="0"/>
              <w:marTop w:val="0"/>
              <w:marBottom w:val="0"/>
              <w:divBdr>
                <w:top w:val="none" w:sz="0" w:space="0" w:color="auto"/>
                <w:left w:val="none" w:sz="0" w:space="0" w:color="auto"/>
                <w:bottom w:val="none" w:sz="0" w:space="0" w:color="auto"/>
                <w:right w:val="none" w:sz="0" w:space="0" w:color="auto"/>
              </w:divBdr>
            </w:div>
            <w:div w:id="518279265">
              <w:marLeft w:val="0"/>
              <w:marRight w:val="0"/>
              <w:marTop w:val="0"/>
              <w:marBottom w:val="0"/>
              <w:divBdr>
                <w:top w:val="none" w:sz="0" w:space="0" w:color="auto"/>
                <w:left w:val="none" w:sz="0" w:space="0" w:color="auto"/>
                <w:bottom w:val="none" w:sz="0" w:space="0" w:color="auto"/>
                <w:right w:val="none" w:sz="0" w:space="0" w:color="auto"/>
              </w:divBdr>
            </w:div>
            <w:div w:id="529685632">
              <w:marLeft w:val="0"/>
              <w:marRight w:val="0"/>
              <w:marTop w:val="0"/>
              <w:marBottom w:val="0"/>
              <w:divBdr>
                <w:top w:val="none" w:sz="0" w:space="0" w:color="auto"/>
                <w:left w:val="none" w:sz="0" w:space="0" w:color="auto"/>
                <w:bottom w:val="none" w:sz="0" w:space="0" w:color="auto"/>
                <w:right w:val="none" w:sz="0" w:space="0" w:color="auto"/>
              </w:divBdr>
            </w:div>
            <w:div w:id="542713457">
              <w:marLeft w:val="0"/>
              <w:marRight w:val="0"/>
              <w:marTop w:val="0"/>
              <w:marBottom w:val="0"/>
              <w:divBdr>
                <w:top w:val="none" w:sz="0" w:space="0" w:color="auto"/>
                <w:left w:val="none" w:sz="0" w:space="0" w:color="auto"/>
                <w:bottom w:val="none" w:sz="0" w:space="0" w:color="auto"/>
                <w:right w:val="none" w:sz="0" w:space="0" w:color="auto"/>
              </w:divBdr>
            </w:div>
            <w:div w:id="551844337">
              <w:marLeft w:val="0"/>
              <w:marRight w:val="0"/>
              <w:marTop w:val="0"/>
              <w:marBottom w:val="0"/>
              <w:divBdr>
                <w:top w:val="none" w:sz="0" w:space="0" w:color="auto"/>
                <w:left w:val="none" w:sz="0" w:space="0" w:color="auto"/>
                <w:bottom w:val="none" w:sz="0" w:space="0" w:color="auto"/>
                <w:right w:val="none" w:sz="0" w:space="0" w:color="auto"/>
              </w:divBdr>
            </w:div>
            <w:div w:id="590621887">
              <w:marLeft w:val="0"/>
              <w:marRight w:val="0"/>
              <w:marTop w:val="0"/>
              <w:marBottom w:val="0"/>
              <w:divBdr>
                <w:top w:val="none" w:sz="0" w:space="0" w:color="auto"/>
                <w:left w:val="none" w:sz="0" w:space="0" w:color="auto"/>
                <w:bottom w:val="none" w:sz="0" w:space="0" w:color="auto"/>
                <w:right w:val="none" w:sz="0" w:space="0" w:color="auto"/>
              </w:divBdr>
            </w:div>
            <w:div w:id="651636571">
              <w:marLeft w:val="0"/>
              <w:marRight w:val="0"/>
              <w:marTop w:val="0"/>
              <w:marBottom w:val="0"/>
              <w:divBdr>
                <w:top w:val="none" w:sz="0" w:space="0" w:color="auto"/>
                <w:left w:val="none" w:sz="0" w:space="0" w:color="auto"/>
                <w:bottom w:val="none" w:sz="0" w:space="0" w:color="auto"/>
                <w:right w:val="none" w:sz="0" w:space="0" w:color="auto"/>
              </w:divBdr>
            </w:div>
            <w:div w:id="655576170">
              <w:marLeft w:val="0"/>
              <w:marRight w:val="0"/>
              <w:marTop w:val="0"/>
              <w:marBottom w:val="0"/>
              <w:divBdr>
                <w:top w:val="none" w:sz="0" w:space="0" w:color="auto"/>
                <w:left w:val="none" w:sz="0" w:space="0" w:color="auto"/>
                <w:bottom w:val="none" w:sz="0" w:space="0" w:color="auto"/>
                <w:right w:val="none" w:sz="0" w:space="0" w:color="auto"/>
              </w:divBdr>
            </w:div>
            <w:div w:id="659238010">
              <w:marLeft w:val="0"/>
              <w:marRight w:val="0"/>
              <w:marTop w:val="0"/>
              <w:marBottom w:val="0"/>
              <w:divBdr>
                <w:top w:val="none" w:sz="0" w:space="0" w:color="auto"/>
                <w:left w:val="none" w:sz="0" w:space="0" w:color="auto"/>
                <w:bottom w:val="none" w:sz="0" w:space="0" w:color="auto"/>
                <w:right w:val="none" w:sz="0" w:space="0" w:color="auto"/>
              </w:divBdr>
            </w:div>
            <w:div w:id="674040729">
              <w:marLeft w:val="0"/>
              <w:marRight w:val="0"/>
              <w:marTop w:val="0"/>
              <w:marBottom w:val="0"/>
              <w:divBdr>
                <w:top w:val="none" w:sz="0" w:space="0" w:color="auto"/>
                <w:left w:val="none" w:sz="0" w:space="0" w:color="auto"/>
                <w:bottom w:val="none" w:sz="0" w:space="0" w:color="auto"/>
                <w:right w:val="none" w:sz="0" w:space="0" w:color="auto"/>
              </w:divBdr>
            </w:div>
            <w:div w:id="701245031">
              <w:marLeft w:val="0"/>
              <w:marRight w:val="0"/>
              <w:marTop w:val="0"/>
              <w:marBottom w:val="0"/>
              <w:divBdr>
                <w:top w:val="none" w:sz="0" w:space="0" w:color="auto"/>
                <w:left w:val="none" w:sz="0" w:space="0" w:color="auto"/>
                <w:bottom w:val="none" w:sz="0" w:space="0" w:color="auto"/>
                <w:right w:val="none" w:sz="0" w:space="0" w:color="auto"/>
              </w:divBdr>
            </w:div>
            <w:div w:id="719092540">
              <w:marLeft w:val="0"/>
              <w:marRight w:val="0"/>
              <w:marTop w:val="0"/>
              <w:marBottom w:val="0"/>
              <w:divBdr>
                <w:top w:val="none" w:sz="0" w:space="0" w:color="auto"/>
                <w:left w:val="none" w:sz="0" w:space="0" w:color="auto"/>
                <w:bottom w:val="none" w:sz="0" w:space="0" w:color="auto"/>
                <w:right w:val="none" w:sz="0" w:space="0" w:color="auto"/>
              </w:divBdr>
            </w:div>
            <w:div w:id="748237997">
              <w:marLeft w:val="0"/>
              <w:marRight w:val="0"/>
              <w:marTop w:val="0"/>
              <w:marBottom w:val="0"/>
              <w:divBdr>
                <w:top w:val="none" w:sz="0" w:space="0" w:color="auto"/>
                <w:left w:val="none" w:sz="0" w:space="0" w:color="auto"/>
                <w:bottom w:val="none" w:sz="0" w:space="0" w:color="auto"/>
                <w:right w:val="none" w:sz="0" w:space="0" w:color="auto"/>
              </w:divBdr>
            </w:div>
            <w:div w:id="771362726">
              <w:marLeft w:val="0"/>
              <w:marRight w:val="0"/>
              <w:marTop w:val="0"/>
              <w:marBottom w:val="0"/>
              <w:divBdr>
                <w:top w:val="none" w:sz="0" w:space="0" w:color="auto"/>
                <w:left w:val="none" w:sz="0" w:space="0" w:color="auto"/>
                <w:bottom w:val="none" w:sz="0" w:space="0" w:color="auto"/>
                <w:right w:val="none" w:sz="0" w:space="0" w:color="auto"/>
              </w:divBdr>
            </w:div>
            <w:div w:id="781875748">
              <w:marLeft w:val="0"/>
              <w:marRight w:val="0"/>
              <w:marTop w:val="0"/>
              <w:marBottom w:val="0"/>
              <w:divBdr>
                <w:top w:val="none" w:sz="0" w:space="0" w:color="auto"/>
                <w:left w:val="none" w:sz="0" w:space="0" w:color="auto"/>
                <w:bottom w:val="none" w:sz="0" w:space="0" w:color="auto"/>
                <w:right w:val="none" w:sz="0" w:space="0" w:color="auto"/>
              </w:divBdr>
            </w:div>
            <w:div w:id="801964772">
              <w:marLeft w:val="0"/>
              <w:marRight w:val="0"/>
              <w:marTop w:val="0"/>
              <w:marBottom w:val="0"/>
              <w:divBdr>
                <w:top w:val="none" w:sz="0" w:space="0" w:color="auto"/>
                <w:left w:val="none" w:sz="0" w:space="0" w:color="auto"/>
                <w:bottom w:val="none" w:sz="0" w:space="0" w:color="auto"/>
                <w:right w:val="none" w:sz="0" w:space="0" w:color="auto"/>
              </w:divBdr>
            </w:div>
            <w:div w:id="811483490">
              <w:marLeft w:val="0"/>
              <w:marRight w:val="0"/>
              <w:marTop w:val="0"/>
              <w:marBottom w:val="0"/>
              <w:divBdr>
                <w:top w:val="none" w:sz="0" w:space="0" w:color="auto"/>
                <w:left w:val="none" w:sz="0" w:space="0" w:color="auto"/>
                <w:bottom w:val="none" w:sz="0" w:space="0" w:color="auto"/>
                <w:right w:val="none" w:sz="0" w:space="0" w:color="auto"/>
              </w:divBdr>
            </w:div>
            <w:div w:id="814613882">
              <w:marLeft w:val="0"/>
              <w:marRight w:val="0"/>
              <w:marTop w:val="0"/>
              <w:marBottom w:val="0"/>
              <w:divBdr>
                <w:top w:val="none" w:sz="0" w:space="0" w:color="auto"/>
                <w:left w:val="none" w:sz="0" w:space="0" w:color="auto"/>
                <w:bottom w:val="none" w:sz="0" w:space="0" w:color="auto"/>
                <w:right w:val="none" w:sz="0" w:space="0" w:color="auto"/>
              </w:divBdr>
            </w:div>
            <w:div w:id="815217388">
              <w:marLeft w:val="0"/>
              <w:marRight w:val="0"/>
              <w:marTop w:val="0"/>
              <w:marBottom w:val="0"/>
              <w:divBdr>
                <w:top w:val="none" w:sz="0" w:space="0" w:color="auto"/>
                <w:left w:val="none" w:sz="0" w:space="0" w:color="auto"/>
                <w:bottom w:val="none" w:sz="0" w:space="0" w:color="auto"/>
                <w:right w:val="none" w:sz="0" w:space="0" w:color="auto"/>
              </w:divBdr>
            </w:div>
            <w:div w:id="816841337">
              <w:marLeft w:val="0"/>
              <w:marRight w:val="0"/>
              <w:marTop w:val="0"/>
              <w:marBottom w:val="0"/>
              <w:divBdr>
                <w:top w:val="none" w:sz="0" w:space="0" w:color="auto"/>
                <w:left w:val="none" w:sz="0" w:space="0" w:color="auto"/>
                <w:bottom w:val="none" w:sz="0" w:space="0" w:color="auto"/>
                <w:right w:val="none" w:sz="0" w:space="0" w:color="auto"/>
              </w:divBdr>
            </w:div>
            <w:div w:id="827868361">
              <w:marLeft w:val="0"/>
              <w:marRight w:val="0"/>
              <w:marTop w:val="0"/>
              <w:marBottom w:val="0"/>
              <w:divBdr>
                <w:top w:val="none" w:sz="0" w:space="0" w:color="auto"/>
                <w:left w:val="none" w:sz="0" w:space="0" w:color="auto"/>
                <w:bottom w:val="none" w:sz="0" w:space="0" w:color="auto"/>
                <w:right w:val="none" w:sz="0" w:space="0" w:color="auto"/>
              </w:divBdr>
            </w:div>
            <w:div w:id="868688602">
              <w:marLeft w:val="0"/>
              <w:marRight w:val="0"/>
              <w:marTop w:val="0"/>
              <w:marBottom w:val="0"/>
              <w:divBdr>
                <w:top w:val="none" w:sz="0" w:space="0" w:color="auto"/>
                <w:left w:val="none" w:sz="0" w:space="0" w:color="auto"/>
                <w:bottom w:val="none" w:sz="0" w:space="0" w:color="auto"/>
                <w:right w:val="none" w:sz="0" w:space="0" w:color="auto"/>
              </w:divBdr>
            </w:div>
            <w:div w:id="872351816">
              <w:marLeft w:val="0"/>
              <w:marRight w:val="0"/>
              <w:marTop w:val="0"/>
              <w:marBottom w:val="0"/>
              <w:divBdr>
                <w:top w:val="none" w:sz="0" w:space="0" w:color="auto"/>
                <w:left w:val="none" w:sz="0" w:space="0" w:color="auto"/>
                <w:bottom w:val="none" w:sz="0" w:space="0" w:color="auto"/>
                <w:right w:val="none" w:sz="0" w:space="0" w:color="auto"/>
              </w:divBdr>
            </w:div>
            <w:div w:id="890654787">
              <w:marLeft w:val="0"/>
              <w:marRight w:val="0"/>
              <w:marTop w:val="0"/>
              <w:marBottom w:val="0"/>
              <w:divBdr>
                <w:top w:val="none" w:sz="0" w:space="0" w:color="auto"/>
                <w:left w:val="none" w:sz="0" w:space="0" w:color="auto"/>
                <w:bottom w:val="none" w:sz="0" w:space="0" w:color="auto"/>
                <w:right w:val="none" w:sz="0" w:space="0" w:color="auto"/>
              </w:divBdr>
            </w:div>
            <w:div w:id="891304966">
              <w:marLeft w:val="0"/>
              <w:marRight w:val="0"/>
              <w:marTop w:val="0"/>
              <w:marBottom w:val="0"/>
              <w:divBdr>
                <w:top w:val="none" w:sz="0" w:space="0" w:color="auto"/>
                <w:left w:val="none" w:sz="0" w:space="0" w:color="auto"/>
                <w:bottom w:val="none" w:sz="0" w:space="0" w:color="auto"/>
                <w:right w:val="none" w:sz="0" w:space="0" w:color="auto"/>
              </w:divBdr>
            </w:div>
            <w:div w:id="892235275">
              <w:marLeft w:val="0"/>
              <w:marRight w:val="0"/>
              <w:marTop w:val="0"/>
              <w:marBottom w:val="0"/>
              <w:divBdr>
                <w:top w:val="none" w:sz="0" w:space="0" w:color="auto"/>
                <w:left w:val="none" w:sz="0" w:space="0" w:color="auto"/>
                <w:bottom w:val="none" w:sz="0" w:space="0" w:color="auto"/>
                <w:right w:val="none" w:sz="0" w:space="0" w:color="auto"/>
              </w:divBdr>
            </w:div>
            <w:div w:id="922766116">
              <w:marLeft w:val="0"/>
              <w:marRight w:val="0"/>
              <w:marTop w:val="0"/>
              <w:marBottom w:val="0"/>
              <w:divBdr>
                <w:top w:val="none" w:sz="0" w:space="0" w:color="auto"/>
                <w:left w:val="none" w:sz="0" w:space="0" w:color="auto"/>
                <w:bottom w:val="none" w:sz="0" w:space="0" w:color="auto"/>
                <w:right w:val="none" w:sz="0" w:space="0" w:color="auto"/>
              </w:divBdr>
            </w:div>
            <w:div w:id="926115835">
              <w:marLeft w:val="0"/>
              <w:marRight w:val="0"/>
              <w:marTop w:val="0"/>
              <w:marBottom w:val="0"/>
              <w:divBdr>
                <w:top w:val="none" w:sz="0" w:space="0" w:color="auto"/>
                <w:left w:val="none" w:sz="0" w:space="0" w:color="auto"/>
                <w:bottom w:val="none" w:sz="0" w:space="0" w:color="auto"/>
                <w:right w:val="none" w:sz="0" w:space="0" w:color="auto"/>
              </w:divBdr>
            </w:div>
            <w:div w:id="934553252">
              <w:marLeft w:val="0"/>
              <w:marRight w:val="0"/>
              <w:marTop w:val="0"/>
              <w:marBottom w:val="0"/>
              <w:divBdr>
                <w:top w:val="none" w:sz="0" w:space="0" w:color="auto"/>
                <w:left w:val="none" w:sz="0" w:space="0" w:color="auto"/>
                <w:bottom w:val="none" w:sz="0" w:space="0" w:color="auto"/>
                <w:right w:val="none" w:sz="0" w:space="0" w:color="auto"/>
              </w:divBdr>
            </w:div>
            <w:div w:id="943265153">
              <w:marLeft w:val="0"/>
              <w:marRight w:val="0"/>
              <w:marTop w:val="0"/>
              <w:marBottom w:val="0"/>
              <w:divBdr>
                <w:top w:val="none" w:sz="0" w:space="0" w:color="auto"/>
                <w:left w:val="none" w:sz="0" w:space="0" w:color="auto"/>
                <w:bottom w:val="none" w:sz="0" w:space="0" w:color="auto"/>
                <w:right w:val="none" w:sz="0" w:space="0" w:color="auto"/>
              </w:divBdr>
            </w:div>
            <w:div w:id="946735053">
              <w:marLeft w:val="0"/>
              <w:marRight w:val="0"/>
              <w:marTop w:val="0"/>
              <w:marBottom w:val="0"/>
              <w:divBdr>
                <w:top w:val="none" w:sz="0" w:space="0" w:color="auto"/>
                <w:left w:val="none" w:sz="0" w:space="0" w:color="auto"/>
                <w:bottom w:val="none" w:sz="0" w:space="0" w:color="auto"/>
                <w:right w:val="none" w:sz="0" w:space="0" w:color="auto"/>
              </w:divBdr>
            </w:div>
            <w:div w:id="951086100">
              <w:marLeft w:val="0"/>
              <w:marRight w:val="0"/>
              <w:marTop w:val="0"/>
              <w:marBottom w:val="0"/>
              <w:divBdr>
                <w:top w:val="none" w:sz="0" w:space="0" w:color="auto"/>
                <w:left w:val="none" w:sz="0" w:space="0" w:color="auto"/>
                <w:bottom w:val="none" w:sz="0" w:space="0" w:color="auto"/>
                <w:right w:val="none" w:sz="0" w:space="0" w:color="auto"/>
              </w:divBdr>
            </w:div>
            <w:div w:id="991788585">
              <w:marLeft w:val="0"/>
              <w:marRight w:val="0"/>
              <w:marTop w:val="0"/>
              <w:marBottom w:val="0"/>
              <w:divBdr>
                <w:top w:val="none" w:sz="0" w:space="0" w:color="auto"/>
                <w:left w:val="none" w:sz="0" w:space="0" w:color="auto"/>
                <w:bottom w:val="none" w:sz="0" w:space="0" w:color="auto"/>
                <w:right w:val="none" w:sz="0" w:space="0" w:color="auto"/>
              </w:divBdr>
            </w:div>
            <w:div w:id="1021005052">
              <w:marLeft w:val="0"/>
              <w:marRight w:val="0"/>
              <w:marTop w:val="0"/>
              <w:marBottom w:val="0"/>
              <w:divBdr>
                <w:top w:val="none" w:sz="0" w:space="0" w:color="auto"/>
                <w:left w:val="none" w:sz="0" w:space="0" w:color="auto"/>
                <w:bottom w:val="none" w:sz="0" w:space="0" w:color="auto"/>
                <w:right w:val="none" w:sz="0" w:space="0" w:color="auto"/>
              </w:divBdr>
            </w:div>
            <w:div w:id="1031298861">
              <w:marLeft w:val="0"/>
              <w:marRight w:val="0"/>
              <w:marTop w:val="0"/>
              <w:marBottom w:val="0"/>
              <w:divBdr>
                <w:top w:val="none" w:sz="0" w:space="0" w:color="auto"/>
                <w:left w:val="none" w:sz="0" w:space="0" w:color="auto"/>
                <w:bottom w:val="none" w:sz="0" w:space="0" w:color="auto"/>
                <w:right w:val="none" w:sz="0" w:space="0" w:color="auto"/>
              </w:divBdr>
            </w:div>
            <w:div w:id="1057238910">
              <w:marLeft w:val="0"/>
              <w:marRight w:val="0"/>
              <w:marTop w:val="0"/>
              <w:marBottom w:val="0"/>
              <w:divBdr>
                <w:top w:val="none" w:sz="0" w:space="0" w:color="auto"/>
                <w:left w:val="none" w:sz="0" w:space="0" w:color="auto"/>
                <w:bottom w:val="none" w:sz="0" w:space="0" w:color="auto"/>
                <w:right w:val="none" w:sz="0" w:space="0" w:color="auto"/>
              </w:divBdr>
            </w:div>
            <w:div w:id="1076709620">
              <w:marLeft w:val="0"/>
              <w:marRight w:val="0"/>
              <w:marTop w:val="0"/>
              <w:marBottom w:val="0"/>
              <w:divBdr>
                <w:top w:val="none" w:sz="0" w:space="0" w:color="auto"/>
                <w:left w:val="none" w:sz="0" w:space="0" w:color="auto"/>
                <w:bottom w:val="none" w:sz="0" w:space="0" w:color="auto"/>
                <w:right w:val="none" w:sz="0" w:space="0" w:color="auto"/>
              </w:divBdr>
            </w:div>
            <w:div w:id="1081633318">
              <w:marLeft w:val="0"/>
              <w:marRight w:val="0"/>
              <w:marTop w:val="0"/>
              <w:marBottom w:val="0"/>
              <w:divBdr>
                <w:top w:val="none" w:sz="0" w:space="0" w:color="auto"/>
                <w:left w:val="none" w:sz="0" w:space="0" w:color="auto"/>
                <w:bottom w:val="none" w:sz="0" w:space="0" w:color="auto"/>
                <w:right w:val="none" w:sz="0" w:space="0" w:color="auto"/>
              </w:divBdr>
            </w:div>
            <w:div w:id="1082679600">
              <w:marLeft w:val="0"/>
              <w:marRight w:val="0"/>
              <w:marTop w:val="0"/>
              <w:marBottom w:val="0"/>
              <w:divBdr>
                <w:top w:val="none" w:sz="0" w:space="0" w:color="auto"/>
                <w:left w:val="none" w:sz="0" w:space="0" w:color="auto"/>
                <w:bottom w:val="none" w:sz="0" w:space="0" w:color="auto"/>
                <w:right w:val="none" w:sz="0" w:space="0" w:color="auto"/>
              </w:divBdr>
            </w:div>
            <w:div w:id="1088576533">
              <w:marLeft w:val="0"/>
              <w:marRight w:val="0"/>
              <w:marTop w:val="0"/>
              <w:marBottom w:val="0"/>
              <w:divBdr>
                <w:top w:val="none" w:sz="0" w:space="0" w:color="auto"/>
                <w:left w:val="none" w:sz="0" w:space="0" w:color="auto"/>
                <w:bottom w:val="none" w:sz="0" w:space="0" w:color="auto"/>
                <w:right w:val="none" w:sz="0" w:space="0" w:color="auto"/>
              </w:divBdr>
            </w:div>
            <w:div w:id="1109200885">
              <w:marLeft w:val="0"/>
              <w:marRight w:val="0"/>
              <w:marTop w:val="0"/>
              <w:marBottom w:val="0"/>
              <w:divBdr>
                <w:top w:val="none" w:sz="0" w:space="0" w:color="auto"/>
                <w:left w:val="none" w:sz="0" w:space="0" w:color="auto"/>
                <w:bottom w:val="none" w:sz="0" w:space="0" w:color="auto"/>
                <w:right w:val="none" w:sz="0" w:space="0" w:color="auto"/>
              </w:divBdr>
            </w:div>
            <w:div w:id="1121991566">
              <w:marLeft w:val="0"/>
              <w:marRight w:val="0"/>
              <w:marTop w:val="0"/>
              <w:marBottom w:val="0"/>
              <w:divBdr>
                <w:top w:val="none" w:sz="0" w:space="0" w:color="auto"/>
                <w:left w:val="none" w:sz="0" w:space="0" w:color="auto"/>
                <w:bottom w:val="none" w:sz="0" w:space="0" w:color="auto"/>
                <w:right w:val="none" w:sz="0" w:space="0" w:color="auto"/>
              </w:divBdr>
            </w:div>
            <w:div w:id="1153137671">
              <w:marLeft w:val="0"/>
              <w:marRight w:val="0"/>
              <w:marTop w:val="0"/>
              <w:marBottom w:val="0"/>
              <w:divBdr>
                <w:top w:val="none" w:sz="0" w:space="0" w:color="auto"/>
                <w:left w:val="none" w:sz="0" w:space="0" w:color="auto"/>
                <w:bottom w:val="none" w:sz="0" w:space="0" w:color="auto"/>
                <w:right w:val="none" w:sz="0" w:space="0" w:color="auto"/>
              </w:divBdr>
            </w:div>
            <w:div w:id="1174101905">
              <w:marLeft w:val="0"/>
              <w:marRight w:val="0"/>
              <w:marTop w:val="0"/>
              <w:marBottom w:val="0"/>
              <w:divBdr>
                <w:top w:val="none" w:sz="0" w:space="0" w:color="auto"/>
                <w:left w:val="none" w:sz="0" w:space="0" w:color="auto"/>
                <w:bottom w:val="none" w:sz="0" w:space="0" w:color="auto"/>
                <w:right w:val="none" w:sz="0" w:space="0" w:color="auto"/>
              </w:divBdr>
            </w:div>
            <w:div w:id="1177186997">
              <w:marLeft w:val="0"/>
              <w:marRight w:val="0"/>
              <w:marTop w:val="0"/>
              <w:marBottom w:val="0"/>
              <w:divBdr>
                <w:top w:val="none" w:sz="0" w:space="0" w:color="auto"/>
                <w:left w:val="none" w:sz="0" w:space="0" w:color="auto"/>
                <w:bottom w:val="none" w:sz="0" w:space="0" w:color="auto"/>
                <w:right w:val="none" w:sz="0" w:space="0" w:color="auto"/>
              </w:divBdr>
            </w:div>
            <w:div w:id="1197505152">
              <w:marLeft w:val="0"/>
              <w:marRight w:val="0"/>
              <w:marTop w:val="0"/>
              <w:marBottom w:val="0"/>
              <w:divBdr>
                <w:top w:val="none" w:sz="0" w:space="0" w:color="auto"/>
                <w:left w:val="none" w:sz="0" w:space="0" w:color="auto"/>
                <w:bottom w:val="none" w:sz="0" w:space="0" w:color="auto"/>
                <w:right w:val="none" w:sz="0" w:space="0" w:color="auto"/>
              </w:divBdr>
            </w:div>
            <w:div w:id="1212493963">
              <w:marLeft w:val="0"/>
              <w:marRight w:val="0"/>
              <w:marTop w:val="0"/>
              <w:marBottom w:val="0"/>
              <w:divBdr>
                <w:top w:val="none" w:sz="0" w:space="0" w:color="auto"/>
                <w:left w:val="none" w:sz="0" w:space="0" w:color="auto"/>
                <w:bottom w:val="none" w:sz="0" w:space="0" w:color="auto"/>
                <w:right w:val="none" w:sz="0" w:space="0" w:color="auto"/>
              </w:divBdr>
            </w:div>
            <w:div w:id="1215659098">
              <w:marLeft w:val="0"/>
              <w:marRight w:val="0"/>
              <w:marTop w:val="0"/>
              <w:marBottom w:val="0"/>
              <w:divBdr>
                <w:top w:val="none" w:sz="0" w:space="0" w:color="auto"/>
                <w:left w:val="none" w:sz="0" w:space="0" w:color="auto"/>
                <w:bottom w:val="none" w:sz="0" w:space="0" w:color="auto"/>
                <w:right w:val="none" w:sz="0" w:space="0" w:color="auto"/>
              </w:divBdr>
            </w:div>
            <w:div w:id="1229538064">
              <w:marLeft w:val="0"/>
              <w:marRight w:val="0"/>
              <w:marTop w:val="0"/>
              <w:marBottom w:val="0"/>
              <w:divBdr>
                <w:top w:val="none" w:sz="0" w:space="0" w:color="auto"/>
                <w:left w:val="none" w:sz="0" w:space="0" w:color="auto"/>
                <w:bottom w:val="none" w:sz="0" w:space="0" w:color="auto"/>
                <w:right w:val="none" w:sz="0" w:space="0" w:color="auto"/>
              </w:divBdr>
            </w:div>
            <w:div w:id="1241020272">
              <w:marLeft w:val="0"/>
              <w:marRight w:val="0"/>
              <w:marTop w:val="0"/>
              <w:marBottom w:val="0"/>
              <w:divBdr>
                <w:top w:val="none" w:sz="0" w:space="0" w:color="auto"/>
                <w:left w:val="none" w:sz="0" w:space="0" w:color="auto"/>
                <w:bottom w:val="none" w:sz="0" w:space="0" w:color="auto"/>
                <w:right w:val="none" w:sz="0" w:space="0" w:color="auto"/>
              </w:divBdr>
            </w:div>
            <w:div w:id="1249729892">
              <w:marLeft w:val="0"/>
              <w:marRight w:val="0"/>
              <w:marTop w:val="0"/>
              <w:marBottom w:val="0"/>
              <w:divBdr>
                <w:top w:val="none" w:sz="0" w:space="0" w:color="auto"/>
                <w:left w:val="none" w:sz="0" w:space="0" w:color="auto"/>
                <w:bottom w:val="none" w:sz="0" w:space="0" w:color="auto"/>
                <w:right w:val="none" w:sz="0" w:space="0" w:color="auto"/>
              </w:divBdr>
            </w:div>
            <w:div w:id="1250625190">
              <w:marLeft w:val="0"/>
              <w:marRight w:val="0"/>
              <w:marTop w:val="0"/>
              <w:marBottom w:val="0"/>
              <w:divBdr>
                <w:top w:val="none" w:sz="0" w:space="0" w:color="auto"/>
                <w:left w:val="none" w:sz="0" w:space="0" w:color="auto"/>
                <w:bottom w:val="none" w:sz="0" w:space="0" w:color="auto"/>
                <w:right w:val="none" w:sz="0" w:space="0" w:color="auto"/>
              </w:divBdr>
            </w:div>
            <w:div w:id="1287002901">
              <w:marLeft w:val="0"/>
              <w:marRight w:val="0"/>
              <w:marTop w:val="0"/>
              <w:marBottom w:val="0"/>
              <w:divBdr>
                <w:top w:val="none" w:sz="0" w:space="0" w:color="auto"/>
                <w:left w:val="none" w:sz="0" w:space="0" w:color="auto"/>
                <w:bottom w:val="none" w:sz="0" w:space="0" w:color="auto"/>
                <w:right w:val="none" w:sz="0" w:space="0" w:color="auto"/>
              </w:divBdr>
            </w:div>
            <w:div w:id="1302462537">
              <w:marLeft w:val="0"/>
              <w:marRight w:val="0"/>
              <w:marTop w:val="0"/>
              <w:marBottom w:val="0"/>
              <w:divBdr>
                <w:top w:val="none" w:sz="0" w:space="0" w:color="auto"/>
                <w:left w:val="none" w:sz="0" w:space="0" w:color="auto"/>
                <w:bottom w:val="none" w:sz="0" w:space="0" w:color="auto"/>
                <w:right w:val="none" w:sz="0" w:space="0" w:color="auto"/>
              </w:divBdr>
            </w:div>
            <w:div w:id="1310093573">
              <w:marLeft w:val="0"/>
              <w:marRight w:val="0"/>
              <w:marTop w:val="0"/>
              <w:marBottom w:val="0"/>
              <w:divBdr>
                <w:top w:val="none" w:sz="0" w:space="0" w:color="auto"/>
                <w:left w:val="none" w:sz="0" w:space="0" w:color="auto"/>
                <w:bottom w:val="none" w:sz="0" w:space="0" w:color="auto"/>
                <w:right w:val="none" w:sz="0" w:space="0" w:color="auto"/>
              </w:divBdr>
            </w:div>
            <w:div w:id="1331830737">
              <w:marLeft w:val="0"/>
              <w:marRight w:val="0"/>
              <w:marTop w:val="0"/>
              <w:marBottom w:val="0"/>
              <w:divBdr>
                <w:top w:val="none" w:sz="0" w:space="0" w:color="auto"/>
                <w:left w:val="none" w:sz="0" w:space="0" w:color="auto"/>
                <w:bottom w:val="none" w:sz="0" w:space="0" w:color="auto"/>
                <w:right w:val="none" w:sz="0" w:space="0" w:color="auto"/>
              </w:divBdr>
            </w:div>
            <w:div w:id="1335954389">
              <w:marLeft w:val="0"/>
              <w:marRight w:val="0"/>
              <w:marTop w:val="0"/>
              <w:marBottom w:val="0"/>
              <w:divBdr>
                <w:top w:val="none" w:sz="0" w:space="0" w:color="auto"/>
                <w:left w:val="none" w:sz="0" w:space="0" w:color="auto"/>
                <w:bottom w:val="none" w:sz="0" w:space="0" w:color="auto"/>
                <w:right w:val="none" w:sz="0" w:space="0" w:color="auto"/>
              </w:divBdr>
            </w:div>
            <w:div w:id="1352492965">
              <w:marLeft w:val="0"/>
              <w:marRight w:val="0"/>
              <w:marTop w:val="0"/>
              <w:marBottom w:val="0"/>
              <w:divBdr>
                <w:top w:val="none" w:sz="0" w:space="0" w:color="auto"/>
                <w:left w:val="none" w:sz="0" w:space="0" w:color="auto"/>
                <w:bottom w:val="none" w:sz="0" w:space="0" w:color="auto"/>
                <w:right w:val="none" w:sz="0" w:space="0" w:color="auto"/>
              </w:divBdr>
            </w:div>
            <w:div w:id="1366129439">
              <w:marLeft w:val="0"/>
              <w:marRight w:val="0"/>
              <w:marTop w:val="0"/>
              <w:marBottom w:val="0"/>
              <w:divBdr>
                <w:top w:val="none" w:sz="0" w:space="0" w:color="auto"/>
                <w:left w:val="none" w:sz="0" w:space="0" w:color="auto"/>
                <w:bottom w:val="none" w:sz="0" w:space="0" w:color="auto"/>
                <w:right w:val="none" w:sz="0" w:space="0" w:color="auto"/>
              </w:divBdr>
            </w:div>
            <w:div w:id="1371420553">
              <w:marLeft w:val="0"/>
              <w:marRight w:val="0"/>
              <w:marTop w:val="0"/>
              <w:marBottom w:val="0"/>
              <w:divBdr>
                <w:top w:val="none" w:sz="0" w:space="0" w:color="auto"/>
                <w:left w:val="none" w:sz="0" w:space="0" w:color="auto"/>
                <w:bottom w:val="none" w:sz="0" w:space="0" w:color="auto"/>
                <w:right w:val="none" w:sz="0" w:space="0" w:color="auto"/>
              </w:divBdr>
            </w:div>
            <w:div w:id="1378896411">
              <w:marLeft w:val="0"/>
              <w:marRight w:val="0"/>
              <w:marTop w:val="0"/>
              <w:marBottom w:val="0"/>
              <w:divBdr>
                <w:top w:val="none" w:sz="0" w:space="0" w:color="auto"/>
                <w:left w:val="none" w:sz="0" w:space="0" w:color="auto"/>
                <w:bottom w:val="none" w:sz="0" w:space="0" w:color="auto"/>
                <w:right w:val="none" w:sz="0" w:space="0" w:color="auto"/>
              </w:divBdr>
            </w:div>
            <w:div w:id="1424107245">
              <w:marLeft w:val="0"/>
              <w:marRight w:val="0"/>
              <w:marTop w:val="0"/>
              <w:marBottom w:val="0"/>
              <w:divBdr>
                <w:top w:val="none" w:sz="0" w:space="0" w:color="auto"/>
                <w:left w:val="none" w:sz="0" w:space="0" w:color="auto"/>
                <w:bottom w:val="none" w:sz="0" w:space="0" w:color="auto"/>
                <w:right w:val="none" w:sz="0" w:space="0" w:color="auto"/>
              </w:divBdr>
            </w:div>
            <w:div w:id="1428622316">
              <w:marLeft w:val="0"/>
              <w:marRight w:val="0"/>
              <w:marTop w:val="0"/>
              <w:marBottom w:val="0"/>
              <w:divBdr>
                <w:top w:val="none" w:sz="0" w:space="0" w:color="auto"/>
                <w:left w:val="none" w:sz="0" w:space="0" w:color="auto"/>
                <w:bottom w:val="none" w:sz="0" w:space="0" w:color="auto"/>
                <w:right w:val="none" w:sz="0" w:space="0" w:color="auto"/>
              </w:divBdr>
            </w:div>
            <w:div w:id="1433279033">
              <w:marLeft w:val="0"/>
              <w:marRight w:val="0"/>
              <w:marTop w:val="0"/>
              <w:marBottom w:val="0"/>
              <w:divBdr>
                <w:top w:val="none" w:sz="0" w:space="0" w:color="auto"/>
                <w:left w:val="none" w:sz="0" w:space="0" w:color="auto"/>
                <w:bottom w:val="none" w:sz="0" w:space="0" w:color="auto"/>
                <w:right w:val="none" w:sz="0" w:space="0" w:color="auto"/>
              </w:divBdr>
            </w:div>
            <w:div w:id="1434588311">
              <w:marLeft w:val="0"/>
              <w:marRight w:val="0"/>
              <w:marTop w:val="0"/>
              <w:marBottom w:val="0"/>
              <w:divBdr>
                <w:top w:val="none" w:sz="0" w:space="0" w:color="auto"/>
                <w:left w:val="none" w:sz="0" w:space="0" w:color="auto"/>
                <w:bottom w:val="none" w:sz="0" w:space="0" w:color="auto"/>
                <w:right w:val="none" w:sz="0" w:space="0" w:color="auto"/>
              </w:divBdr>
            </w:div>
            <w:div w:id="1456869130">
              <w:marLeft w:val="0"/>
              <w:marRight w:val="0"/>
              <w:marTop w:val="0"/>
              <w:marBottom w:val="0"/>
              <w:divBdr>
                <w:top w:val="none" w:sz="0" w:space="0" w:color="auto"/>
                <w:left w:val="none" w:sz="0" w:space="0" w:color="auto"/>
                <w:bottom w:val="none" w:sz="0" w:space="0" w:color="auto"/>
                <w:right w:val="none" w:sz="0" w:space="0" w:color="auto"/>
              </w:divBdr>
            </w:div>
            <w:div w:id="1470972122">
              <w:marLeft w:val="0"/>
              <w:marRight w:val="0"/>
              <w:marTop w:val="0"/>
              <w:marBottom w:val="0"/>
              <w:divBdr>
                <w:top w:val="none" w:sz="0" w:space="0" w:color="auto"/>
                <w:left w:val="none" w:sz="0" w:space="0" w:color="auto"/>
                <w:bottom w:val="none" w:sz="0" w:space="0" w:color="auto"/>
                <w:right w:val="none" w:sz="0" w:space="0" w:color="auto"/>
              </w:divBdr>
            </w:div>
            <w:div w:id="1474761541">
              <w:marLeft w:val="0"/>
              <w:marRight w:val="0"/>
              <w:marTop w:val="0"/>
              <w:marBottom w:val="0"/>
              <w:divBdr>
                <w:top w:val="none" w:sz="0" w:space="0" w:color="auto"/>
                <w:left w:val="none" w:sz="0" w:space="0" w:color="auto"/>
                <w:bottom w:val="none" w:sz="0" w:space="0" w:color="auto"/>
                <w:right w:val="none" w:sz="0" w:space="0" w:color="auto"/>
              </w:divBdr>
            </w:div>
            <w:div w:id="1499886172">
              <w:marLeft w:val="0"/>
              <w:marRight w:val="0"/>
              <w:marTop w:val="0"/>
              <w:marBottom w:val="0"/>
              <w:divBdr>
                <w:top w:val="none" w:sz="0" w:space="0" w:color="auto"/>
                <w:left w:val="none" w:sz="0" w:space="0" w:color="auto"/>
                <w:bottom w:val="none" w:sz="0" w:space="0" w:color="auto"/>
                <w:right w:val="none" w:sz="0" w:space="0" w:color="auto"/>
              </w:divBdr>
            </w:div>
            <w:div w:id="1529295402">
              <w:marLeft w:val="0"/>
              <w:marRight w:val="0"/>
              <w:marTop w:val="0"/>
              <w:marBottom w:val="0"/>
              <w:divBdr>
                <w:top w:val="none" w:sz="0" w:space="0" w:color="auto"/>
                <w:left w:val="none" w:sz="0" w:space="0" w:color="auto"/>
                <w:bottom w:val="none" w:sz="0" w:space="0" w:color="auto"/>
                <w:right w:val="none" w:sz="0" w:space="0" w:color="auto"/>
              </w:divBdr>
            </w:div>
            <w:div w:id="1533609003">
              <w:marLeft w:val="0"/>
              <w:marRight w:val="0"/>
              <w:marTop w:val="0"/>
              <w:marBottom w:val="0"/>
              <w:divBdr>
                <w:top w:val="none" w:sz="0" w:space="0" w:color="auto"/>
                <w:left w:val="none" w:sz="0" w:space="0" w:color="auto"/>
                <w:bottom w:val="none" w:sz="0" w:space="0" w:color="auto"/>
                <w:right w:val="none" w:sz="0" w:space="0" w:color="auto"/>
              </w:divBdr>
            </w:div>
            <w:div w:id="1543054587">
              <w:marLeft w:val="0"/>
              <w:marRight w:val="0"/>
              <w:marTop w:val="0"/>
              <w:marBottom w:val="0"/>
              <w:divBdr>
                <w:top w:val="none" w:sz="0" w:space="0" w:color="auto"/>
                <w:left w:val="none" w:sz="0" w:space="0" w:color="auto"/>
                <w:bottom w:val="none" w:sz="0" w:space="0" w:color="auto"/>
                <w:right w:val="none" w:sz="0" w:space="0" w:color="auto"/>
              </w:divBdr>
            </w:div>
            <w:div w:id="1572155984">
              <w:marLeft w:val="0"/>
              <w:marRight w:val="0"/>
              <w:marTop w:val="0"/>
              <w:marBottom w:val="0"/>
              <w:divBdr>
                <w:top w:val="none" w:sz="0" w:space="0" w:color="auto"/>
                <w:left w:val="none" w:sz="0" w:space="0" w:color="auto"/>
                <w:bottom w:val="none" w:sz="0" w:space="0" w:color="auto"/>
                <w:right w:val="none" w:sz="0" w:space="0" w:color="auto"/>
              </w:divBdr>
            </w:div>
            <w:div w:id="1576015308">
              <w:marLeft w:val="0"/>
              <w:marRight w:val="0"/>
              <w:marTop w:val="0"/>
              <w:marBottom w:val="0"/>
              <w:divBdr>
                <w:top w:val="none" w:sz="0" w:space="0" w:color="auto"/>
                <w:left w:val="none" w:sz="0" w:space="0" w:color="auto"/>
                <w:bottom w:val="none" w:sz="0" w:space="0" w:color="auto"/>
                <w:right w:val="none" w:sz="0" w:space="0" w:color="auto"/>
              </w:divBdr>
            </w:div>
            <w:div w:id="1578713493">
              <w:marLeft w:val="0"/>
              <w:marRight w:val="0"/>
              <w:marTop w:val="0"/>
              <w:marBottom w:val="0"/>
              <w:divBdr>
                <w:top w:val="none" w:sz="0" w:space="0" w:color="auto"/>
                <w:left w:val="none" w:sz="0" w:space="0" w:color="auto"/>
                <w:bottom w:val="none" w:sz="0" w:space="0" w:color="auto"/>
                <w:right w:val="none" w:sz="0" w:space="0" w:color="auto"/>
              </w:divBdr>
            </w:div>
            <w:div w:id="1588688193">
              <w:marLeft w:val="0"/>
              <w:marRight w:val="0"/>
              <w:marTop w:val="0"/>
              <w:marBottom w:val="0"/>
              <w:divBdr>
                <w:top w:val="none" w:sz="0" w:space="0" w:color="auto"/>
                <w:left w:val="none" w:sz="0" w:space="0" w:color="auto"/>
                <w:bottom w:val="none" w:sz="0" w:space="0" w:color="auto"/>
                <w:right w:val="none" w:sz="0" w:space="0" w:color="auto"/>
              </w:divBdr>
            </w:div>
            <w:div w:id="1591355250">
              <w:marLeft w:val="0"/>
              <w:marRight w:val="0"/>
              <w:marTop w:val="0"/>
              <w:marBottom w:val="0"/>
              <w:divBdr>
                <w:top w:val="none" w:sz="0" w:space="0" w:color="auto"/>
                <w:left w:val="none" w:sz="0" w:space="0" w:color="auto"/>
                <w:bottom w:val="none" w:sz="0" w:space="0" w:color="auto"/>
                <w:right w:val="none" w:sz="0" w:space="0" w:color="auto"/>
              </w:divBdr>
            </w:div>
            <w:div w:id="1604847233">
              <w:marLeft w:val="0"/>
              <w:marRight w:val="0"/>
              <w:marTop w:val="0"/>
              <w:marBottom w:val="0"/>
              <w:divBdr>
                <w:top w:val="none" w:sz="0" w:space="0" w:color="auto"/>
                <w:left w:val="none" w:sz="0" w:space="0" w:color="auto"/>
                <w:bottom w:val="none" w:sz="0" w:space="0" w:color="auto"/>
                <w:right w:val="none" w:sz="0" w:space="0" w:color="auto"/>
              </w:divBdr>
            </w:div>
            <w:div w:id="1629966487">
              <w:marLeft w:val="0"/>
              <w:marRight w:val="0"/>
              <w:marTop w:val="0"/>
              <w:marBottom w:val="0"/>
              <w:divBdr>
                <w:top w:val="none" w:sz="0" w:space="0" w:color="auto"/>
                <w:left w:val="none" w:sz="0" w:space="0" w:color="auto"/>
                <w:bottom w:val="none" w:sz="0" w:space="0" w:color="auto"/>
                <w:right w:val="none" w:sz="0" w:space="0" w:color="auto"/>
              </w:divBdr>
            </w:div>
            <w:div w:id="1636907825">
              <w:marLeft w:val="0"/>
              <w:marRight w:val="0"/>
              <w:marTop w:val="0"/>
              <w:marBottom w:val="0"/>
              <w:divBdr>
                <w:top w:val="none" w:sz="0" w:space="0" w:color="auto"/>
                <w:left w:val="none" w:sz="0" w:space="0" w:color="auto"/>
                <w:bottom w:val="none" w:sz="0" w:space="0" w:color="auto"/>
                <w:right w:val="none" w:sz="0" w:space="0" w:color="auto"/>
              </w:divBdr>
            </w:div>
            <w:div w:id="1654019710">
              <w:marLeft w:val="0"/>
              <w:marRight w:val="0"/>
              <w:marTop w:val="0"/>
              <w:marBottom w:val="0"/>
              <w:divBdr>
                <w:top w:val="none" w:sz="0" w:space="0" w:color="auto"/>
                <w:left w:val="none" w:sz="0" w:space="0" w:color="auto"/>
                <w:bottom w:val="none" w:sz="0" w:space="0" w:color="auto"/>
                <w:right w:val="none" w:sz="0" w:space="0" w:color="auto"/>
              </w:divBdr>
            </w:div>
            <w:div w:id="1658027393">
              <w:marLeft w:val="0"/>
              <w:marRight w:val="0"/>
              <w:marTop w:val="0"/>
              <w:marBottom w:val="0"/>
              <w:divBdr>
                <w:top w:val="none" w:sz="0" w:space="0" w:color="auto"/>
                <w:left w:val="none" w:sz="0" w:space="0" w:color="auto"/>
                <w:bottom w:val="none" w:sz="0" w:space="0" w:color="auto"/>
                <w:right w:val="none" w:sz="0" w:space="0" w:color="auto"/>
              </w:divBdr>
            </w:div>
            <w:div w:id="1664580406">
              <w:marLeft w:val="0"/>
              <w:marRight w:val="0"/>
              <w:marTop w:val="0"/>
              <w:marBottom w:val="0"/>
              <w:divBdr>
                <w:top w:val="none" w:sz="0" w:space="0" w:color="auto"/>
                <w:left w:val="none" w:sz="0" w:space="0" w:color="auto"/>
                <w:bottom w:val="none" w:sz="0" w:space="0" w:color="auto"/>
                <w:right w:val="none" w:sz="0" w:space="0" w:color="auto"/>
              </w:divBdr>
            </w:div>
            <w:div w:id="1681471375">
              <w:marLeft w:val="0"/>
              <w:marRight w:val="0"/>
              <w:marTop w:val="0"/>
              <w:marBottom w:val="0"/>
              <w:divBdr>
                <w:top w:val="none" w:sz="0" w:space="0" w:color="auto"/>
                <w:left w:val="none" w:sz="0" w:space="0" w:color="auto"/>
                <w:bottom w:val="none" w:sz="0" w:space="0" w:color="auto"/>
                <w:right w:val="none" w:sz="0" w:space="0" w:color="auto"/>
              </w:divBdr>
            </w:div>
            <w:div w:id="1689067602">
              <w:marLeft w:val="0"/>
              <w:marRight w:val="0"/>
              <w:marTop w:val="0"/>
              <w:marBottom w:val="0"/>
              <w:divBdr>
                <w:top w:val="none" w:sz="0" w:space="0" w:color="auto"/>
                <w:left w:val="none" w:sz="0" w:space="0" w:color="auto"/>
                <w:bottom w:val="none" w:sz="0" w:space="0" w:color="auto"/>
                <w:right w:val="none" w:sz="0" w:space="0" w:color="auto"/>
              </w:divBdr>
            </w:div>
            <w:div w:id="1716615342">
              <w:marLeft w:val="0"/>
              <w:marRight w:val="0"/>
              <w:marTop w:val="0"/>
              <w:marBottom w:val="0"/>
              <w:divBdr>
                <w:top w:val="none" w:sz="0" w:space="0" w:color="auto"/>
                <w:left w:val="none" w:sz="0" w:space="0" w:color="auto"/>
                <w:bottom w:val="none" w:sz="0" w:space="0" w:color="auto"/>
                <w:right w:val="none" w:sz="0" w:space="0" w:color="auto"/>
              </w:divBdr>
            </w:div>
            <w:div w:id="1744639697">
              <w:marLeft w:val="0"/>
              <w:marRight w:val="0"/>
              <w:marTop w:val="0"/>
              <w:marBottom w:val="0"/>
              <w:divBdr>
                <w:top w:val="none" w:sz="0" w:space="0" w:color="auto"/>
                <w:left w:val="none" w:sz="0" w:space="0" w:color="auto"/>
                <w:bottom w:val="none" w:sz="0" w:space="0" w:color="auto"/>
                <w:right w:val="none" w:sz="0" w:space="0" w:color="auto"/>
              </w:divBdr>
            </w:div>
            <w:div w:id="1746220208">
              <w:marLeft w:val="0"/>
              <w:marRight w:val="0"/>
              <w:marTop w:val="0"/>
              <w:marBottom w:val="0"/>
              <w:divBdr>
                <w:top w:val="none" w:sz="0" w:space="0" w:color="auto"/>
                <w:left w:val="none" w:sz="0" w:space="0" w:color="auto"/>
                <w:bottom w:val="none" w:sz="0" w:space="0" w:color="auto"/>
                <w:right w:val="none" w:sz="0" w:space="0" w:color="auto"/>
              </w:divBdr>
            </w:div>
            <w:div w:id="1768965459">
              <w:marLeft w:val="0"/>
              <w:marRight w:val="0"/>
              <w:marTop w:val="0"/>
              <w:marBottom w:val="0"/>
              <w:divBdr>
                <w:top w:val="none" w:sz="0" w:space="0" w:color="auto"/>
                <w:left w:val="none" w:sz="0" w:space="0" w:color="auto"/>
                <w:bottom w:val="none" w:sz="0" w:space="0" w:color="auto"/>
                <w:right w:val="none" w:sz="0" w:space="0" w:color="auto"/>
              </w:divBdr>
            </w:div>
            <w:div w:id="1787578004">
              <w:marLeft w:val="0"/>
              <w:marRight w:val="0"/>
              <w:marTop w:val="0"/>
              <w:marBottom w:val="0"/>
              <w:divBdr>
                <w:top w:val="none" w:sz="0" w:space="0" w:color="auto"/>
                <w:left w:val="none" w:sz="0" w:space="0" w:color="auto"/>
                <w:bottom w:val="none" w:sz="0" w:space="0" w:color="auto"/>
                <w:right w:val="none" w:sz="0" w:space="0" w:color="auto"/>
              </w:divBdr>
            </w:div>
            <w:div w:id="1793940085">
              <w:marLeft w:val="0"/>
              <w:marRight w:val="0"/>
              <w:marTop w:val="0"/>
              <w:marBottom w:val="0"/>
              <w:divBdr>
                <w:top w:val="none" w:sz="0" w:space="0" w:color="auto"/>
                <w:left w:val="none" w:sz="0" w:space="0" w:color="auto"/>
                <w:bottom w:val="none" w:sz="0" w:space="0" w:color="auto"/>
                <w:right w:val="none" w:sz="0" w:space="0" w:color="auto"/>
              </w:divBdr>
            </w:div>
            <w:div w:id="1803842034">
              <w:marLeft w:val="0"/>
              <w:marRight w:val="0"/>
              <w:marTop w:val="0"/>
              <w:marBottom w:val="0"/>
              <w:divBdr>
                <w:top w:val="none" w:sz="0" w:space="0" w:color="auto"/>
                <w:left w:val="none" w:sz="0" w:space="0" w:color="auto"/>
                <w:bottom w:val="none" w:sz="0" w:space="0" w:color="auto"/>
                <w:right w:val="none" w:sz="0" w:space="0" w:color="auto"/>
              </w:divBdr>
            </w:div>
            <w:div w:id="1809587221">
              <w:marLeft w:val="0"/>
              <w:marRight w:val="0"/>
              <w:marTop w:val="0"/>
              <w:marBottom w:val="0"/>
              <w:divBdr>
                <w:top w:val="none" w:sz="0" w:space="0" w:color="auto"/>
                <w:left w:val="none" w:sz="0" w:space="0" w:color="auto"/>
                <w:bottom w:val="none" w:sz="0" w:space="0" w:color="auto"/>
                <w:right w:val="none" w:sz="0" w:space="0" w:color="auto"/>
              </w:divBdr>
            </w:div>
            <w:div w:id="1813476045">
              <w:marLeft w:val="0"/>
              <w:marRight w:val="0"/>
              <w:marTop w:val="0"/>
              <w:marBottom w:val="0"/>
              <w:divBdr>
                <w:top w:val="none" w:sz="0" w:space="0" w:color="auto"/>
                <w:left w:val="none" w:sz="0" w:space="0" w:color="auto"/>
                <w:bottom w:val="none" w:sz="0" w:space="0" w:color="auto"/>
                <w:right w:val="none" w:sz="0" w:space="0" w:color="auto"/>
              </w:divBdr>
            </w:div>
            <w:div w:id="1816488988">
              <w:marLeft w:val="0"/>
              <w:marRight w:val="0"/>
              <w:marTop w:val="0"/>
              <w:marBottom w:val="0"/>
              <w:divBdr>
                <w:top w:val="none" w:sz="0" w:space="0" w:color="auto"/>
                <w:left w:val="none" w:sz="0" w:space="0" w:color="auto"/>
                <w:bottom w:val="none" w:sz="0" w:space="0" w:color="auto"/>
                <w:right w:val="none" w:sz="0" w:space="0" w:color="auto"/>
              </w:divBdr>
            </w:div>
            <w:div w:id="1906913166">
              <w:marLeft w:val="0"/>
              <w:marRight w:val="0"/>
              <w:marTop w:val="0"/>
              <w:marBottom w:val="0"/>
              <w:divBdr>
                <w:top w:val="none" w:sz="0" w:space="0" w:color="auto"/>
                <w:left w:val="none" w:sz="0" w:space="0" w:color="auto"/>
                <w:bottom w:val="none" w:sz="0" w:space="0" w:color="auto"/>
                <w:right w:val="none" w:sz="0" w:space="0" w:color="auto"/>
              </w:divBdr>
            </w:div>
            <w:div w:id="1919830054">
              <w:marLeft w:val="0"/>
              <w:marRight w:val="0"/>
              <w:marTop w:val="0"/>
              <w:marBottom w:val="0"/>
              <w:divBdr>
                <w:top w:val="none" w:sz="0" w:space="0" w:color="auto"/>
                <w:left w:val="none" w:sz="0" w:space="0" w:color="auto"/>
                <w:bottom w:val="none" w:sz="0" w:space="0" w:color="auto"/>
                <w:right w:val="none" w:sz="0" w:space="0" w:color="auto"/>
              </w:divBdr>
            </w:div>
            <w:div w:id="1944612330">
              <w:marLeft w:val="0"/>
              <w:marRight w:val="0"/>
              <w:marTop w:val="0"/>
              <w:marBottom w:val="0"/>
              <w:divBdr>
                <w:top w:val="none" w:sz="0" w:space="0" w:color="auto"/>
                <w:left w:val="none" w:sz="0" w:space="0" w:color="auto"/>
                <w:bottom w:val="none" w:sz="0" w:space="0" w:color="auto"/>
                <w:right w:val="none" w:sz="0" w:space="0" w:color="auto"/>
              </w:divBdr>
            </w:div>
            <w:div w:id="1958834739">
              <w:marLeft w:val="0"/>
              <w:marRight w:val="0"/>
              <w:marTop w:val="0"/>
              <w:marBottom w:val="0"/>
              <w:divBdr>
                <w:top w:val="none" w:sz="0" w:space="0" w:color="auto"/>
                <w:left w:val="none" w:sz="0" w:space="0" w:color="auto"/>
                <w:bottom w:val="none" w:sz="0" w:space="0" w:color="auto"/>
                <w:right w:val="none" w:sz="0" w:space="0" w:color="auto"/>
              </w:divBdr>
            </w:div>
            <w:div w:id="1962416636">
              <w:marLeft w:val="0"/>
              <w:marRight w:val="0"/>
              <w:marTop w:val="0"/>
              <w:marBottom w:val="0"/>
              <w:divBdr>
                <w:top w:val="none" w:sz="0" w:space="0" w:color="auto"/>
                <w:left w:val="none" w:sz="0" w:space="0" w:color="auto"/>
                <w:bottom w:val="none" w:sz="0" w:space="0" w:color="auto"/>
                <w:right w:val="none" w:sz="0" w:space="0" w:color="auto"/>
              </w:divBdr>
            </w:div>
            <w:div w:id="1966547445">
              <w:marLeft w:val="0"/>
              <w:marRight w:val="0"/>
              <w:marTop w:val="0"/>
              <w:marBottom w:val="0"/>
              <w:divBdr>
                <w:top w:val="none" w:sz="0" w:space="0" w:color="auto"/>
                <w:left w:val="none" w:sz="0" w:space="0" w:color="auto"/>
                <w:bottom w:val="none" w:sz="0" w:space="0" w:color="auto"/>
                <w:right w:val="none" w:sz="0" w:space="0" w:color="auto"/>
              </w:divBdr>
            </w:div>
            <w:div w:id="1978025680">
              <w:marLeft w:val="0"/>
              <w:marRight w:val="0"/>
              <w:marTop w:val="0"/>
              <w:marBottom w:val="0"/>
              <w:divBdr>
                <w:top w:val="none" w:sz="0" w:space="0" w:color="auto"/>
                <w:left w:val="none" w:sz="0" w:space="0" w:color="auto"/>
                <w:bottom w:val="none" w:sz="0" w:space="0" w:color="auto"/>
                <w:right w:val="none" w:sz="0" w:space="0" w:color="auto"/>
              </w:divBdr>
            </w:div>
            <w:div w:id="1981423608">
              <w:marLeft w:val="0"/>
              <w:marRight w:val="0"/>
              <w:marTop w:val="0"/>
              <w:marBottom w:val="0"/>
              <w:divBdr>
                <w:top w:val="none" w:sz="0" w:space="0" w:color="auto"/>
                <w:left w:val="none" w:sz="0" w:space="0" w:color="auto"/>
                <w:bottom w:val="none" w:sz="0" w:space="0" w:color="auto"/>
                <w:right w:val="none" w:sz="0" w:space="0" w:color="auto"/>
              </w:divBdr>
            </w:div>
            <w:div w:id="2003195811">
              <w:marLeft w:val="0"/>
              <w:marRight w:val="0"/>
              <w:marTop w:val="0"/>
              <w:marBottom w:val="0"/>
              <w:divBdr>
                <w:top w:val="none" w:sz="0" w:space="0" w:color="auto"/>
                <w:left w:val="none" w:sz="0" w:space="0" w:color="auto"/>
                <w:bottom w:val="none" w:sz="0" w:space="0" w:color="auto"/>
                <w:right w:val="none" w:sz="0" w:space="0" w:color="auto"/>
              </w:divBdr>
            </w:div>
            <w:div w:id="2008705315">
              <w:marLeft w:val="0"/>
              <w:marRight w:val="0"/>
              <w:marTop w:val="0"/>
              <w:marBottom w:val="0"/>
              <w:divBdr>
                <w:top w:val="none" w:sz="0" w:space="0" w:color="auto"/>
                <w:left w:val="none" w:sz="0" w:space="0" w:color="auto"/>
                <w:bottom w:val="none" w:sz="0" w:space="0" w:color="auto"/>
                <w:right w:val="none" w:sz="0" w:space="0" w:color="auto"/>
              </w:divBdr>
            </w:div>
            <w:div w:id="2017807054">
              <w:marLeft w:val="0"/>
              <w:marRight w:val="0"/>
              <w:marTop w:val="0"/>
              <w:marBottom w:val="0"/>
              <w:divBdr>
                <w:top w:val="none" w:sz="0" w:space="0" w:color="auto"/>
                <w:left w:val="none" w:sz="0" w:space="0" w:color="auto"/>
                <w:bottom w:val="none" w:sz="0" w:space="0" w:color="auto"/>
                <w:right w:val="none" w:sz="0" w:space="0" w:color="auto"/>
              </w:divBdr>
            </w:div>
            <w:div w:id="2021547246">
              <w:marLeft w:val="0"/>
              <w:marRight w:val="0"/>
              <w:marTop w:val="0"/>
              <w:marBottom w:val="0"/>
              <w:divBdr>
                <w:top w:val="none" w:sz="0" w:space="0" w:color="auto"/>
                <w:left w:val="none" w:sz="0" w:space="0" w:color="auto"/>
                <w:bottom w:val="none" w:sz="0" w:space="0" w:color="auto"/>
                <w:right w:val="none" w:sz="0" w:space="0" w:color="auto"/>
              </w:divBdr>
            </w:div>
            <w:div w:id="2031682958">
              <w:marLeft w:val="0"/>
              <w:marRight w:val="0"/>
              <w:marTop w:val="0"/>
              <w:marBottom w:val="0"/>
              <w:divBdr>
                <w:top w:val="none" w:sz="0" w:space="0" w:color="auto"/>
                <w:left w:val="none" w:sz="0" w:space="0" w:color="auto"/>
                <w:bottom w:val="none" w:sz="0" w:space="0" w:color="auto"/>
                <w:right w:val="none" w:sz="0" w:space="0" w:color="auto"/>
              </w:divBdr>
            </w:div>
            <w:div w:id="2037267793">
              <w:marLeft w:val="0"/>
              <w:marRight w:val="0"/>
              <w:marTop w:val="0"/>
              <w:marBottom w:val="0"/>
              <w:divBdr>
                <w:top w:val="none" w:sz="0" w:space="0" w:color="auto"/>
                <w:left w:val="none" w:sz="0" w:space="0" w:color="auto"/>
                <w:bottom w:val="none" w:sz="0" w:space="0" w:color="auto"/>
                <w:right w:val="none" w:sz="0" w:space="0" w:color="auto"/>
              </w:divBdr>
            </w:div>
            <w:div w:id="2057191799">
              <w:marLeft w:val="0"/>
              <w:marRight w:val="0"/>
              <w:marTop w:val="0"/>
              <w:marBottom w:val="0"/>
              <w:divBdr>
                <w:top w:val="none" w:sz="0" w:space="0" w:color="auto"/>
                <w:left w:val="none" w:sz="0" w:space="0" w:color="auto"/>
                <w:bottom w:val="none" w:sz="0" w:space="0" w:color="auto"/>
                <w:right w:val="none" w:sz="0" w:space="0" w:color="auto"/>
              </w:divBdr>
            </w:div>
            <w:div w:id="2068065281">
              <w:marLeft w:val="0"/>
              <w:marRight w:val="0"/>
              <w:marTop w:val="0"/>
              <w:marBottom w:val="0"/>
              <w:divBdr>
                <w:top w:val="none" w:sz="0" w:space="0" w:color="auto"/>
                <w:left w:val="none" w:sz="0" w:space="0" w:color="auto"/>
                <w:bottom w:val="none" w:sz="0" w:space="0" w:color="auto"/>
                <w:right w:val="none" w:sz="0" w:space="0" w:color="auto"/>
              </w:divBdr>
            </w:div>
            <w:div w:id="2078354102">
              <w:marLeft w:val="0"/>
              <w:marRight w:val="0"/>
              <w:marTop w:val="0"/>
              <w:marBottom w:val="0"/>
              <w:divBdr>
                <w:top w:val="none" w:sz="0" w:space="0" w:color="auto"/>
                <w:left w:val="none" w:sz="0" w:space="0" w:color="auto"/>
                <w:bottom w:val="none" w:sz="0" w:space="0" w:color="auto"/>
                <w:right w:val="none" w:sz="0" w:space="0" w:color="auto"/>
              </w:divBdr>
            </w:div>
            <w:div w:id="2118015671">
              <w:marLeft w:val="0"/>
              <w:marRight w:val="0"/>
              <w:marTop w:val="0"/>
              <w:marBottom w:val="0"/>
              <w:divBdr>
                <w:top w:val="none" w:sz="0" w:space="0" w:color="auto"/>
                <w:left w:val="none" w:sz="0" w:space="0" w:color="auto"/>
                <w:bottom w:val="none" w:sz="0" w:space="0" w:color="auto"/>
                <w:right w:val="none" w:sz="0" w:space="0" w:color="auto"/>
              </w:divBdr>
            </w:div>
            <w:div w:id="2118257842">
              <w:marLeft w:val="0"/>
              <w:marRight w:val="0"/>
              <w:marTop w:val="0"/>
              <w:marBottom w:val="0"/>
              <w:divBdr>
                <w:top w:val="none" w:sz="0" w:space="0" w:color="auto"/>
                <w:left w:val="none" w:sz="0" w:space="0" w:color="auto"/>
                <w:bottom w:val="none" w:sz="0" w:space="0" w:color="auto"/>
                <w:right w:val="none" w:sz="0" w:space="0" w:color="auto"/>
              </w:divBdr>
            </w:div>
            <w:div w:id="2124182753">
              <w:marLeft w:val="0"/>
              <w:marRight w:val="0"/>
              <w:marTop w:val="0"/>
              <w:marBottom w:val="0"/>
              <w:divBdr>
                <w:top w:val="none" w:sz="0" w:space="0" w:color="auto"/>
                <w:left w:val="none" w:sz="0" w:space="0" w:color="auto"/>
                <w:bottom w:val="none" w:sz="0" w:space="0" w:color="auto"/>
                <w:right w:val="none" w:sz="0" w:space="0" w:color="auto"/>
              </w:divBdr>
            </w:div>
            <w:div w:id="213609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066329">
      <w:bodyDiv w:val="1"/>
      <w:marLeft w:val="0"/>
      <w:marRight w:val="0"/>
      <w:marTop w:val="0"/>
      <w:marBottom w:val="0"/>
      <w:divBdr>
        <w:top w:val="none" w:sz="0" w:space="0" w:color="auto"/>
        <w:left w:val="none" w:sz="0" w:space="0" w:color="auto"/>
        <w:bottom w:val="none" w:sz="0" w:space="0" w:color="auto"/>
        <w:right w:val="none" w:sz="0" w:space="0" w:color="auto"/>
      </w:divBdr>
      <w:divsChild>
        <w:div w:id="1611160300">
          <w:marLeft w:val="0"/>
          <w:marRight w:val="0"/>
          <w:marTop w:val="0"/>
          <w:marBottom w:val="0"/>
          <w:divBdr>
            <w:top w:val="none" w:sz="0" w:space="0" w:color="auto"/>
            <w:left w:val="none" w:sz="0" w:space="0" w:color="auto"/>
            <w:bottom w:val="none" w:sz="0" w:space="0" w:color="auto"/>
            <w:right w:val="none" w:sz="0" w:space="0" w:color="auto"/>
          </w:divBdr>
          <w:divsChild>
            <w:div w:id="1860116292">
              <w:marLeft w:val="0"/>
              <w:marRight w:val="0"/>
              <w:marTop w:val="0"/>
              <w:marBottom w:val="0"/>
              <w:divBdr>
                <w:top w:val="none" w:sz="0" w:space="0" w:color="auto"/>
                <w:left w:val="none" w:sz="0" w:space="0" w:color="auto"/>
                <w:bottom w:val="none" w:sz="0" w:space="0" w:color="auto"/>
                <w:right w:val="none" w:sz="0" w:space="0" w:color="auto"/>
              </w:divBdr>
              <w:divsChild>
                <w:div w:id="1991400117">
                  <w:marLeft w:val="0"/>
                  <w:marRight w:val="0"/>
                  <w:marTop w:val="0"/>
                  <w:marBottom w:val="0"/>
                  <w:divBdr>
                    <w:top w:val="none" w:sz="0" w:space="0" w:color="auto"/>
                    <w:left w:val="none" w:sz="0" w:space="0" w:color="auto"/>
                    <w:bottom w:val="none" w:sz="0" w:space="0" w:color="auto"/>
                    <w:right w:val="none" w:sz="0" w:space="0" w:color="auto"/>
                  </w:divBdr>
                </w:div>
              </w:divsChild>
            </w:div>
            <w:div w:id="875389084">
              <w:marLeft w:val="0"/>
              <w:marRight w:val="0"/>
              <w:marTop w:val="0"/>
              <w:marBottom w:val="0"/>
              <w:divBdr>
                <w:top w:val="none" w:sz="0" w:space="0" w:color="auto"/>
                <w:left w:val="none" w:sz="0" w:space="0" w:color="auto"/>
                <w:bottom w:val="none" w:sz="0" w:space="0" w:color="auto"/>
                <w:right w:val="none" w:sz="0" w:space="0" w:color="auto"/>
              </w:divBdr>
              <w:divsChild>
                <w:div w:id="7216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647174">
      <w:bodyDiv w:val="1"/>
      <w:marLeft w:val="0"/>
      <w:marRight w:val="0"/>
      <w:marTop w:val="0"/>
      <w:marBottom w:val="0"/>
      <w:divBdr>
        <w:top w:val="none" w:sz="0" w:space="0" w:color="auto"/>
        <w:left w:val="none" w:sz="0" w:space="0" w:color="auto"/>
        <w:bottom w:val="none" w:sz="0" w:space="0" w:color="auto"/>
        <w:right w:val="none" w:sz="0" w:space="0" w:color="auto"/>
      </w:divBdr>
      <w:divsChild>
        <w:div w:id="625816891">
          <w:marLeft w:val="0"/>
          <w:marRight w:val="0"/>
          <w:marTop w:val="0"/>
          <w:marBottom w:val="0"/>
          <w:divBdr>
            <w:top w:val="none" w:sz="0" w:space="0" w:color="auto"/>
            <w:left w:val="none" w:sz="0" w:space="0" w:color="auto"/>
            <w:bottom w:val="none" w:sz="0" w:space="0" w:color="auto"/>
            <w:right w:val="none" w:sz="0" w:space="0" w:color="auto"/>
          </w:divBdr>
          <w:divsChild>
            <w:div w:id="700328670">
              <w:marLeft w:val="0"/>
              <w:marRight w:val="0"/>
              <w:marTop w:val="0"/>
              <w:marBottom w:val="0"/>
              <w:divBdr>
                <w:top w:val="none" w:sz="0" w:space="0" w:color="auto"/>
                <w:left w:val="none" w:sz="0" w:space="0" w:color="auto"/>
                <w:bottom w:val="none" w:sz="0" w:space="0" w:color="auto"/>
                <w:right w:val="none" w:sz="0" w:space="0" w:color="auto"/>
              </w:divBdr>
              <w:divsChild>
                <w:div w:id="14758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12525">
      <w:bodyDiv w:val="1"/>
      <w:marLeft w:val="0"/>
      <w:marRight w:val="0"/>
      <w:marTop w:val="0"/>
      <w:marBottom w:val="0"/>
      <w:divBdr>
        <w:top w:val="none" w:sz="0" w:space="0" w:color="auto"/>
        <w:left w:val="none" w:sz="0" w:space="0" w:color="auto"/>
        <w:bottom w:val="none" w:sz="0" w:space="0" w:color="auto"/>
        <w:right w:val="none" w:sz="0" w:space="0" w:color="auto"/>
      </w:divBdr>
    </w:div>
    <w:div w:id="623344447">
      <w:bodyDiv w:val="1"/>
      <w:marLeft w:val="0"/>
      <w:marRight w:val="0"/>
      <w:marTop w:val="0"/>
      <w:marBottom w:val="0"/>
      <w:divBdr>
        <w:top w:val="none" w:sz="0" w:space="0" w:color="auto"/>
        <w:left w:val="none" w:sz="0" w:space="0" w:color="auto"/>
        <w:bottom w:val="none" w:sz="0" w:space="0" w:color="auto"/>
        <w:right w:val="none" w:sz="0" w:space="0" w:color="auto"/>
      </w:divBdr>
      <w:divsChild>
        <w:div w:id="672296822">
          <w:marLeft w:val="0"/>
          <w:marRight w:val="0"/>
          <w:marTop w:val="0"/>
          <w:marBottom w:val="0"/>
          <w:divBdr>
            <w:top w:val="none" w:sz="0" w:space="0" w:color="auto"/>
            <w:left w:val="none" w:sz="0" w:space="0" w:color="auto"/>
            <w:bottom w:val="none" w:sz="0" w:space="0" w:color="auto"/>
            <w:right w:val="none" w:sz="0" w:space="0" w:color="auto"/>
          </w:divBdr>
          <w:divsChild>
            <w:div w:id="1982225959">
              <w:marLeft w:val="0"/>
              <w:marRight w:val="0"/>
              <w:marTop w:val="0"/>
              <w:marBottom w:val="0"/>
              <w:divBdr>
                <w:top w:val="none" w:sz="0" w:space="0" w:color="auto"/>
                <w:left w:val="none" w:sz="0" w:space="0" w:color="auto"/>
                <w:bottom w:val="none" w:sz="0" w:space="0" w:color="auto"/>
                <w:right w:val="none" w:sz="0" w:space="0" w:color="auto"/>
              </w:divBdr>
              <w:divsChild>
                <w:div w:id="14841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363801">
      <w:bodyDiv w:val="1"/>
      <w:marLeft w:val="0"/>
      <w:marRight w:val="0"/>
      <w:marTop w:val="0"/>
      <w:marBottom w:val="0"/>
      <w:divBdr>
        <w:top w:val="none" w:sz="0" w:space="0" w:color="auto"/>
        <w:left w:val="none" w:sz="0" w:space="0" w:color="auto"/>
        <w:bottom w:val="none" w:sz="0" w:space="0" w:color="auto"/>
        <w:right w:val="none" w:sz="0" w:space="0" w:color="auto"/>
      </w:divBdr>
      <w:divsChild>
        <w:div w:id="430130649">
          <w:marLeft w:val="0"/>
          <w:marRight w:val="0"/>
          <w:marTop w:val="0"/>
          <w:marBottom w:val="0"/>
          <w:divBdr>
            <w:top w:val="none" w:sz="0" w:space="0" w:color="auto"/>
            <w:left w:val="none" w:sz="0" w:space="0" w:color="auto"/>
            <w:bottom w:val="none" w:sz="0" w:space="0" w:color="auto"/>
            <w:right w:val="none" w:sz="0" w:space="0" w:color="auto"/>
          </w:divBdr>
          <w:divsChild>
            <w:div w:id="396634723">
              <w:marLeft w:val="0"/>
              <w:marRight w:val="0"/>
              <w:marTop w:val="0"/>
              <w:marBottom w:val="0"/>
              <w:divBdr>
                <w:top w:val="none" w:sz="0" w:space="0" w:color="auto"/>
                <w:left w:val="none" w:sz="0" w:space="0" w:color="auto"/>
                <w:bottom w:val="none" w:sz="0" w:space="0" w:color="auto"/>
                <w:right w:val="none" w:sz="0" w:space="0" w:color="auto"/>
              </w:divBdr>
              <w:divsChild>
                <w:div w:id="78060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50028">
      <w:bodyDiv w:val="1"/>
      <w:marLeft w:val="0"/>
      <w:marRight w:val="0"/>
      <w:marTop w:val="0"/>
      <w:marBottom w:val="0"/>
      <w:divBdr>
        <w:top w:val="none" w:sz="0" w:space="0" w:color="auto"/>
        <w:left w:val="none" w:sz="0" w:space="0" w:color="auto"/>
        <w:bottom w:val="none" w:sz="0" w:space="0" w:color="auto"/>
        <w:right w:val="none" w:sz="0" w:space="0" w:color="auto"/>
      </w:divBdr>
    </w:div>
    <w:div w:id="779027191">
      <w:bodyDiv w:val="1"/>
      <w:marLeft w:val="0"/>
      <w:marRight w:val="0"/>
      <w:marTop w:val="0"/>
      <w:marBottom w:val="0"/>
      <w:divBdr>
        <w:top w:val="none" w:sz="0" w:space="0" w:color="auto"/>
        <w:left w:val="none" w:sz="0" w:space="0" w:color="auto"/>
        <w:bottom w:val="none" w:sz="0" w:space="0" w:color="auto"/>
        <w:right w:val="none" w:sz="0" w:space="0" w:color="auto"/>
      </w:divBdr>
      <w:divsChild>
        <w:div w:id="1020738135">
          <w:marLeft w:val="0"/>
          <w:marRight w:val="0"/>
          <w:marTop w:val="0"/>
          <w:marBottom w:val="0"/>
          <w:divBdr>
            <w:top w:val="none" w:sz="0" w:space="0" w:color="auto"/>
            <w:left w:val="none" w:sz="0" w:space="0" w:color="auto"/>
            <w:bottom w:val="none" w:sz="0" w:space="0" w:color="auto"/>
            <w:right w:val="none" w:sz="0" w:space="0" w:color="auto"/>
          </w:divBdr>
          <w:divsChild>
            <w:div w:id="2143108028">
              <w:marLeft w:val="0"/>
              <w:marRight w:val="0"/>
              <w:marTop w:val="0"/>
              <w:marBottom w:val="0"/>
              <w:divBdr>
                <w:top w:val="none" w:sz="0" w:space="0" w:color="auto"/>
                <w:left w:val="none" w:sz="0" w:space="0" w:color="auto"/>
                <w:bottom w:val="none" w:sz="0" w:space="0" w:color="auto"/>
                <w:right w:val="none" w:sz="0" w:space="0" w:color="auto"/>
              </w:divBdr>
              <w:divsChild>
                <w:div w:id="19242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019312">
      <w:bodyDiv w:val="1"/>
      <w:marLeft w:val="0"/>
      <w:marRight w:val="0"/>
      <w:marTop w:val="0"/>
      <w:marBottom w:val="0"/>
      <w:divBdr>
        <w:top w:val="none" w:sz="0" w:space="0" w:color="auto"/>
        <w:left w:val="none" w:sz="0" w:space="0" w:color="auto"/>
        <w:bottom w:val="none" w:sz="0" w:space="0" w:color="auto"/>
        <w:right w:val="none" w:sz="0" w:space="0" w:color="auto"/>
      </w:divBdr>
    </w:div>
    <w:div w:id="876239932">
      <w:bodyDiv w:val="1"/>
      <w:marLeft w:val="0"/>
      <w:marRight w:val="0"/>
      <w:marTop w:val="0"/>
      <w:marBottom w:val="0"/>
      <w:divBdr>
        <w:top w:val="none" w:sz="0" w:space="0" w:color="auto"/>
        <w:left w:val="none" w:sz="0" w:space="0" w:color="auto"/>
        <w:bottom w:val="none" w:sz="0" w:space="0" w:color="auto"/>
        <w:right w:val="none" w:sz="0" w:space="0" w:color="auto"/>
      </w:divBdr>
    </w:div>
    <w:div w:id="908424573">
      <w:bodyDiv w:val="1"/>
      <w:marLeft w:val="0"/>
      <w:marRight w:val="0"/>
      <w:marTop w:val="0"/>
      <w:marBottom w:val="0"/>
      <w:divBdr>
        <w:top w:val="none" w:sz="0" w:space="0" w:color="auto"/>
        <w:left w:val="none" w:sz="0" w:space="0" w:color="auto"/>
        <w:bottom w:val="none" w:sz="0" w:space="0" w:color="auto"/>
        <w:right w:val="none" w:sz="0" w:space="0" w:color="auto"/>
      </w:divBdr>
      <w:divsChild>
        <w:div w:id="2001152565">
          <w:marLeft w:val="0"/>
          <w:marRight w:val="0"/>
          <w:marTop w:val="0"/>
          <w:marBottom w:val="0"/>
          <w:divBdr>
            <w:top w:val="none" w:sz="0" w:space="0" w:color="auto"/>
            <w:left w:val="none" w:sz="0" w:space="0" w:color="auto"/>
            <w:bottom w:val="none" w:sz="0" w:space="0" w:color="auto"/>
            <w:right w:val="none" w:sz="0" w:space="0" w:color="auto"/>
          </w:divBdr>
          <w:divsChild>
            <w:div w:id="515193806">
              <w:marLeft w:val="0"/>
              <w:marRight w:val="0"/>
              <w:marTop w:val="0"/>
              <w:marBottom w:val="0"/>
              <w:divBdr>
                <w:top w:val="none" w:sz="0" w:space="0" w:color="auto"/>
                <w:left w:val="none" w:sz="0" w:space="0" w:color="auto"/>
                <w:bottom w:val="none" w:sz="0" w:space="0" w:color="auto"/>
                <w:right w:val="none" w:sz="0" w:space="0" w:color="auto"/>
              </w:divBdr>
              <w:divsChild>
                <w:div w:id="5052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249372">
      <w:bodyDiv w:val="1"/>
      <w:marLeft w:val="0"/>
      <w:marRight w:val="0"/>
      <w:marTop w:val="0"/>
      <w:marBottom w:val="0"/>
      <w:divBdr>
        <w:top w:val="none" w:sz="0" w:space="0" w:color="auto"/>
        <w:left w:val="none" w:sz="0" w:space="0" w:color="auto"/>
        <w:bottom w:val="none" w:sz="0" w:space="0" w:color="auto"/>
        <w:right w:val="none" w:sz="0" w:space="0" w:color="auto"/>
      </w:divBdr>
      <w:divsChild>
        <w:div w:id="1521428924">
          <w:marLeft w:val="0"/>
          <w:marRight w:val="0"/>
          <w:marTop w:val="0"/>
          <w:marBottom w:val="0"/>
          <w:divBdr>
            <w:top w:val="none" w:sz="0" w:space="0" w:color="auto"/>
            <w:left w:val="none" w:sz="0" w:space="0" w:color="auto"/>
            <w:bottom w:val="none" w:sz="0" w:space="0" w:color="auto"/>
            <w:right w:val="none" w:sz="0" w:space="0" w:color="auto"/>
          </w:divBdr>
          <w:divsChild>
            <w:div w:id="8798215">
              <w:marLeft w:val="0"/>
              <w:marRight w:val="0"/>
              <w:marTop w:val="0"/>
              <w:marBottom w:val="0"/>
              <w:divBdr>
                <w:top w:val="none" w:sz="0" w:space="0" w:color="auto"/>
                <w:left w:val="none" w:sz="0" w:space="0" w:color="auto"/>
                <w:bottom w:val="none" w:sz="0" w:space="0" w:color="auto"/>
                <w:right w:val="none" w:sz="0" w:space="0" w:color="auto"/>
              </w:divBdr>
            </w:div>
            <w:div w:id="17124586">
              <w:marLeft w:val="0"/>
              <w:marRight w:val="0"/>
              <w:marTop w:val="0"/>
              <w:marBottom w:val="0"/>
              <w:divBdr>
                <w:top w:val="none" w:sz="0" w:space="0" w:color="auto"/>
                <w:left w:val="none" w:sz="0" w:space="0" w:color="auto"/>
                <w:bottom w:val="none" w:sz="0" w:space="0" w:color="auto"/>
                <w:right w:val="none" w:sz="0" w:space="0" w:color="auto"/>
              </w:divBdr>
            </w:div>
            <w:div w:id="50858505">
              <w:marLeft w:val="0"/>
              <w:marRight w:val="0"/>
              <w:marTop w:val="0"/>
              <w:marBottom w:val="0"/>
              <w:divBdr>
                <w:top w:val="none" w:sz="0" w:space="0" w:color="auto"/>
                <w:left w:val="none" w:sz="0" w:space="0" w:color="auto"/>
                <w:bottom w:val="none" w:sz="0" w:space="0" w:color="auto"/>
                <w:right w:val="none" w:sz="0" w:space="0" w:color="auto"/>
              </w:divBdr>
            </w:div>
            <w:div w:id="64573279">
              <w:marLeft w:val="0"/>
              <w:marRight w:val="0"/>
              <w:marTop w:val="0"/>
              <w:marBottom w:val="0"/>
              <w:divBdr>
                <w:top w:val="none" w:sz="0" w:space="0" w:color="auto"/>
                <w:left w:val="none" w:sz="0" w:space="0" w:color="auto"/>
                <w:bottom w:val="none" w:sz="0" w:space="0" w:color="auto"/>
                <w:right w:val="none" w:sz="0" w:space="0" w:color="auto"/>
              </w:divBdr>
            </w:div>
            <w:div w:id="65496748">
              <w:marLeft w:val="0"/>
              <w:marRight w:val="0"/>
              <w:marTop w:val="0"/>
              <w:marBottom w:val="0"/>
              <w:divBdr>
                <w:top w:val="none" w:sz="0" w:space="0" w:color="auto"/>
                <w:left w:val="none" w:sz="0" w:space="0" w:color="auto"/>
                <w:bottom w:val="none" w:sz="0" w:space="0" w:color="auto"/>
                <w:right w:val="none" w:sz="0" w:space="0" w:color="auto"/>
              </w:divBdr>
            </w:div>
            <w:div w:id="149489382">
              <w:marLeft w:val="0"/>
              <w:marRight w:val="0"/>
              <w:marTop w:val="0"/>
              <w:marBottom w:val="0"/>
              <w:divBdr>
                <w:top w:val="none" w:sz="0" w:space="0" w:color="auto"/>
                <w:left w:val="none" w:sz="0" w:space="0" w:color="auto"/>
                <w:bottom w:val="none" w:sz="0" w:space="0" w:color="auto"/>
                <w:right w:val="none" w:sz="0" w:space="0" w:color="auto"/>
              </w:divBdr>
            </w:div>
            <w:div w:id="177357154">
              <w:marLeft w:val="0"/>
              <w:marRight w:val="0"/>
              <w:marTop w:val="0"/>
              <w:marBottom w:val="0"/>
              <w:divBdr>
                <w:top w:val="none" w:sz="0" w:space="0" w:color="auto"/>
                <w:left w:val="none" w:sz="0" w:space="0" w:color="auto"/>
                <w:bottom w:val="none" w:sz="0" w:space="0" w:color="auto"/>
                <w:right w:val="none" w:sz="0" w:space="0" w:color="auto"/>
              </w:divBdr>
            </w:div>
            <w:div w:id="229120603">
              <w:marLeft w:val="0"/>
              <w:marRight w:val="0"/>
              <w:marTop w:val="0"/>
              <w:marBottom w:val="0"/>
              <w:divBdr>
                <w:top w:val="none" w:sz="0" w:space="0" w:color="auto"/>
                <w:left w:val="none" w:sz="0" w:space="0" w:color="auto"/>
                <w:bottom w:val="none" w:sz="0" w:space="0" w:color="auto"/>
                <w:right w:val="none" w:sz="0" w:space="0" w:color="auto"/>
              </w:divBdr>
            </w:div>
            <w:div w:id="292950722">
              <w:marLeft w:val="0"/>
              <w:marRight w:val="0"/>
              <w:marTop w:val="0"/>
              <w:marBottom w:val="0"/>
              <w:divBdr>
                <w:top w:val="none" w:sz="0" w:space="0" w:color="auto"/>
                <w:left w:val="none" w:sz="0" w:space="0" w:color="auto"/>
                <w:bottom w:val="none" w:sz="0" w:space="0" w:color="auto"/>
                <w:right w:val="none" w:sz="0" w:space="0" w:color="auto"/>
              </w:divBdr>
            </w:div>
            <w:div w:id="300035284">
              <w:marLeft w:val="0"/>
              <w:marRight w:val="0"/>
              <w:marTop w:val="0"/>
              <w:marBottom w:val="0"/>
              <w:divBdr>
                <w:top w:val="none" w:sz="0" w:space="0" w:color="auto"/>
                <w:left w:val="none" w:sz="0" w:space="0" w:color="auto"/>
                <w:bottom w:val="none" w:sz="0" w:space="0" w:color="auto"/>
                <w:right w:val="none" w:sz="0" w:space="0" w:color="auto"/>
              </w:divBdr>
            </w:div>
            <w:div w:id="319506571">
              <w:marLeft w:val="0"/>
              <w:marRight w:val="0"/>
              <w:marTop w:val="0"/>
              <w:marBottom w:val="0"/>
              <w:divBdr>
                <w:top w:val="none" w:sz="0" w:space="0" w:color="auto"/>
                <w:left w:val="none" w:sz="0" w:space="0" w:color="auto"/>
                <w:bottom w:val="none" w:sz="0" w:space="0" w:color="auto"/>
                <w:right w:val="none" w:sz="0" w:space="0" w:color="auto"/>
              </w:divBdr>
            </w:div>
            <w:div w:id="369572344">
              <w:marLeft w:val="0"/>
              <w:marRight w:val="0"/>
              <w:marTop w:val="0"/>
              <w:marBottom w:val="0"/>
              <w:divBdr>
                <w:top w:val="none" w:sz="0" w:space="0" w:color="auto"/>
                <w:left w:val="none" w:sz="0" w:space="0" w:color="auto"/>
                <w:bottom w:val="none" w:sz="0" w:space="0" w:color="auto"/>
                <w:right w:val="none" w:sz="0" w:space="0" w:color="auto"/>
              </w:divBdr>
            </w:div>
            <w:div w:id="373627886">
              <w:marLeft w:val="0"/>
              <w:marRight w:val="0"/>
              <w:marTop w:val="0"/>
              <w:marBottom w:val="0"/>
              <w:divBdr>
                <w:top w:val="none" w:sz="0" w:space="0" w:color="auto"/>
                <w:left w:val="none" w:sz="0" w:space="0" w:color="auto"/>
                <w:bottom w:val="none" w:sz="0" w:space="0" w:color="auto"/>
                <w:right w:val="none" w:sz="0" w:space="0" w:color="auto"/>
              </w:divBdr>
            </w:div>
            <w:div w:id="374236444">
              <w:marLeft w:val="0"/>
              <w:marRight w:val="0"/>
              <w:marTop w:val="0"/>
              <w:marBottom w:val="0"/>
              <w:divBdr>
                <w:top w:val="none" w:sz="0" w:space="0" w:color="auto"/>
                <w:left w:val="none" w:sz="0" w:space="0" w:color="auto"/>
                <w:bottom w:val="none" w:sz="0" w:space="0" w:color="auto"/>
                <w:right w:val="none" w:sz="0" w:space="0" w:color="auto"/>
              </w:divBdr>
            </w:div>
            <w:div w:id="384182137">
              <w:marLeft w:val="0"/>
              <w:marRight w:val="0"/>
              <w:marTop w:val="0"/>
              <w:marBottom w:val="0"/>
              <w:divBdr>
                <w:top w:val="none" w:sz="0" w:space="0" w:color="auto"/>
                <w:left w:val="none" w:sz="0" w:space="0" w:color="auto"/>
                <w:bottom w:val="none" w:sz="0" w:space="0" w:color="auto"/>
                <w:right w:val="none" w:sz="0" w:space="0" w:color="auto"/>
              </w:divBdr>
            </w:div>
            <w:div w:id="385835997">
              <w:marLeft w:val="0"/>
              <w:marRight w:val="0"/>
              <w:marTop w:val="0"/>
              <w:marBottom w:val="0"/>
              <w:divBdr>
                <w:top w:val="none" w:sz="0" w:space="0" w:color="auto"/>
                <w:left w:val="none" w:sz="0" w:space="0" w:color="auto"/>
                <w:bottom w:val="none" w:sz="0" w:space="0" w:color="auto"/>
                <w:right w:val="none" w:sz="0" w:space="0" w:color="auto"/>
              </w:divBdr>
            </w:div>
            <w:div w:id="409161754">
              <w:marLeft w:val="0"/>
              <w:marRight w:val="0"/>
              <w:marTop w:val="0"/>
              <w:marBottom w:val="0"/>
              <w:divBdr>
                <w:top w:val="none" w:sz="0" w:space="0" w:color="auto"/>
                <w:left w:val="none" w:sz="0" w:space="0" w:color="auto"/>
                <w:bottom w:val="none" w:sz="0" w:space="0" w:color="auto"/>
                <w:right w:val="none" w:sz="0" w:space="0" w:color="auto"/>
              </w:divBdr>
            </w:div>
            <w:div w:id="455024616">
              <w:marLeft w:val="0"/>
              <w:marRight w:val="0"/>
              <w:marTop w:val="0"/>
              <w:marBottom w:val="0"/>
              <w:divBdr>
                <w:top w:val="none" w:sz="0" w:space="0" w:color="auto"/>
                <w:left w:val="none" w:sz="0" w:space="0" w:color="auto"/>
                <w:bottom w:val="none" w:sz="0" w:space="0" w:color="auto"/>
                <w:right w:val="none" w:sz="0" w:space="0" w:color="auto"/>
              </w:divBdr>
            </w:div>
            <w:div w:id="455102196">
              <w:marLeft w:val="0"/>
              <w:marRight w:val="0"/>
              <w:marTop w:val="0"/>
              <w:marBottom w:val="0"/>
              <w:divBdr>
                <w:top w:val="none" w:sz="0" w:space="0" w:color="auto"/>
                <w:left w:val="none" w:sz="0" w:space="0" w:color="auto"/>
                <w:bottom w:val="none" w:sz="0" w:space="0" w:color="auto"/>
                <w:right w:val="none" w:sz="0" w:space="0" w:color="auto"/>
              </w:divBdr>
            </w:div>
            <w:div w:id="459692500">
              <w:marLeft w:val="0"/>
              <w:marRight w:val="0"/>
              <w:marTop w:val="0"/>
              <w:marBottom w:val="0"/>
              <w:divBdr>
                <w:top w:val="none" w:sz="0" w:space="0" w:color="auto"/>
                <w:left w:val="none" w:sz="0" w:space="0" w:color="auto"/>
                <w:bottom w:val="none" w:sz="0" w:space="0" w:color="auto"/>
                <w:right w:val="none" w:sz="0" w:space="0" w:color="auto"/>
              </w:divBdr>
            </w:div>
            <w:div w:id="485627926">
              <w:marLeft w:val="0"/>
              <w:marRight w:val="0"/>
              <w:marTop w:val="0"/>
              <w:marBottom w:val="0"/>
              <w:divBdr>
                <w:top w:val="none" w:sz="0" w:space="0" w:color="auto"/>
                <w:left w:val="none" w:sz="0" w:space="0" w:color="auto"/>
                <w:bottom w:val="none" w:sz="0" w:space="0" w:color="auto"/>
                <w:right w:val="none" w:sz="0" w:space="0" w:color="auto"/>
              </w:divBdr>
            </w:div>
            <w:div w:id="495220567">
              <w:marLeft w:val="0"/>
              <w:marRight w:val="0"/>
              <w:marTop w:val="0"/>
              <w:marBottom w:val="0"/>
              <w:divBdr>
                <w:top w:val="none" w:sz="0" w:space="0" w:color="auto"/>
                <w:left w:val="none" w:sz="0" w:space="0" w:color="auto"/>
                <w:bottom w:val="none" w:sz="0" w:space="0" w:color="auto"/>
                <w:right w:val="none" w:sz="0" w:space="0" w:color="auto"/>
              </w:divBdr>
            </w:div>
            <w:div w:id="498076911">
              <w:marLeft w:val="0"/>
              <w:marRight w:val="0"/>
              <w:marTop w:val="0"/>
              <w:marBottom w:val="0"/>
              <w:divBdr>
                <w:top w:val="none" w:sz="0" w:space="0" w:color="auto"/>
                <w:left w:val="none" w:sz="0" w:space="0" w:color="auto"/>
                <w:bottom w:val="none" w:sz="0" w:space="0" w:color="auto"/>
                <w:right w:val="none" w:sz="0" w:space="0" w:color="auto"/>
              </w:divBdr>
            </w:div>
            <w:div w:id="503856940">
              <w:marLeft w:val="0"/>
              <w:marRight w:val="0"/>
              <w:marTop w:val="0"/>
              <w:marBottom w:val="0"/>
              <w:divBdr>
                <w:top w:val="none" w:sz="0" w:space="0" w:color="auto"/>
                <w:left w:val="none" w:sz="0" w:space="0" w:color="auto"/>
                <w:bottom w:val="none" w:sz="0" w:space="0" w:color="auto"/>
                <w:right w:val="none" w:sz="0" w:space="0" w:color="auto"/>
              </w:divBdr>
            </w:div>
            <w:div w:id="507521993">
              <w:marLeft w:val="0"/>
              <w:marRight w:val="0"/>
              <w:marTop w:val="0"/>
              <w:marBottom w:val="0"/>
              <w:divBdr>
                <w:top w:val="none" w:sz="0" w:space="0" w:color="auto"/>
                <w:left w:val="none" w:sz="0" w:space="0" w:color="auto"/>
                <w:bottom w:val="none" w:sz="0" w:space="0" w:color="auto"/>
                <w:right w:val="none" w:sz="0" w:space="0" w:color="auto"/>
              </w:divBdr>
            </w:div>
            <w:div w:id="515507895">
              <w:marLeft w:val="0"/>
              <w:marRight w:val="0"/>
              <w:marTop w:val="0"/>
              <w:marBottom w:val="0"/>
              <w:divBdr>
                <w:top w:val="none" w:sz="0" w:space="0" w:color="auto"/>
                <w:left w:val="none" w:sz="0" w:space="0" w:color="auto"/>
                <w:bottom w:val="none" w:sz="0" w:space="0" w:color="auto"/>
                <w:right w:val="none" w:sz="0" w:space="0" w:color="auto"/>
              </w:divBdr>
            </w:div>
            <w:div w:id="515921567">
              <w:marLeft w:val="0"/>
              <w:marRight w:val="0"/>
              <w:marTop w:val="0"/>
              <w:marBottom w:val="0"/>
              <w:divBdr>
                <w:top w:val="none" w:sz="0" w:space="0" w:color="auto"/>
                <w:left w:val="none" w:sz="0" w:space="0" w:color="auto"/>
                <w:bottom w:val="none" w:sz="0" w:space="0" w:color="auto"/>
                <w:right w:val="none" w:sz="0" w:space="0" w:color="auto"/>
              </w:divBdr>
            </w:div>
            <w:div w:id="524713125">
              <w:marLeft w:val="0"/>
              <w:marRight w:val="0"/>
              <w:marTop w:val="0"/>
              <w:marBottom w:val="0"/>
              <w:divBdr>
                <w:top w:val="none" w:sz="0" w:space="0" w:color="auto"/>
                <w:left w:val="none" w:sz="0" w:space="0" w:color="auto"/>
                <w:bottom w:val="none" w:sz="0" w:space="0" w:color="auto"/>
                <w:right w:val="none" w:sz="0" w:space="0" w:color="auto"/>
              </w:divBdr>
            </w:div>
            <w:div w:id="527568725">
              <w:marLeft w:val="0"/>
              <w:marRight w:val="0"/>
              <w:marTop w:val="0"/>
              <w:marBottom w:val="0"/>
              <w:divBdr>
                <w:top w:val="none" w:sz="0" w:space="0" w:color="auto"/>
                <w:left w:val="none" w:sz="0" w:space="0" w:color="auto"/>
                <w:bottom w:val="none" w:sz="0" w:space="0" w:color="auto"/>
                <w:right w:val="none" w:sz="0" w:space="0" w:color="auto"/>
              </w:divBdr>
            </w:div>
            <w:div w:id="578638216">
              <w:marLeft w:val="0"/>
              <w:marRight w:val="0"/>
              <w:marTop w:val="0"/>
              <w:marBottom w:val="0"/>
              <w:divBdr>
                <w:top w:val="none" w:sz="0" w:space="0" w:color="auto"/>
                <w:left w:val="none" w:sz="0" w:space="0" w:color="auto"/>
                <w:bottom w:val="none" w:sz="0" w:space="0" w:color="auto"/>
                <w:right w:val="none" w:sz="0" w:space="0" w:color="auto"/>
              </w:divBdr>
            </w:div>
            <w:div w:id="580410946">
              <w:marLeft w:val="0"/>
              <w:marRight w:val="0"/>
              <w:marTop w:val="0"/>
              <w:marBottom w:val="0"/>
              <w:divBdr>
                <w:top w:val="none" w:sz="0" w:space="0" w:color="auto"/>
                <w:left w:val="none" w:sz="0" w:space="0" w:color="auto"/>
                <w:bottom w:val="none" w:sz="0" w:space="0" w:color="auto"/>
                <w:right w:val="none" w:sz="0" w:space="0" w:color="auto"/>
              </w:divBdr>
            </w:div>
            <w:div w:id="629096355">
              <w:marLeft w:val="0"/>
              <w:marRight w:val="0"/>
              <w:marTop w:val="0"/>
              <w:marBottom w:val="0"/>
              <w:divBdr>
                <w:top w:val="none" w:sz="0" w:space="0" w:color="auto"/>
                <w:left w:val="none" w:sz="0" w:space="0" w:color="auto"/>
                <w:bottom w:val="none" w:sz="0" w:space="0" w:color="auto"/>
                <w:right w:val="none" w:sz="0" w:space="0" w:color="auto"/>
              </w:divBdr>
            </w:div>
            <w:div w:id="631400884">
              <w:marLeft w:val="0"/>
              <w:marRight w:val="0"/>
              <w:marTop w:val="0"/>
              <w:marBottom w:val="0"/>
              <w:divBdr>
                <w:top w:val="none" w:sz="0" w:space="0" w:color="auto"/>
                <w:left w:val="none" w:sz="0" w:space="0" w:color="auto"/>
                <w:bottom w:val="none" w:sz="0" w:space="0" w:color="auto"/>
                <w:right w:val="none" w:sz="0" w:space="0" w:color="auto"/>
              </w:divBdr>
            </w:div>
            <w:div w:id="634336334">
              <w:marLeft w:val="0"/>
              <w:marRight w:val="0"/>
              <w:marTop w:val="0"/>
              <w:marBottom w:val="0"/>
              <w:divBdr>
                <w:top w:val="none" w:sz="0" w:space="0" w:color="auto"/>
                <w:left w:val="none" w:sz="0" w:space="0" w:color="auto"/>
                <w:bottom w:val="none" w:sz="0" w:space="0" w:color="auto"/>
                <w:right w:val="none" w:sz="0" w:space="0" w:color="auto"/>
              </w:divBdr>
            </w:div>
            <w:div w:id="641082832">
              <w:marLeft w:val="0"/>
              <w:marRight w:val="0"/>
              <w:marTop w:val="0"/>
              <w:marBottom w:val="0"/>
              <w:divBdr>
                <w:top w:val="none" w:sz="0" w:space="0" w:color="auto"/>
                <w:left w:val="none" w:sz="0" w:space="0" w:color="auto"/>
                <w:bottom w:val="none" w:sz="0" w:space="0" w:color="auto"/>
                <w:right w:val="none" w:sz="0" w:space="0" w:color="auto"/>
              </w:divBdr>
            </w:div>
            <w:div w:id="647630457">
              <w:marLeft w:val="0"/>
              <w:marRight w:val="0"/>
              <w:marTop w:val="0"/>
              <w:marBottom w:val="0"/>
              <w:divBdr>
                <w:top w:val="none" w:sz="0" w:space="0" w:color="auto"/>
                <w:left w:val="none" w:sz="0" w:space="0" w:color="auto"/>
                <w:bottom w:val="none" w:sz="0" w:space="0" w:color="auto"/>
                <w:right w:val="none" w:sz="0" w:space="0" w:color="auto"/>
              </w:divBdr>
            </w:div>
            <w:div w:id="660235365">
              <w:marLeft w:val="0"/>
              <w:marRight w:val="0"/>
              <w:marTop w:val="0"/>
              <w:marBottom w:val="0"/>
              <w:divBdr>
                <w:top w:val="none" w:sz="0" w:space="0" w:color="auto"/>
                <w:left w:val="none" w:sz="0" w:space="0" w:color="auto"/>
                <w:bottom w:val="none" w:sz="0" w:space="0" w:color="auto"/>
                <w:right w:val="none" w:sz="0" w:space="0" w:color="auto"/>
              </w:divBdr>
            </w:div>
            <w:div w:id="674377689">
              <w:marLeft w:val="0"/>
              <w:marRight w:val="0"/>
              <w:marTop w:val="0"/>
              <w:marBottom w:val="0"/>
              <w:divBdr>
                <w:top w:val="none" w:sz="0" w:space="0" w:color="auto"/>
                <w:left w:val="none" w:sz="0" w:space="0" w:color="auto"/>
                <w:bottom w:val="none" w:sz="0" w:space="0" w:color="auto"/>
                <w:right w:val="none" w:sz="0" w:space="0" w:color="auto"/>
              </w:divBdr>
            </w:div>
            <w:div w:id="696123826">
              <w:marLeft w:val="0"/>
              <w:marRight w:val="0"/>
              <w:marTop w:val="0"/>
              <w:marBottom w:val="0"/>
              <w:divBdr>
                <w:top w:val="none" w:sz="0" w:space="0" w:color="auto"/>
                <w:left w:val="none" w:sz="0" w:space="0" w:color="auto"/>
                <w:bottom w:val="none" w:sz="0" w:space="0" w:color="auto"/>
                <w:right w:val="none" w:sz="0" w:space="0" w:color="auto"/>
              </w:divBdr>
            </w:div>
            <w:div w:id="700398034">
              <w:marLeft w:val="0"/>
              <w:marRight w:val="0"/>
              <w:marTop w:val="0"/>
              <w:marBottom w:val="0"/>
              <w:divBdr>
                <w:top w:val="none" w:sz="0" w:space="0" w:color="auto"/>
                <w:left w:val="none" w:sz="0" w:space="0" w:color="auto"/>
                <w:bottom w:val="none" w:sz="0" w:space="0" w:color="auto"/>
                <w:right w:val="none" w:sz="0" w:space="0" w:color="auto"/>
              </w:divBdr>
            </w:div>
            <w:div w:id="713389462">
              <w:marLeft w:val="0"/>
              <w:marRight w:val="0"/>
              <w:marTop w:val="0"/>
              <w:marBottom w:val="0"/>
              <w:divBdr>
                <w:top w:val="none" w:sz="0" w:space="0" w:color="auto"/>
                <w:left w:val="none" w:sz="0" w:space="0" w:color="auto"/>
                <w:bottom w:val="none" w:sz="0" w:space="0" w:color="auto"/>
                <w:right w:val="none" w:sz="0" w:space="0" w:color="auto"/>
              </w:divBdr>
            </w:div>
            <w:div w:id="726076846">
              <w:marLeft w:val="0"/>
              <w:marRight w:val="0"/>
              <w:marTop w:val="0"/>
              <w:marBottom w:val="0"/>
              <w:divBdr>
                <w:top w:val="none" w:sz="0" w:space="0" w:color="auto"/>
                <w:left w:val="none" w:sz="0" w:space="0" w:color="auto"/>
                <w:bottom w:val="none" w:sz="0" w:space="0" w:color="auto"/>
                <w:right w:val="none" w:sz="0" w:space="0" w:color="auto"/>
              </w:divBdr>
            </w:div>
            <w:div w:id="728071859">
              <w:marLeft w:val="0"/>
              <w:marRight w:val="0"/>
              <w:marTop w:val="0"/>
              <w:marBottom w:val="0"/>
              <w:divBdr>
                <w:top w:val="none" w:sz="0" w:space="0" w:color="auto"/>
                <w:left w:val="none" w:sz="0" w:space="0" w:color="auto"/>
                <w:bottom w:val="none" w:sz="0" w:space="0" w:color="auto"/>
                <w:right w:val="none" w:sz="0" w:space="0" w:color="auto"/>
              </w:divBdr>
            </w:div>
            <w:div w:id="771126453">
              <w:marLeft w:val="0"/>
              <w:marRight w:val="0"/>
              <w:marTop w:val="0"/>
              <w:marBottom w:val="0"/>
              <w:divBdr>
                <w:top w:val="none" w:sz="0" w:space="0" w:color="auto"/>
                <w:left w:val="none" w:sz="0" w:space="0" w:color="auto"/>
                <w:bottom w:val="none" w:sz="0" w:space="0" w:color="auto"/>
                <w:right w:val="none" w:sz="0" w:space="0" w:color="auto"/>
              </w:divBdr>
            </w:div>
            <w:div w:id="795873770">
              <w:marLeft w:val="0"/>
              <w:marRight w:val="0"/>
              <w:marTop w:val="0"/>
              <w:marBottom w:val="0"/>
              <w:divBdr>
                <w:top w:val="none" w:sz="0" w:space="0" w:color="auto"/>
                <w:left w:val="none" w:sz="0" w:space="0" w:color="auto"/>
                <w:bottom w:val="none" w:sz="0" w:space="0" w:color="auto"/>
                <w:right w:val="none" w:sz="0" w:space="0" w:color="auto"/>
              </w:divBdr>
            </w:div>
            <w:div w:id="828518316">
              <w:marLeft w:val="0"/>
              <w:marRight w:val="0"/>
              <w:marTop w:val="0"/>
              <w:marBottom w:val="0"/>
              <w:divBdr>
                <w:top w:val="none" w:sz="0" w:space="0" w:color="auto"/>
                <w:left w:val="none" w:sz="0" w:space="0" w:color="auto"/>
                <w:bottom w:val="none" w:sz="0" w:space="0" w:color="auto"/>
                <w:right w:val="none" w:sz="0" w:space="0" w:color="auto"/>
              </w:divBdr>
            </w:div>
            <w:div w:id="852182137">
              <w:marLeft w:val="0"/>
              <w:marRight w:val="0"/>
              <w:marTop w:val="0"/>
              <w:marBottom w:val="0"/>
              <w:divBdr>
                <w:top w:val="none" w:sz="0" w:space="0" w:color="auto"/>
                <w:left w:val="none" w:sz="0" w:space="0" w:color="auto"/>
                <w:bottom w:val="none" w:sz="0" w:space="0" w:color="auto"/>
                <w:right w:val="none" w:sz="0" w:space="0" w:color="auto"/>
              </w:divBdr>
            </w:div>
            <w:div w:id="894126217">
              <w:marLeft w:val="0"/>
              <w:marRight w:val="0"/>
              <w:marTop w:val="0"/>
              <w:marBottom w:val="0"/>
              <w:divBdr>
                <w:top w:val="none" w:sz="0" w:space="0" w:color="auto"/>
                <w:left w:val="none" w:sz="0" w:space="0" w:color="auto"/>
                <w:bottom w:val="none" w:sz="0" w:space="0" w:color="auto"/>
                <w:right w:val="none" w:sz="0" w:space="0" w:color="auto"/>
              </w:divBdr>
            </w:div>
            <w:div w:id="910626060">
              <w:marLeft w:val="0"/>
              <w:marRight w:val="0"/>
              <w:marTop w:val="0"/>
              <w:marBottom w:val="0"/>
              <w:divBdr>
                <w:top w:val="none" w:sz="0" w:space="0" w:color="auto"/>
                <w:left w:val="none" w:sz="0" w:space="0" w:color="auto"/>
                <w:bottom w:val="none" w:sz="0" w:space="0" w:color="auto"/>
                <w:right w:val="none" w:sz="0" w:space="0" w:color="auto"/>
              </w:divBdr>
            </w:div>
            <w:div w:id="982780881">
              <w:marLeft w:val="0"/>
              <w:marRight w:val="0"/>
              <w:marTop w:val="0"/>
              <w:marBottom w:val="0"/>
              <w:divBdr>
                <w:top w:val="none" w:sz="0" w:space="0" w:color="auto"/>
                <w:left w:val="none" w:sz="0" w:space="0" w:color="auto"/>
                <w:bottom w:val="none" w:sz="0" w:space="0" w:color="auto"/>
                <w:right w:val="none" w:sz="0" w:space="0" w:color="auto"/>
              </w:divBdr>
            </w:div>
            <w:div w:id="1003316217">
              <w:marLeft w:val="0"/>
              <w:marRight w:val="0"/>
              <w:marTop w:val="0"/>
              <w:marBottom w:val="0"/>
              <w:divBdr>
                <w:top w:val="none" w:sz="0" w:space="0" w:color="auto"/>
                <w:left w:val="none" w:sz="0" w:space="0" w:color="auto"/>
                <w:bottom w:val="none" w:sz="0" w:space="0" w:color="auto"/>
                <w:right w:val="none" w:sz="0" w:space="0" w:color="auto"/>
              </w:divBdr>
            </w:div>
            <w:div w:id="1010450613">
              <w:marLeft w:val="0"/>
              <w:marRight w:val="0"/>
              <w:marTop w:val="0"/>
              <w:marBottom w:val="0"/>
              <w:divBdr>
                <w:top w:val="none" w:sz="0" w:space="0" w:color="auto"/>
                <w:left w:val="none" w:sz="0" w:space="0" w:color="auto"/>
                <w:bottom w:val="none" w:sz="0" w:space="0" w:color="auto"/>
                <w:right w:val="none" w:sz="0" w:space="0" w:color="auto"/>
              </w:divBdr>
            </w:div>
            <w:div w:id="1025866431">
              <w:marLeft w:val="0"/>
              <w:marRight w:val="0"/>
              <w:marTop w:val="0"/>
              <w:marBottom w:val="0"/>
              <w:divBdr>
                <w:top w:val="none" w:sz="0" w:space="0" w:color="auto"/>
                <w:left w:val="none" w:sz="0" w:space="0" w:color="auto"/>
                <w:bottom w:val="none" w:sz="0" w:space="0" w:color="auto"/>
                <w:right w:val="none" w:sz="0" w:space="0" w:color="auto"/>
              </w:divBdr>
            </w:div>
            <w:div w:id="1034500059">
              <w:marLeft w:val="0"/>
              <w:marRight w:val="0"/>
              <w:marTop w:val="0"/>
              <w:marBottom w:val="0"/>
              <w:divBdr>
                <w:top w:val="none" w:sz="0" w:space="0" w:color="auto"/>
                <w:left w:val="none" w:sz="0" w:space="0" w:color="auto"/>
                <w:bottom w:val="none" w:sz="0" w:space="0" w:color="auto"/>
                <w:right w:val="none" w:sz="0" w:space="0" w:color="auto"/>
              </w:divBdr>
            </w:div>
            <w:div w:id="1076440542">
              <w:marLeft w:val="0"/>
              <w:marRight w:val="0"/>
              <w:marTop w:val="0"/>
              <w:marBottom w:val="0"/>
              <w:divBdr>
                <w:top w:val="none" w:sz="0" w:space="0" w:color="auto"/>
                <w:left w:val="none" w:sz="0" w:space="0" w:color="auto"/>
                <w:bottom w:val="none" w:sz="0" w:space="0" w:color="auto"/>
                <w:right w:val="none" w:sz="0" w:space="0" w:color="auto"/>
              </w:divBdr>
            </w:div>
            <w:div w:id="1092706958">
              <w:marLeft w:val="0"/>
              <w:marRight w:val="0"/>
              <w:marTop w:val="0"/>
              <w:marBottom w:val="0"/>
              <w:divBdr>
                <w:top w:val="none" w:sz="0" w:space="0" w:color="auto"/>
                <w:left w:val="none" w:sz="0" w:space="0" w:color="auto"/>
                <w:bottom w:val="none" w:sz="0" w:space="0" w:color="auto"/>
                <w:right w:val="none" w:sz="0" w:space="0" w:color="auto"/>
              </w:divBdr>
            </w:div>
            <w:div w:id="1108891129">
              <w:marLeft w:val="0"/>
              <w:marRight w:val="0"/>
              <w:marTop w:val="0"/>
              <w:marBottom w:val="0"/>
              <w:divBdr>
                <w:top w:val="none" w:sz="0" w:space="0" w:color="auto"/>
                <w:left w:val="none" w:sz="0" w:space="0" w:color="auto"/>
                <w:bottom w:val="none" w:sz="0" w:space="0" w:color="auto"/>
                <w:right w:val="none" w:sz="0" w:space="0" w:color="auto"/>
              </w:divBdr>
            </w:div>
            <w:div w:id="1117681069">
              <w:marLeft w:val="0"/>
              <w:marRight w:val="0"/>
              <w:marTop w:val="0"/>
              <w:marBottom w:val="0"/>
              <w:divBdr>
                <w:top w:val="none" w:sz="0" w:space="0" w:color="auto"/>
                <w:left w:val="none" w:sz="0" w:space="0" w:color="auto"/>
                <w:bottom w:val="none" w:sz="0" w:space="0" w:color="auto"/>
                <w:right w:val="none" w:sz="0" w:space="0" w:color="auto"/>
              </w:divBdr>
            </w:div>
            <w:div w:id="1136675941">
              <w:marLeft w:val="0"/>
              <w:marRight w:val="0"/>
              <w:marTop w:val="0"/>
              <w:marBottom w:val="0"/>
              <w:divBdr>
                <w:top w:val="none" w:sz="0" w:space="0" w:color="auto"/>
                <w:left w:val="none" w:sz="0" w:space="0" w:color="auto"/>
                <w:bottom w:val="none" w:sz="0" w:space="0" w:color="auto"/>
                <w:right w:val="none" w:sz="0" w:space="0" w:color="auto"/>
              </w:divBdr>
            </w:div>
            <w:div w:id="1180238853">
              <w:marLeft w:val="0"/>
              <w:marRight w:val="0"/>
              <w:marTop w:val="0"/>
              <w:marBottom w:val="0"/>
              <w:divBdr>
                <w:top w:val="none" w:sz="0" w:space="0" w:color="auto"/>
                <w:left w:val="none" w:sz="0" w:space="0" w:color="auto"/>
                <w:bottom w:val="none" w:sz="0" w:space="0" w:color="auto"/>
                <w:right w:val="none" w:sz="0" w:space="0" w:color="auto"/>
              </w:divBdr>
            </w:div>
            <w:div w:id="1229147736">
              <w:marLeft w:val="0"/>
              <w:marRight w:val="0"/>
              <w:marTop w:val="0"/>
              <w:marBottom w:val="0"/>
              <w:divBdr>
                <w:top w:val="none" w:sz="0" w:space="0" w:color="auto"/>
                <w:left w:val="none" w:sz="0" w:space="0" w:color="auto"/>
                <w:bottom w:val="none" w:sz="0" w:space="0" w:color="auto"/>
                <w:right w:val="none" w:sz="0" w:space="0" w:color="auto"/>
              </w:divBdr>
            </w:div>
            <w:div w:id="1271473866">
              <w:marLeft w:val="0"/>
              <w:marRight w:val="0"/>
              <w:marTop w:val="0"/>
              <w:marBottom w:val="0"/>
              <w:divBdr>
                <w:top w:val="none" w:sz="0" w:space="0" w:color="auto"/>
                <w:left w:val="none" w:sz="0" w:space="0" w:color="auto"/>
                <w:bottom w:val="none" w:sz="0" w:space="0" w:color="auto"/>
                <w:right w:val="none" w:sz="0" w:space="0" w:color="auto"/>
              </w:divBdr>
            </w:div>
            <w:div w:id="1299072299">
              <w:marLeft w:val="0"/>
              <w:marRight w:val="0"/>
              <w:marTop w:val="0"/>
              <w:marBottom w:val="0"/>
              <w:divBdr>
                <w:top w:val="none" w:sz="0" w:space="0" w:color="auto"/>
                <w:left w:val="none" w:sz="0" w:space="0" w:color="auto"/>
                <w:bottom w:val="none" w:sz="0" w:space="0" w:color="auto"/>
                <w:right w:val="none" w:sz="0" w:space="0" w:color="auto"/>
              </w:divBdr>
            </w:div>
            <w:div w:id="1305233837">
              <w:marLeft w:val="0"/>
              <w:marRight w:val="0"/>
              <w:marTop w:val="0"/>
              <w:marBottom w:val="0"/>
              <w:divBdr>
                <w:top w:val="none" w:sz="0" w:space="0" w:color="auto"/>
                <w:left w:val="none" w:sz="0" w:space="0" w:color="auto"/>
                <w:bottom w:val="none" w:sz="0" w:space="0" w:color="auto"/>
                <w:right w:val="none" w:sz="0" w:space="0" w:color="auto"/>
              </w:divBdr>
            </w:div>
            <w:div w:id="1318536383">
              <w:marLeft w:val="0"/>
              <w:marRight w:val="0"/>
              <w:marTop w:val="0"/>
              <w:marBottom w:val="0"/>
              <w:divBdr>
                <w:top w:val="none" w:sz="0" w:space="0" w:color="auto"/>
                <w:left w:val="none" w:sz="0" w:space="0" w:color="auto"/>
                <w:bottom w:val="none" w:sz="0" w:space="0" w:color="auto"/>
                <w:right w:val="none" w:sz="0" w:space="0" w:color="auto"/>
              </w:divBdr>
            </w:div>
            <w:div w:id="1365400345">
              <w:marLeft w:val="0"/>
              <w:marRight w:val="0"/>
              <w:marTop w:val="0"/>
              <w:marBottom w:val="0"/>
              <w:divBdr>
                <w:top w:val="none" w:sz="0" w:space="0" w:color="auto"/>
                <w:left w:val="none" w:sz="0" w:space="0" w:color="auto"/>
                <w:bottom w:val="none" w:sz="0" w:space="0" w:color="auto"/>
                <w:right w:val="none" w:sz="0" w:space="0" w:color="auto"/>
              </w:divBdr>
            </w:div>
            <w:div w:id="1397969289">
              <w:marLeft w:val="0"/>
              <w:marRight w:val="0"/>
              <w:marTop w:val="0"/>
              <w:marBottom w:val="0"/>
              <w:divBdr>
                <w:top w:val="none" w:sz="0" w:space="0" w:color="auto"/>
                <w:left w:val="none" w:sz="0" w:space="0" w:color="auto"/>
                <w:bottom w:val="none" w:sz="0" w:space="0" w:color="auto"/>
                <w:right w:val="none" w:sz="0" w:space="0" w:color="auto"/>
              </w:divBdr>
            </w:div>
            <w:div w:id="1399012509">
              <w:marLeft w:val="0"/>
              <w:marRight w:val="0"/>
              <w:marTop w:val="0"/>
              <w:marBottom w:val="0"/>
              <w:divBdr>
                <w:top w:val="none" w:sz="0" w:space="0" w:color="auto"/>
                <w:left w:val="none" w:sz="0" w:space="0" w:color="auto"/>
                <w:bottom w:val="none" w:sz="0" w:space="0" w:color="auto"/>
                <w:right w:val="none" w:sz="0" w:space="0" w:color="auto"/>
              </w:divBdr>
            </w:div>
            <w:div w:id="1419330028">
              <w:marLeft w:val="0"/>
              <w:marRight w:val="0"/>
              <w:marTop w:val="0"/>
              <w:marBottom w:val="0"/>
              <w:divBdr>
                <w:top w:val="none" w:sz="0" w:space="0" w:color="auto"/>
                <w:left w:val="none" w:sz="0" w:space="0" w:color="auto"/>
                <w:bottom w:val="none" w:sz="0" w:space="0" w:color="auto"/>
                <w:right w:val="none" w:sz="0" w:space="0" w:color="auto"/>
              </w:divBdr>
            </w:div>
            <w:div w:id="1456437964">
              <w:marLeft w:val="0"/>
              <w:marRight w:val="0"/>
              <w:marTop w:val="0"/>
              <w:marBottom w:val="0"/>
              <w:divBdr>
                <w:top w:val="none" w:sz="0" w:space="0" w:color="auto"/>
                <w:left w:val="none" w:sz="0" w:space="0" w:color="auto"/>
                <w:bottom w:val="none" w:sz="0" w:space="0" w:color="auto"/>
                <w:right w:val="none" w:sz="0" w:space="0" w:color="auto"/>
              </w:divBdr>
            </w:div>
            <w:div w:id="1458601958">
              <w:marLeft w:val="0"/>
              <w:marRight w:val="0"/>
              <w:marTop w:val="0"/>
              <w:marBottom w:val="0"/>
              <w:divBdr>
                <w:top w:val="none" w:sz="0" w:space="0" w:color="auto"/>
                <w:left w:val="none" w:sz="0" w:space="0" w:color="auto"/>
                <w:bottom w:val="none" w:sz="0" w:space="0" w:color="auto"/>
                <w:right w:val="none" w:sz="0" w:space="0" w:color="auto"/>
              </w:divBdr>
            </w:div>
            <w:div w:id="1497381287">
              <w:marLeft w:val="0"/>
              <w:marRight w:val="0"/>
              <w:marTop w:val="0"/>
              <w:marBottom w:val="0"/>
              <w:divBdr>
                <w:top w:val="none" w:sz="0" w:space="0" w:color="auto"/>
                <w:left w:val="none" w:sz="0" w:space="0" w:color="auto"/>
                <w:bottom w:val="none" w:sz="0" w:space="0" w:color="auto"/>
                <w:right w:val="none" w:sz="0" w:space="0" w:color="auto"/>
              </w:divBdr>
            </w:div>
            <w:div w:id="1501774550">
              <w:marLeft w:val="0"/>
              <w:marRight w:val="0"/>
              <w:marTop w:val="0"/>
              <w:marBottom w:val="0"/>
              <w:divBdr>
                <w:top w:val="none" w:sz="0" w:space="0" w:color="auto"/>
                <w:left w:val="none" w:sz="0" w:space="0" w:color="auto"/>
                <w:bottom w:val="none" w:sz="0" w:space="0" w:color="auto"/>
                <w:right w:val="none" w:sz="0" w:space="0" w:color="auto"/>
              </w:divBdr>
            </w:div>
            <w:div w:id="1510945293">
              <w:marLeft w:val="0"/>
              <w:marRight w:val="0"/>
              <w:marTop w:val="0"/>
              <w:marBottom w:val="0"/>
              <w:divBdr>
                <w:top w:val="none" w:sz="0" w:space="0" w:color="auto"/>
                <w:left w:val="none" w:sz="0" w:space="0" w:color="auto"/>
                <w:bottom w:val="none" w:sz="0" w:space="0" w:color="auto"/>
                <w:right w:val="none" w:sz="0" w:space="0" w:color="auto"/>
              </w:divBdr>
            </w:div>
            <w:div w:id="1533032267">
              <w:marLeft w:val="0"/>
              <w:marRight w:val="0"/>
              <w:marTop w:val="0"/>
              <w:marBottom w:val="0"/>
              <w:divBdr>
                <w:top w:val="none" w:sz="0" w:space="0" w:color="auto"/>
                <w:left w:val="none" w:sz="0" w:space="0" w:color="auto"/>
                <w:bottom w:val="none" w:sz="0" w:space="0" w:color="auto"/>
                <w:right w:val="none" w:sz="0" w:space="0" w:color="auto"/>
              </w:divBdr>
            </w:div>
            <w:div w:id="1622223903">
              <w:marLeft w:val="0"/>
              <w:marRight w:val="0"/>
              <w:marTop w:val="0"/>
              <w:marBottom w:val="0"/>
              <w:divBdr>
                <w:top w:val="none" w:sz="0" w:space="0" w:color="auto"/>
                <w:left w:val="none" w:sz="0" w:space="0" w:color="auto"/>
                <w:bottom w:val="none" w:sz="0" w:space="0" w:color="auto"/>
                <w:right w:val="none" w:sz="0" w:space="0" w:color="auto"/>
              </w:divBdr>
            </w:div>
            <w:div w:id="1688680409">
              <w:marLeft w:val="0"/>
              <w:marRight w:val="0"/>
              <w:marTop w:val="0"/>
              <w:marBottom w:val="0"/>
              <w:divBdr>
                <w:top w:val="none" w:sz="0" w:space="0" w:color="auto"/>
                <w:left w:val="none" w:sz="0" w:space="0" w:color="auto"/>
                <w:bottom w:val="none" w:sz="0" w:space="0" w:color="auto"/>
                <w:right w:val="none" w:sz="0" w:space="0" w:color="auto"/>
              </w:divBdr>
            </w:div>
            <w:div w:id="1730222555">
              <w:marLeft w:val="0"/>
              <w:marRight w:val="0"/>
              <w:marTop w:val="0"/>
              <w:marBottom w:val="0"/>
              <w:divBdr>
                <w:top w:val="none" w:sz="0" w:space="0" w:color="auto"/>
                <w:left w:val="none" w:sz="0" w:space="0" w:color="auto"/>
                <w:bottom w:val="none" w:sz="0" w:space="0" w:color="auto"/>
                <w:right w:val="none" w:sz="0" w:space="0" w:color="auto"/>
              </w:divBdr>
            </w:div>
            <w:div w:id="1736705154">
              <w:marLeft w:val="0"/>
              <w:marRight w:val="0"/>
              <w:marTop w:val="0"/>
              <w:marBottom w:val="0"/>
              <w:divBdr>
                <w:top w:val="none" w:sz="0" w:space="0" w:color="auto"/>
                <w:left w:val="none" w:sz="0" w:space="0" w:color="auto"/>
                <w:bottom w:val="none" w:sz="0" w:space="0" w:color="auto"/>
                <w:right w:val="none" w:sz="0" w:space="0" w:color="auto"/>
              </w:divBdr>
            </w:div>
            <w:div w:id="1750032411">
              <w:marLeft w:val="0"/>
              <w:marRight w:val="0"/>
              <w:marTop w:val="0"/>
              <w:marBottom w:val="0"/>
              <w:divBdr>
                <w:top w:val="none" w:sz="0" w:space="0" w:color="auto"/>
                <w:left w:val="none" w:sz="0" w:space="0" w:color="auto"/>
                <w:bottom w:val="none" w:sz="0" w:space="0" w:color="auto"/>
                <w:right w:val="none" w:sz="0" w:space="0" w:color="auto"/>
              </w:divBdr>
            </w:div>
            <w:div w:id="1781140610">
              <w:marLeft w:val="0"/>
              <w:marRight w:val="0"/>
              <w:marTop w:val="0"/>
              <w:marBottom w:val="0"/>
              <w:divBdr>
                <w:top w:val="none" w:sz="0" w:space="0" w:color="auto"/>
                <w:left w:val="none" w:sz="0" w:space="0" w:color="auto"/>
                <w:bottom w:val="none" w:sz="0" w:space="0" w:color="auto"/>
                <w:right w:val="none" w:sz="0" w:space="0" w:color="auto"/>
              </w:divBdr>
            </w:div>
            <w:div w:id="1791971676">
              <w:marLeft w:val="0"/>
              <w:marRight w:val="0"/>
              <w:marTop w:val="0"/>
              <w:marBottom w:val="0"/>
              <w:divBdr>
                <w:top w:val="none" w:sz="0" w:space="0" w:color="auto"/>
                <w:left w:val="none" w:sz="0" w:space="0" w:color="auto"/>
                <w:bottom w:val="none" w:sz="0" w:space="0" w:color="auto"/>
                <w:right w:val="none" w:sz="0" w:space="0" w:color="auto"/>
              </w:divBdr>
            </w:div>
            <w:div w:id="1801801029">
              <w:marLeft w:val="0"/>
              <w:marRight w:val="0"/>
              <w:marTop w:val="0"/>
              <w:marBottom w:val="0"/>
              <w:divBdr>
                <w:top w:val="none" w:sz="0" w:space="0" w:color="auto"/>
                <w:left w:val="none" w:sz="0" w:space="0" w:color="auto"/>
                <w:bottom w:val="none" w:sz="0" w:space="0" w:color="auto"/>
                <w:right w:val="none" w:sz="0" w:space="0" w:color="auto"/>
              </w:divBdr>
            </w:div>
            <w:div w:id="1829855583">
              <w:marLeft w:val="0"/>
              <w:marRight w:val="0"/>
              <w:marTop w:val="0"/>
              <w:marBottom w:val="0"/>
              <w:divBdr>
                <w:top w:val="none" w:sz="0" w:space="0" w:color="auto"/>
                <w:left w:val="none" w:sz="0" w:space="0" w:color="auto"/>
                <w:bottom w:val="none" w:sz="0" w:space="0" w:color="auto"/>
                <w:right w:val="none" w:sz="0" w:space="0" w:color="auto"/>
              </w:divBdr>
            </w:div>
            <w:div w:id="1832209480">
              <w:marLeft w:val="0"/>
              <w:marRight w:val="0"/>
              <w:marTop w:val="0"/>
              <w:marBottom w:val="0"/>
              <w:divBdr>
                <w:top w:val="none" w:sz="0" w:space="0" w:color="auto"/>
                <w:left w:val="none" w:sz="0" w:space="0" w:color="auto"/>
                <w:bottom w:val="none" w:sz="0" w:space="0" w:color="auto"/>
                <w:right w:val="none" w:sz="0" w:space="0" w:color="auto"/>
              </w:divBdr>
            </w:div>
            <w:div w:id="1862888490">
              <w:marLeft w:val="0"/>
              <w:marRight w:val="0"/>
              <w:marTop w:val="0"/>
              <w:marBottom w:val="0"/>
              <w:divBdr>
                <w:top w:val="none" w:sz="0" w:space="0" w:color="auto"/>
                <w:left w:val="none" w:sz="0" w:space="0" w:color="auto"/>
                <w:bottom w:val="none" w:sz="0" w:space="0" w:color="auto"/>
                <w:right w:val="none" w:sz="0" w:space="0" w:color="auto"/>
              </w:divBdr>
            </w:div>
            <w:div w:id="1869444513">
              <w:marLeft w:val="0"/>
              <w:marRight w:val="0"/>
              <w:marTop w:val="0"/>
              <w:marBottom w:val="0"/>
              <w:divBdr>
                <w:top w:val="none" w:sz="0" w:space="0" w:color="auto"/>
                <w:left w:val="none" w:sz="0" w:space="0" w:color="auto"/>
                <w:bottom w:val="none" w:sz="0" w:space="0" w:color="auto"/>
                <w:right w:val="none" w:sz="0" w:space="0" w:color="auto"/>
              </w:divBdr>
            </w:div>
            <w:div w:id="1903372398">
              <w:marLeft w:val="0"/>
              <w:marRight w:val="0"/>
              <w:marTop w:val="0"/>
              <w:marBottom w:val="0"/>
              <w:divBdr>
                <w:top w:val="none" w:sz="0" w:space="0" w:color="auto"/>
                <w:left w:val="none" w:sz="0" w:space="0" w:color="auto"/>
                <w:bottom w:val="none" w:sz="0" w:space="0" w:color="auto"/>
                <w:right w:val="none" w:sz="0" w:space="0" w:color="auto"/>
              </w:divBdr>
            </w:div>
            <w:div w:id="1904871468">
              <w:marLeft w:val="0"/>
              <w:marRight w:val="0"/>
              <w:marTop w:val="0"/>
              <w:marBottom w:val="0"/>
              <w:divBdr>
                <w:top w:val="none" w:sz="0" w:space="0" w:color="auto"/>
                <w:left w:val="none" w:sz="0" w:space="0" w:color="auto"/>
                <w:bottom w:val="none" w:sz="0" w:space="0" w:color="auto"/>
                <w:right w:val="none" w:sz="0" w:space="0" w:color="auto"/>
              </w:divBdr>
            </w:div>
            <w:div w:id="1935627536">
              <w:marLeft w:val="0"/>
              <w:marRight w:val="0"/>
              <w:marTop w:val="0"/>
              <w:marBottom w:val="0"/>
              <w:divBdr>
                <w:top w:val="none" w:sz="0" w:space="0" w:color="auto"/>
                <w:left w:val="none" w:sz="0" w:space="0" w:color="auto"/>
                <w:bottom w:val="none" w:sz="0" w:space="0" w:color="auto"/>
                <w:right w:val="none" w:sz="0" w:space="0" w:color="auto"/>
              </w:divBdr>
            </w:div>
            <w:div w:id="1958363881">
              <w:marLeft w:val="0"/>
              <w:marRight w:val="0"/>
              <w:marTop w:val="0"/>
              <w:marBottom w:val="0"/>
              <w:divBdr>
                <w:top w:val="none" w:sz="0" w:space="0" w:color="auto"/>
                <w:left w:val="none" w:sz="0" w:space="0" w:color="auto"/>
                <w:bottom w:val="none" w:sz="0" w:space="0" w:color="auto"/>
                <w:right w:val="none" w:sz="0" w:space="0" w:color="auto"/>
              </w:divBdr>
            </w:div>
            <w:div w:id="1995718509">
              <w:marLeft w:val="0"/>
              <w:marRight w:val="0"/>
              <w:marTop w:val="0"/>
              <w:marBottom w:val="0"/>
              <w:divBdr>
                <w:top w:val="none" w:sz="0" w:space="0" w:color="auto"/>
                <w:left w:val="none" w:sz="0" w:space="0" w:color="auto"/>
                <w:bottom w:val="none" w:sz="0" w:space="0" w:color="auto"/>
                <w:right w:val="none" w:sz="0" w:space="0" w:color="auto"/>
              </w:divBdr>
            </w:div>
            <w:div w:id="2019576544">
              <w:marLeft w:val="0"/>
              <w:marRight w:val="0"/>
              <w:marTop w:val="0"/>
              <w:marBottom w:val="0"/>
              <w:divBdr>
                <w:top w:val="none" w:sz="0" w:space="0" w:color="auto"/>
                <w:left w:val="none" w:sz="0" w:space="0" w:color="auto"/>
                <w:bottom w:val="none" w:sz="0" w:space="0" w:color="auto"/>
                <w:right w:val="none" w:sz="0" w:space="0" w:color="auto"/>
              </w:divBdr>
            </w:div>
            <w:div w:id="2037465855">
              <w:marLeft w:val="0"/>
              <w:marRight w:val="0"/>
              <w:marTop w:val="0"/>
              <w:marBottom w:val="0"/>
              <w:divBdr>
                <w:top w:val="none" w:sz="0" w:space="0" w:color="auto"/>
                <w:left w:val="none" w:sz="0" w:space="0" w:color="auto"/>
                <w:bottom w:val="none" w:sz="0" w:space="0" w:color="auto"/>
                <w:right w:val="none" w:sz="0" w:space="0" w:color="auto"/>
              </w:divBdr>
            </w:div>
            <w:div w:id="2047636756">
              <w:marLeft w:val="0"/>
              <w:marRight w:val="0"/>
              <w:marTop w:val="0"/>
              <w:marBottom w:val="0"/>
              <w:divBdr>
                <w:top w:val="none" w:sz="0" w:space="0" w:color="auto"/>
                <w:left w:val="none" w:sz="0" w:space="0" w:color="auto"/>
                <w:bottom w:val="none" w:sz="0" w:space="0" w:color="auto"/>
                <w:right w:val="none" w:sz="0" w:space="0" w:color="auto"/>
              </w:divBdr>
            </w:div>
            <w:div w:id="2111270396">
              <w:marLeft w:val="0"/>
              <w:marRight w:val="0"/>
              <w:marTop w:val="0"/>
              <w:marBottom w:val="0"/>
              <w:divBdr>
                <w:top w:val="none" w:sz="0" w:space="0" w:color="auto"/>
                <w:left w:val="none" w:sz="0" w:space="0" w:color="auto"/>
                <w:bottom w:val="none" w:sz="0" w:space="0" w:color="auto"/>
                <w:right w:val="none" w:sz="0" w:space="0" w:color="auto"/>
              </w:divBdr>
            </w:div>
            <w:div w:id="21206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5613">
      <w:bodyDiv w:val="1"/>
      <w:marLeft w:val="0"/>
      <w:marRight w:val="0"/>
      <w:marTop w:val="0"/>
      <w:marBottom w:val="0"/>
      <w:divBdr>
        <w:top w:val="none" w:sz="0" w:space="0" w:color="auto"/>
        <w:left w:val="none" w:sz="0" w:space="0" w:color="auto"/>
        <w:bottom w:val="none" w:sz="0" w:space="0" w:color="auto"/>
        <w:right w:val="none" w:sz="0" w:space="0" w:color="auto"/>
      </w:divBdr>
      <w:divsChild>
        <w:div w:id="339355219">
          <w:marLeft w:val="0"/>
          <w:marRight w:val="0"/>
          <w:marTop w:val="0"/>
          <w:marBottom w:val="0"/>
          <w:divBdr>
            <w:top w:val="none" w:sz="0" w:space="0" w:color="auto"/>
            <w:left w:val="none" w:sz="0" w:space="0" w:color="auto"/>
            <w:bottom w:val="none" w:sz="0" w:space="0" w:color="auto"/>
            <w:right w:val="none" w:sz="0" w:space="0" w:color="auto"/>
          </w:divBdr>
          <w:divsChild>
            <w:div w:id="1713723225">
              <w:marLeft w:val="0"/>
              <w:marRight w:val="0"/>
              <w:marTop w:val="0"/>
              <w:marBottom w:val="0"/>
              <w:divBdr>
                <w:top w:val="none" w:sz="0" w:space="0" w:color="auto"/>
                <w:left w:val="none" w:sz="0" w:space="0" w:color="auto"/>
                <w:bottom w:val="none" w:sz="0" w:space="0" w:color="auto"/>
                <w:right w:val="none" w:sz="0" w:space="0" w:color="auto"/>
              </w:divBdr>
              <w:divsChild>
                <w:div w:id="31523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577465">
      <w:bodyDiv w:val="1"/>
      <w:marLeft w:val="0"/>
      <w:marRight w:val="0"/>
      <w:marTop w:val="0"/>
      <w:marBottom w:val="0"/>
      <w:divBdr>
        <w:top w:val="none" w:sz="0" w:space="0" w:color="auto"/>
        <w:left w:val="none" w:sz="0" w:space="0" w:color="auto"/>
        <w:bottom w:val="none" w:sz="0" w:space="0" w:color="auto"/>
        <w:right w:val="none" w:sz="0" w:space="0" w:color="auto"/>
      </w:divBdr>
    </w:div>
    <w:div w:id="1184396348">
      <w:bodyDiv w:val="1"/>
      <w:marLeft w:val="0"/>
      <w:marRight w:val="0"/>
      <w:marTop w:val="0"/>
      <w:marBottom w:val="0"/>
      <w:divBdr>
        <w:top w:val="none" w:sz="0" w:space="0" w:color="auto"/>
        <w:left w:val="none" w:sz="0" w:space="0" w:color="auto"/>
        <w:bottom w:val="none" w:sz="0" w:space="0" w:color="auto"/>
        <w:right w:val="none" w:sz="0" w:space="0" w:color="auto"/>
      </w:divBdr>
      <w:divsChild>
        <w:div w:id="1916164698">
          <w:marLeft w:val="0"/>
          <w:marRight w:val="0"/>
          <w:marTop w:val="0"/>
          <w:marBottom w:val="0"/>
          <w:divBdr>
            <w:top w:val="none" w:sz="0" w:space="0" w:color="auto"/>
            <w:left w:val="none" w:sz="0" w:space="0" w:color="auto"/>
            <w:bottom w:val="none" w:sz="0" w:space="0" w:color="auto"/>
            <w:right w:val="none" w:sz="0" w:space="0" w:color="auto"/>
          </w:divBdr>
          <w:divsChild>
            <w:div w:id="10960882">
              <w:marLeft w:val="0"/>
              <w:marRight w:val="0"/>
              <w:marTop w:val="0"/>
              <w:marBottom w:val="0"/>
              <w:divBdr>
                <w:top w:val="none" w:sz="0" w:space="0" w:color="auto"/>
                <w:left w:val="none" w:sz="0" w:space="0" w:color="auto"/>
                <w:bottom w:val="none" w:sz="0" w:space="0" w:color="auto"/>
                <w:right w:val="none" w:sz="0" w:space="0" w:color="auto"/>
              </w:divBdr>
            </w:div>
            <w:div w:id="58795308">
              <w:marLeft w:val="0"/>
              <w:marRight w:val="0"/>
              <w:marTop w:val="0"/>
              <w:marBottom w:val="0"/>
              <w:divBdr>
                <w:top w:val="none" w:sz="0" w:space="0" w:color="auto"/>
                <w:left w:val="none" w:sz="0" w:space="0" w:color="auto"/>
                <w:bottom w:val="none" w:sz="0" w:space="0" w:color="auto"/>
                <w:right w:val="none" w:sz="0" w:space="0" w:color="auto"/>
              </w:divBdr>
            </w:div>
            <w:div w:id="131876115">
              <w:marLeft w:val="0"/>
              <w:marRight w:val="0"/>
              <w:marTop w:val="0"/>
              <w:marBottom w:val="0"/>
              <w:divBdr>
                <w:top w:val="none" w:sz="0" w:space="0" w:color="auto"/>
                <w:left w:val="none" w:sz="0" w:space="0" w:color="auto"/>
                <w:bottom w:val="none" w:sz="0" w:space="0" w:color="auto"/>
                <w:right w:val="none" w:sz="0" w:space="0" w:color="auto"/>
              </w:divBdr>
            </w:div>
            <w:div w:id="133452550">
              <w:marLeft w:val="0"/>
              <w:marRight w:val="0"/>
              <w:marTop w:val="0"/>
              <w:marBottom w:val="0"/>
              <w:divBdr>
                <w:top w:val="none" w:sz="0" w:space="0" w:color="auto"/>
                <w:left w:val="none" w:sz="0" w:space="0" w:color="auto"/>
                <w:bottom w:val="none" w:sz="0" w:space="0" w:color="auto"/>
                <w:right w:val="none" w:sz="0" w:space="0" w:color="auto"/>
              </w:divBdr>
            </w:div>
            <w:div w:id="141848719">
              <w:marLeft w:val="0"/>
              <w:marRight w:val="0"/>
              <w:marTop w:val="0"/>
              <w:marBottom w:val="0"/>
              <w:divBdr>
                <w:top w:val="none" w:sz="0" w:space="0" w:color="auto"/>
                <w:left w:val="none" w:sz="0" w:space="0" w:color="auto"/>
                <w:bottom w:val="none" w:sz="0" w:space="0" w:color="auto"/>
                <w:right w:val="none" w:sz="0" w:space="0" w:color="auto"/>
              </w:divBdr>
            </w:div>
            <w:div w:id="165096983">
              <w:marLeft w:val="0"/>
              <w:marRight w:val="0"/>
              <w:marTop w:val="0"/>
              <w:marBottom w:val="0"/>
              <w:divBdr>
                <w:top w:val="none" w:sz="0" w:space="0" w:color="auto"/>
                <w:left w:val="none" w:sz="0" w:space="0" w:color="auto"/>
                <w:bottom w:val="none" w:sz="0" w:space="0" w:color="auto"/>
                <w:right w:val="none" w:sz="0" w:space="0" w:color="auto"/>
              </w:divBdr>
            </w:div>
            <w:div w:id="169952225">
              <w:marLeft w:val="0"/>
              <w:marRight w:val="0"/>
              <w:marTop w:val="0"/>
              <w:marBottom w:val="0"/>
              <w:divBdr>
                <w:top w:val="none" w:sz="0" w:space="0" w:color="auto"/>
                <w:left w:val="none" w:sz="0" w:space="0" w:color="auto"/>
                <w:bottom w:val="none" w:sz="0" w:space="0" w:color="auto"/>
                <w:right w:val="none" w:sz="0" w:space="0" w:color="auto"/>
              </w:divBdr>
            </w:div>
            <w:div w:id="187449555">
              <w:marLeft w:val="0"/>
              <w:marRight w:val="0"/>
              <w:marTop w:val="0"/>
              <w:marBottom w:val="0"/>
              <w:divBdr>
                <w:top w:val="none" w:sz="0" w:space="0" w:color="auto"/>
                <w:left w:val="none" w:sz="0" w:space="0" w:color="auto"/>
                <w:bottom w:val="none" w:sz="0" w:space="0" w:color="auto"/>
                <w:right w:val="none" w:sz="0" w:space="0" w:color="auto"/>
              </w:divBdr>
            </w:div>
            <w:div w:id="220336758">
              <w:marLeft w:val="0"/>
              <w:marRight w:val="0"/>
              <w:marTop w:val="0"/>
              <w:marBottom w:val="0"/>
              <w:divBdr>
                <w:top w:val="none" w:sz="0" w:space="0" w:color="auto"/>
                <w:left w:val="none" w:sz="0" w:space="0" w:color="auto"/>
                <w:bottom w:val="none" w:sz="0" w:space="0" w:color="auto"/>
                <w:right w:val="none" w:sz="0" w:space="0" w:color="auto"/>
              </w:divBdr>
            </w:div>
            <w:div w:id="229121944">
              <w:marLeft w:val="0"/>
              <w:marRight w:val="0"/>
              <w:marTop w:val="0"/>
              <w:marBottom w:val="0"/>
              <w:divBdr>
                <w:top w:val="none" w:sz="0" w:space="0" w:color="auto"/>
                <w:left w:val="none" w:sz="0" w:space="0" w:color="auto"/>
                <w:bottom w:val="none" w:sz="0" w:space="0" w:color="auto"/>
                <w:right w:val="none" w:sz="0" w:space="0" w:color="auto"/>
              </w:divBdr>
            </w:div>
            <w:div w:id="271127987">
              <w:marLeft w:val="0"/>
              <w:marRight w:val="0"/>
              <w:marTop w:val="0"/>
              <w:marBottom w:val="0"/>
              <w:divBdr>
                <w:top w:val="none" w:sz="0" w:space="0" w:color="auto"/>
                <w:left w:val="none" w:sz="0" w:space="0" w:color="auto"/>
                <w:bottom w:val="none" w:sz="0" w:space="0" w:color="auto"/>
                <w:right w:val="none" w:sz="0" w:space="0" w:color="auto"/>
              </w:divBdr>
            </w:div>
            <w:div w:id="273951260">
              <w:marLeft w:val="0"/>
              <w:marRight w:val="0"/>
              <w:marTop w:val="0"/>
              <w:marBottom w:val="0"/>
              <w:divBdr>
                <w:top w:val="none" w:sz="0" w:space="0" w:color="auto"/>
                <w:left w:val="none" w:sz="0" w:space="0" w:color="auto"/>
                <w:bottom w:val="none" w:sz="0" w:space="0" w:color="auto"/>
                <w:right w:val="none" w:sz="0" w:space="0" w:color="auto"/>
              </w:divBdr>
            </w:div>
            <w:div w:id="307633756">
              <w:marLeft w:val="0"/>
              <w:marRight w:val="0"/>
              <w:marTop w:val="0"/>
              <w:marBottom w:val="0"/>
              <w:divBdr>
                <w:top w:val="none" w:sz="0" w:space="0" w:color="auto"/>
                <w:left w:val="none" w:sz="0" w:space="0" w:color="auto"/>
                <w:bottom w:val="none" w:sz="0" w:space="0" w:color="auto"/>
                <w:right w:val="none" w:sz="0" w:space="0" w:color="auto"/>
              </w:divBdr>
            </w:div>
            <w:div w:id="333074397">
              <w:marLeft w:val="0"/>
              <w:marRight w:val="0"/>
              <w:marTop w:val="0"/>
              <w:marBottom w:val="0"/>
              <w:divBdr>
                <w:top w:val="none" w:sz="0" w:space="0" w:color="auto"/>
                <w:left w:val="none" w:sz="0" w:space="0" w:color="auto"/>
                <w:bottom w:val="none" w:sz="0" w:space="0" w:color="auto"/>
                <w:right w:val="none" w:sz="0" w:space="0" w:color="auto"/>
              </w:divBdr>
            </w:div>
            <w:div w:id="348875157">
              <w:marLeft w:val="0"/>
              <w:marRight w:val="0"/>
              <w:marTop w:val="0"/>
              <w:marBottom w:val="0"/>
              <w:divBdr>
                <w:top w:val="none" w:sz="0" w:space="0" w:color="auto"/>
                <w:left w:val="none" w:sz="0" w:space="0" w:color="auto"/>
                <w:bottom w:val="none" w:sz="0" w:space="0" w:color="auto"/>
                <w:right w:val="none" w:sz="0" w:space="0" w:color="auto"/>
              </w:divBdr>
            </w:div>
            <w:div w:id="365954480">
              <w:marLeft w:val="0"/>
              <w:marRight w:val="0"/>
              <w:marTop w:val="0"/>
              <w:marBottom w:val="0"/>
              <w:divBdr>
                <w:top w:val="none" w:sz="0" w:space="0" w:color="auto"/>
                <w:left w:val="none" w:sz="0" w:space="0" w:color="auto"/>
                <w:bottom w:val="none" w:sz="0" w:space="0" w:color="auto"/>
                <w:right w:val="none" w:sz="0" w:space="0" w:color="auto"/>
              </w:divBdr>
            </w:div>
            <w:div w:id="387342856">
              <w:marLeft w:val="0"/>
              <w:marRight w:val="0"/>
              <w:marTop w:val="0"/>
              <w:marBottom w:val="0"/>
              <w:divBdr>
                <w:top w:val="none" w:sz="0" w:space="0" w:color="auto"/>
                <w:left w:val="none" w:sz="0" w:space="0" w:color="auto"/>
                <w:bottom w:val="none" w:sz="0" w:space="0" w:color="auto"/>
                <w:right w:val="none" w:sz="0" w:space="0" w:color="auto"/>
              </w:divBdr>
            </w:div>
            <w:div w:id="400367522">
              <w:marLeft w:val="0"/>
              <w:marRight w:val="0"/>
              <w:marTop w:val="0"/>
              <w:marBottom w:val="0"/>
              <w:divBdr>
                <w:top w:val="none" w:sz="0" w:space="0" w:color="auto"/>
                <w:left w:val="none" w:sz="0" w:space="0" w:color="auto"/>
                <w:bottom w:val="none" w:sz="0" w:space="0" w:color="auto"/>
                <w:right w:val="none" w:sz="0" w:space="0" w:color="auto"/>
              </w:divBdr>
            </w:div>
            <w:div w:id="442917006">
              <w:marLeft w:val="0"/>
              <w:marRight w:val="0"/>
              <w:marTop w:val="0"/>
              <w:marBottom w:val="0"/>
              <w:divBdr>
                <w:top w:val="none" w:sz="0" w:space="0" w:color="auto"/>
                <w:left w:val="none" w:sz="0" w:space="0" w:color="auto"/>
                <w:bottom w:val="none" w:sz="0" w:space="0" w:color="auto"/>
                <w:right w:val="none" w:sz="0" w:space="0" w:color="auto"/>
              </w:divBdr>
            </w:div>
            <w:div w:id="465196522">
              <w:marLeft w:val="0"/>
              <w:marRight w:val="0"/>
              <w:marTop w:val="0"/>
              <w:marBottom w:val="0"/>
              <w:divBdr>
                <w:top w:val="none" w:sz="0" w:space="0" w:color="auto"/>
                <w:left w:val="none" w:sz="0" w:space="0" w:color="auto"/>
                <w:bottom w:val="none" w:sz="0" w:space="0" w:color="auto"/>
                <w:right w:val="none" w:sz="0" w:space="0" w:color="auto"/>
              </w:divBdr>
            </w:div>
            <w:div w:id="489293670">
              <w:marLeft w:val="0"/>
              <w:marRight w:val="0"/>
              <w:marTop w:val="0"/>
              <w:marBottom w:val="0"/>
              <w:divBdr>
                <w:top w:val="none" w:sz="0" w:space="0" w:color="auto"/>
                <w:left w:val="none" w:sz="0" w:space="0" w:color="auto"/>
                <w:bottom w:val="none" w:sz="0" w:space="0" w:color="auto"/>
                <w:right w:val="none" w:sz="0" w:space="0" w:color="auto"/>
              </w:divBdr>
            </w:div>
            <w:div w:id="492524116">
              <w:marLeft w:val="0"/>
              <w:marRight w:val="0"/>
              <w:marTop w:val="0"/>
              <w:marBottom w:val="0"/>
              <w:divBdr>
                <w:top w:val="none" w:sz="0" w:space="0" w:color="auto"/>
                <w:left w:val="none" w:sz="0" w:space="0" w:color="auto"/>
                <w:bottom w:val="none" w:sz="0" w:space="0" w:color="auto"/>
                <w:right w:val="none" w:sz="0" w:space="0" w:color="auto"/>
              </w:divBdr>
            </w:div>
            <w:div w:id="505947043">
              <w:marLeft w:val="0"/>
              <w:marRight w:val="0"/>
              <w:marTop w:val="0"/>
              <w:marBottom w:val="0"/>
              <w:divBdr>
                <w:top w:val="none" w:sz="0" w:space="0" w:color="auto"/>
                <w:left w:val="none" w:sz="0" w:space="0" w:color="auto"/>
                <w:bottom w:val="none" w:sz="0" w:space="0" w:color="auto"/>
                <w:right w:val="none" w:sz="0" w:space="0" w:color="auto"/>
              </w:divBdr>
            </w:div>
            <w:div w:id="559369908">
              <w:marLeft w:val="0"/>
              <w:marRight w:val="0"/>
              <w:marTop w:val="0"/>
              <w:marBottom w:val="0"/>
              <w:divBdr>
                <w:top w:val="none" w:sz="0" w:space="0" w:color="auto"/>
                <w:left w:val="none" w:sz="0" w:space="0" w:color="auto"/>
                <w:bottom w:val="none" w:sz="0" w:space="0" w:color="auto"/>
                <w:right w:val="none" w:sz="0" w:space="0" w:color="auto"/>
              </w:divBdr>
            </w:div>
            <w:div w:id="607280333">
              <w:marLeft w:val="0"/>
              <w:marRight w:val="0"/>
              <w:marTop w:val="0"/>
              <w:marBottom w:val="0"/>
              <w:divBdr>
                <w:top w:val="none" w:sz="0" w:space="0" w:color="auto"/>
                <w:left w:val="none" w:sz="0" w:space="0" w:color="auto"/>
                <w:bottom w:val="none" w:sz="0" w:space="0" w:color="auto"/>
                <w:right w:val="none" w:sz="0" w:space="0" w:color="auto"/>
              </w:divBdr>
            </w:div>
            <w:div w:id="612327160">
              <w:marLeft w:val="0"/>
              <w:marRight w:val="0"/>
              <w:marTop w:val="0"/>
              <w:marBottom w:val="0"/>
              <w:divBdr>
                <w:top w:val="none" w:sz="0" w:space="0" w:color="auto"/>
                <w:left w:val="none" w:sz="0" w:space="0" w:color="auto"/>
                <w:bottom w:val="none" w:sz="0" w:space="0" w:color="auto"/>
                <w:right w:val="none" w:sz="0" w:space="0" w:color="auto"/>
              </w:divBdr>
            </w:div>
            <w:div w:id="620111261">
              <w:marLeft w:val="0"/>
              <w:marRight w:val="0"/>
              <w:marTop w:val="0"/>
              <w:marBottom w:val="0"/>
              <w:divBdr>
                <w:top w:val="none" w:sz="0" w:space="0" w:color="auto"/>
                <w:left w:val="none" w:sz="0" w:space="0" w:color="auto"/>
                <w:bottom w:val="none" w:sz="0" w:space="0" w:color="auto"/>
                <w:right w:val="none" w:sz="0" w:space="0" w:color="auto"/>
              </w:divBdr>
            </w:div>
            <w:div w:id="622813621">
              <w:marLeft w:val="0"/>
              <w:marRight w:val="0"/>
              <w:marTop w:val="0"/>
              <w:marBottom w:val="0"/>
              <w:divBdr>
                <w:top w:val="none" w:sz="0" w:space="0" w:color="auto"/>
                <w:left w:val="none" w:sz="0" w:space="0" w:color="auto"/>
                <w:bottom w:val="none" w:sz="0" w:space="0" w:color="auto"/>
                <w:right w:val="none" w:sz="0" w:space="0" w:color="auto"/>
              </w:divBdr>
            </w:div>
            <w:div w:id="629095780">
              <w:marLeft w:val="0"/>
              <w:marRight w:val="0"/>
              <w:marTop w:val="0"/>
              <w:marBottom w:val="0"/>
              <w:divBdr>
                <w:top w:val="none" w:sz="0" w:space="0" w:color="auto"/>
                <w:left w:val="none" w:sz="0" w:space="0" w:color="auto"/>
                <w:bottom w:val="none" w:sz="0" w:space="0" w:color="auto"/>
                <w:right w:val="none" w:sz="0" w:space="0" w:color="auto"/>
              </w:divBdr>
            </w:div>
            <w:div w:id="629672387">
              <w:marLeft w:val="0"/>
              <w:marRight w:val="0"/>
              <w:marTop w:val="0"/>
              <w:marBottom w:val="0"/>
              <w:divBdr>
                <w:top w:val="none" w:sz="0" w:space="0" w:color="auto"/>
                <w:left w:val="none" w:sz="0" w:space="0" w:color="auto"/>
                <w:bottom w:val="none" w:sz="0" w:space="0" w:color="auto"/>
                <w:right w:val="none" w:sz="0" w:space="0" w:color="auto"/>
              </w:divBdr>
            </w:div>
            <w:div w:id="635256168">
              <w:marLeft w:val="0"/>
              <w:marRight w:val="0"/>
              <w:marTop w:val="0"/>
              <w:marBottom w:val="0"/>
              <w:divBdr>
                <w:top w:val="none" w:sz="0" w:space="0" w:color="auto"/>
                <w:left w:val="none" w:sz="0" w:space="0" w:color="auto"/>
                <w:bottom w:val="none" w:sz="0" w:space="0" w:color="auto"/>
                <w:right w:val="none" w:sz="0" w:space="0" w:color="auto"/>
              </w:divBdr>
            </w:div>
            <w:div w:id="672296760">
              <w:marLeft w:val="0"/>
              <w:marRight w:val="0"/>
              <w:marTop w:val="0"/>
              <w:marBottom w:val="0"/>
              <w:divBdr>
                <w:top w:val="none" w:sz="0" w:space="0" w:color="auto"/>
                <w:left w:val="none" w:sz="0" w:space="0" w:color="auto"/>
                <w:bottom w:val="none" w:sz="0" w:space="0" w:color="auto"/>
                <w:right w:val="none" w:sz="0" w:space="0" w:color="auto"/>
              </w:divBdr>
            </w:div>
            <w:div w:id="709257107">
              <w:marLeft w:val="0"/>
              <w:marRight w:val="0"/>
              <w:marTop w:val="0"/>
              <w:marBottom w:val="0"/>
              <w:divBdr>
                <w:top w:val="none" w:sz="0" w:space="0" w:color="auto"/>
                <w:left w:val="none" w:sz="0" w:space="0" w:color="auto"/>
                <w:bottom w:val="none" w:sz="0" w:space="0" w:color="auto"/>
                <w:right w:val="none" w:sz="0" w:space="0" w:color="auto"/>
              </w:divBdr>
            </w:div>
            <w:div w:id="734862109">
              <w:marLeft w:val="0"/>
              <w:marRight w:val="0"/>
              <w:marTop w:val="0"/>
              <w:marBottom w:val="0"/>
              <w:divBdr>
                <w:top w:val="none" w:sz="0" w:space="0" w:color="auto"/>
                <w:left w:val="none" w:sz="0" w:space="0" w:color="auto"/>
                <w:bottom w:val="none" w:sz="0" w:space="0" w:color="auto"/>
                <w:right w:val="none" w:sz="0" w:space="0" w:color="auto"/>
              </w:divBdr>
            </w:div>
            <w:div w:id="768820668">
              <w:marLeft w:val="0"/>
              <w:marRight w:val="0"/>
              <w:marTop w:val="0"/>
              <w:marBottom w:val="0"/>
              <w:divBdr>
                <w:top w:val="none" w:sz="0" w:space="0" w:color="auto"/>
                <w:left w:val="none" w:sz="0" w:space="0" w:color="auto"/>
                <w:bottom w:val="none" w:sz="0" w:space="0" w:color="auto"/>
                <w:right w:val="none" w:sz="0" w:space="0" w:color="auto"/>
              </w:divBdr>
            </w:div>
            <w:div w:id="772212627">
              <w:marLeft w:val="0"/>
              <w:marRight w:val="0"/>
              <w:marTop w:val="0"/>
              <w:marBottom w:val="0"/>
              <w:divBdr>
                <w:top w:val="none" w:sz="0" w:space="0" w:color="auto"/>
                <w:left w:val="none" w:sz="0" w:space="0" w:color="auto"/>
                <w:bottom w:val="none" w:sz="0" w:space="0" w:color="auto"/>
                <w:right w:val="none" w:sz="0" w:space="0" w:color="auto"/>
              </w:divBdr>
            </w:div>
            <w:div w:id="776411797">
              <w:marLeft w:val="0"/>
              <w:marRight w:val="0"/>
              <w:marTop w:val="0"/>
              <w:marBottom w:val="0"/>
              <w:divBdr>
                <w:top w:val="none" w:sz="0" w:space="0" w:color="auto"/>
                <w:left w:val="none" w:sz="0" w:space="0" w:color="auto"/>
                <w:bottom w:val="none" w:sz="0" w:space="0" w:color="auto"/>
                <w:right w:val="none" w:sz="0" w:space="0" w:color="auto"/>
              </w:divBdr>
            </w:div>
            <w:div w:id="788623263">
              <w:marLeft w:val="0"/>
              <w:marRight w:val="0"/>
              <w:marTop w:val="0"/>
              <w:marBottom w:val="0"/>
              <w:divBdr>
                <w:top w:val="none" w:sz="0" w:space="0" w:color="auto"/>
                <w:left w:val="none" w:sz="0" w:space="0" w:color="auto"/>
                <w:bottom w:val="none" w:sz="0" w:space="0" w:color="auto"/>
                <w:right w:val="none" w:sz="0" w:space="0" w:color="auto"/>
              </w:divBdr>
            </w:div>
            <w:div w:id="838233610">
              <w:marLeft w:val="0"/>
              <w:marRight w:val="0"/>
              <w:marTop w:val="0"/>
              <w:marBottom w:val="0"/>
              <w:divBdr>
                <w:top w:val="none" w:sz="0" w:space="0" w:color="auto"/>
                <w:left w:val="none" w:sz="0" w:space="0" w:color="auto"/>
                <w:bottom w:val="none" w:sz="0" w:space="0" w:color="auto"/>
                <w:right w:val="none" w:sz="0" w:space="0" w:color="auto"/>
              </w:divBdr>
            </w:div>
            <w:div w:id="874539728">
              <w:marLeft w:val="0"/>
              <w:marRight w:val="0"/>
              <w:marTop w:val="0"/>
              <w:marBottom w:val="0"/>
              <w:divBdr>
                <w:top w:val="none" w:sz="0" w:space="0" w:color="auto"/>
                <w:left w:val="none" w:sz="0" w:space="0" w:color="auto"/>
                <w:bottom w:val="none" w:sz="0" w:space="0" w:color="auto"/>
                <w:right w:val="none" w:sz="0" w:space="0" w:color="auto"/>
              </w:divBdr>
            </w:div>
            <w:div w:id="984965161">
              <w:marLeft w:val="0"/>
              <w:marRight w:val="0"/>
              <w:marTop w:val="0"/>
              <w:marBottom w:val="0"/>
              <w:divBdr>
                <w:top w:val="none" w:sz="0" w:space="0" w:color="auto"/>
                <w:left w:val="none" w:sz="0" w:space="0" w:color="auto"/>
                <w:bottom w:val="none" w:sz="0" w:space="0" w:color="auto"/>
                <w:right w:val="none" w:sz="0" w:space="0" w:color="auto"/>
              </w:divBdr>
            </w:div>
            <w:div w:id="992562446">
              <w:marLeft w:val="0"/>
              <w:marRight w:val="0"/>
              <w:marTop w:val="0"/>
              <w:marBottom w:val="0"/>
              <w:divBdr>
                <w:top w:val="none" w:sz="0" w:space="0" w:color="auto"/>
                <w:left w:val="none" w:sz="0" w:space="0" w:color="auto"/>
                <w:bottom w:val="none" w:sz="0" w:space="0" w:color="auto"/>
                <w:right w:val="none" w:sz="0" w:space="0" w:color="auto"/>
              </w:divBdr>
            </w:div>
            <w:div w:id="999578620">
              <w:marLeft w:val="0"/>
              <w:marRight w:val="0"/>
              <w:marTop w:val="0"/>
              <w:marBottom w:val="0"/>
              <w:divBdr>
                <w:top w:val="none" w:sz="0" w:space="0" w:color="auto"/>
                <w:left w:val="none" w:sz="0" w:space="0" w:color="auto"/>
                <w:bottom w:val="none" w:sz="0" w:space="0" w:color="auto"/>
                <w:right w:val="none" w:sz="0" w:space="0" w:color="auto"/>
              </w:divBdr>
            </w:div>
            <w:div w:id="1018121574">
              <w:marLeft w:val="0"/>
              <w:marRight w:val="0"/>
              <w:marTop w:val="0"/>
              <w:marBottom w:val="0"/>
              <w:divBdr>
                <w:top w:val="none" w:sz="0" w:space="0" w:color="auto"/>
                <w:left w:val="none" w:sz="0" w:space="0" w:color="auto"/>
                <w:bottom w:val="none" w:sz="0" w:space="0" w:color="auto"/>
                <w:right w:val="none" w:sz="0" w:space="0" w:color="auto"/>
              </w:divBdr>
            </w:div>
            <w:div w:id="1058750922">
              <w:marLeft w:val="0"/>
              <w:marRight w:val="0"/>
              <w:marTop w:val="0"/>
              <w:marBottom w:val="0"/>
              <w:divBdr>
                <w:top w:val="none" w:sz="0" w:space="0" w:color="auto"/>
                <w:left w:val="none" w:sz="0" w:space="0" w:color="auto"/>
                <w:bottom w:val="none" w:sz="0" w:space="0" w:color="auto"/>
                <w:right w:val="none" w:sz="0" w:space="0" w:color="auto"/>
              </w:divBdr>
            </w:div>
            <w:div w:id="1084455416">
              <w:marLeft w:val="0"/>
              <w:marRight w:val="0"/>
              <w:marTop w:val="0"/>
              <w:marBottom w:val="0"/>
              <w:divBdr>
                <w:top w:val="none" w:sz="0" w:space="0" w:color="auto"/>
                <w:left w:val="none" w:sz="0" w:space="0" w:color="auto"/>
                <w:bottom w:val="none" w:sz="0" w:space="0" w:color="auto"/>
                <w:right w:val="none" w:sz="0" w:space="0" w:color="auto"/>
              </w:divBdr>
            </w:div>
            <w:div w:id="1139961854">
              <w:marLeft w:val="0"/>
              <w:marRight w:val="0"/>
              <w:marTop w:val="0"/>
              <w:marBottom w:val="0"/>
              <w:divBdr>
                <w:top w:val="none" w:sz="0" w:space="0" w:color="auto"/>
                <w:left w:val="none" w:sz="0" w:space="0" w:color="auto"/>
                <w:bottom w:val="none" w:sz="0" w:space="0" w:color="auto"/>
                <w:right w:val="none" w:sz="0" w:space="0" w:color="auto"/>
              </w:divBdr>
            </w:div>
            <w:div w:id="1151867067">
              <w:marLeft w:val="0"/>
              <w:marRight w:val="0"/>
              <w:marTop w:val="0"/>
              <w:marBottom w:val="0"/>
              <w:divBdr>
                <w:top w:val="none" w:sz="0" w:space="0" w:color="auto"/>
                <w:left w:val="none" w:sz="0" w:space="0" w:color="auto"/>
                <w:bottom w:val="none" w:sz="0" w:space="0" w:color="auto"/>
                <w:right w:val="none" w:sz="0" w:space="0" w:color="auto"/>
              </w:divBdr>
            </w:div>
            <w:div w:id="1155099714">
              <w:marLeft w:val="0"/>
              <w:marRight w:val="0"/>
              <w:marTop w:val="0"/>
              <w:marBottom w:val="0"/>
              <w:divBdr>
                <w:top w:val="none" w:sz="0" w:space="0" w:color="auto"/>
                <w:left w:val="none" w:sz="0" w:space="0" w:color="auto"/>
                <w:bottom w:val="none" w:sz="0" w:space="0" w:color="auto"/>
                <w:right w:val="none" w:sz="0" w:space="0" w:color="auto"/>
              </w:divBdr>
            </w:div>
            <w:div w:id="1160124553">
              <w:marLeft w:val="0"/>
              <w:marRight w:val="0"/>
              <w:marTop w:val="0"/>
              <w:marBottom w:val="0"/>
              <w:divBdr>
                <w:top w:val="none" w:sz="0" w:space="0" w:color="auto"/>
                <w:left w:val="none" w:sz="0" w:space="0" w:color="auto"/>
                <w:bottom w:val="none" w:sz="0" w:space="0" w:color="auto"/>
                <w:right w:val="none" w:sz="0" w:space="0" w:color="auto"/>
              </w:divBdr>
            </w:div>
            <w:div w:id="1161384069">
              <w:marLeft w:val="0"/>
              <w:marRight w:val="0"/>
              <w:marTop w:val="0"/>
              <w:marBottom w:val="0"/>
              <w:divBdr>
                <w:top w:val="none" w:sz="0" w:space="0" w:color="auto"/>
                <w:left w:val="none" w:sz="0" w:space="0" w:color="auto"/>
                <w:bottom w:val="none" w:sz="0" w:space="0" w:color="auto"/>
                <w:right w:val="none" w:sz="0" w:space="0" w:color="auto"/>
              </w:divBdr>
            </w:div>
            <w:div w:id="1182738677">
              <w:marLeft w:val="0"/>
              <w:marRight w:val="0"/>
              <w:marTop w:val="0"/>
              <w:marBottom w:val="0"/>
              <w:divBdr>
                <w:top w:val="none" w:sz="0" w:space="0" w:color="auto"/>
                <w:left w:val="none" w:sz="0" w:space="0" w:color="auto"/>
                <w:bottom w:val="none" w:sz="0" w:space="0" w:color="auto"/>
                <w:right w:val="none" w:sz="0" w:space="0" w:color="auto"/>
              </w:divBdr>
            </w:div>
            <w:div w:id="1196044476">
              <w:marLeft w:val="0"/>
              <w:marRight w:val="0"/>
              <w:marTop w:val="0"/>
              <w:marBottom w:val="0"/>
              <w:divBdr>
                <w:top w:val="none" w:sz="0" w:space="0" w:color="auto"/>
                <w:left w:val="none" w:sz="0" w:space="0" w:color="auto"/>
                <w:bottom w:val="none" w:sz="0" w:space="0" w:color="auto"/>
                <w:right w:val="none" w:sz="0" w:space="0" w:color="auto"/>
              </w:divBdr>
            </w:div>
            <w:div w:id="1197231233">
              <w:marLeft w:val="0"/>
              <w:marRight w:val="0"/>
              <w:marTop w:val="0"/>
              <w:marBottom w:val="0"/>
              <w:divBdr>
                <w:top w:val="none" w:sz="0" w:space="0" w:color="auto"/>
                <w:left w:val="none" w:sz="0" w:space="0" w:color="auto"/>
                <w:bottom w:val="none" w:sz="0" w:space="0" w:color="auto"/>
                <w:right w:val="none" w:sz="0" w:space="0" w:color="auto"/>
              </w:divBdr>
            </w:div>
            <w:div w:id="1228030392">
              <w:marLeft w:val="0"/>
              <w:marRight w:val="0"/>
              <w:marTop w:val="0"/>
              <w:marBottom w:val="0"/>
              <w:divBdr>
                <w:top w:val="none" w:sz="0" w:space="0" w:color="auto"/>
                <w:left w:val="none" w:sz="0" w:space="0" w:color="auto"/>
                <w:bottom w:val="none" w:sz="0" w:space="0" w:color="auto"/>
                <w:right w:val="none" w:sz="0" w:space="0" w:color="auto"/>
              </w:divBdr>
            </w:div>
            <w:div w:id="1241326927">
              <w:marLeft w:val="0"/>
              <w:marRight w:val="0"/>
              <w:marTop w:val="0"/>
              <w:marBottom w:val="0"/>
              <w:divBdr>
                <w:top w:val="none" w:sz="0" w:space="0" w:color="auto"/>
                <w:left w:val="none" w:sz="0" w:space="0" w:color="auto"/>
                <w:bottom w:val="none" w:sz="0" w:space="0" w:color="auto"/>
                <w:right w:val="none" w:sz="0" w:space="0" w:color="auto"/>
              </w:divBdr>
            </w:div>
            <w:div w:id="1282952113">
              <w:marLeft w:val="0"/>
              <w:marRight w:val="0"/>
              <w:marTop w:val="0"/>
              <w:marBottom w:val="0"/>
              <w:divBdr>
                <w:top w:val="none" w:sz="0" w:space="0" w:color="auto"/>
                <w:left w:val="none" w:sz="0" w:space="0" w:color="auto"/>
                <w:bottom w:val="none" w:sz="0" w:space="0" w:color="auto"/>
                <w:right w:val="none" w:sz="0" w:space="0" w:color="auto"/>
              </w:divBdr>
            </w:div>
            <w:div w:id="1292320662">
              <w:marLeft w:val="0"/>
              <w:marRight w:val="0"/>
              <w:marTop w:val="0"/>
              <w:marBottom w:val="0"/>
              <w:divBdr>
                <w:top w:val="none" w:sz="0" w:space="0" w:color="auto"/>
                <w:left w:val="none" w:sz="0" w:space="0" w:color="auto"/>
                <w:bottom w:val="none" w:sz="0" w:space="0" w:color="auto"/>
                <w:right w:val="none" w:sz="0" w:space="0" w:color="auto"/>
              </w:divBdr>
            </w:div>
            <w:div w:id="1310478415">
              <w:marLeft w:val="0"/>
              <w:marRight w:val="0"/>
              <w:marTop w:val="0"/>
              <w:marBottom w:val="0"/>
              <w:divBdr>
                <w:top w:val="none" w:sz="0" w:space="0" w:color="auto"/>
                <w:left w:val="none" w:sz="0" w:space="0" w:color="auto"/>
                <w:bottom w:val="none" w:sz="0" w:space="0" w:color="auto"/>
                <w:right w:val="none" w:sz="0" w:space="0" w:color="auto"/>
              </w:divBdr>
            </w:div>
            <w:div w:id="1321083263">
              <w:marLeft w:val="0"/>
              <w:marRight w:val="0"/>
              <w:marTop w:val="0"/>
              <w:marBottom w:val="0"/>
              <w:divBdr>
                <w:top w:val="none" w:sz="0" w:space="0" w:color="auto"/>
                <w:left w:val="none" w:sz="0" w:space="0" w:color="auto"/>
                <w:bottom w:val="none" w:sz="0" w:space="0" w:color="auto"/>
                <w:right w:val="none" w:sz="0" w:space="0" w:color="auto"/>
              </w:divBdr>
            </w:div>
            <w:div w:id="1331636888">
              <w:marLeft w:val="0"/>
              <w:marRight w:val="0"/>
              <w:marTop w:val="0"/>
              <w:marBottom w:val="0"/>
              <w:divBdr>
                <w:top w:val="none" w:sz="0" w:space="0" w:color="auto"/>
                <w:left w:val="none" w:sz="0" w:space="0" w:color="auto"/>
                <w:bottom w:val="none" w:sz="0" w:space="0" w:color="auto"/>
                <w:right w:val="none" w:sz="0" w:space="0" w:color="auto"/>
              </w:divBdr>
            </w:div>
            <w:div w:id="1336226922">
              <w:marLeft w:val="0"/>
              <w:marRight w:val="0"/>
              <w:marTop w:val="0"/>
              <w:marBottom w:val="0"/>
              <w:divBdr>
                <w:top w:val="none" w:sz="0" w:space="0" w:color="auto"/>
                <w:left w:val="none" w:sz="0" w:space="0" w:color="auto"/>
                <w:bottom w:val="none" w:sz="0" w:space="0" w:color="auto"/>
                <w:right w:val="none" w:sz="0" w:space="0" w:color="auto"/>
              </w:divBdr>
            </w:div>
            <w:div w:id="1343239161">
              <w:marLeft w:val="0"/>
              <w:marRight w:val="0"/>
              <w:marTop w:val="0"/>
              <w:marBottom w:val="0"/>
              <w:divBdr>
                <w:top w:val="none" w:sz="0" w:space="0" w:color="auto"/>
                <w:left w:val="none" w:sz="0" w:space="0" w:color="auto"/>
                <w:bottom w:val="none" w:sz="0" w:space="0" w:color="auto"/>
                <w:right w:val="none" w:sz="0" w:space="0" w:color="auto"/>
              </w:divBdr>
            </w:div>
            <w:div w:id="1361904397">
              <w:marLeft w:val="0"/>
              <w:marRight w:val="0"/>
              <w:marTop w:val="0"/>
              <w:marBottom w:val="0"/>
              <w:divBdr>
                <w:top w:val="none" w:sz="0" w:space="0" w:color="auto"/>
                <w:left w:val="none" w:sz="0" w:space="0" w:color="auto"/>
                <w:bottom w:val="none" w:sz="0" w:space="0" w:color="auto"/>
                <w:right w:val="none" w:sz="0" w:space="0" w:color="auto"/>
              </w:divBdr>
            </w:div>
            <w:div w:id="1405181129">
              <w:marLeft w:val="0"/>
              <w:marRight w:val="0"/>
              <w:marTop w:val="0"/>
              <w:marBottom w:val="0"/>
              <w:divBdr>
                <w:top w:val="none" w:sz="0" w:space="0" w:color="auto"/>
                <w:left w:val="none" w:sz="0" w:space="0" w:color="auto"/>
                <w:bottom w:val="none" w:sz="0" w:space="0" w:color="auto"/>
                <w:right w:val="none" w:sz="0" w:space="0" w:color="auto"/>
              </w:divBdr>
            </w:div>
            <w:div w:id="1419248781">
              <w:marLeft w:val="0"/>
              <w:marRight w:val="0"/>
              <w:marTop w:val="0"/>
              <w:marBottom w:val="0"/>
              <w:divBdr>
                <w:top w:val="none" w:sz="0" w:space="0" w:color="auto"/>
                <w:left w:val="none" w:sz="0" w:space="0" w:color="auto"/>
                <w:bottom w:val="none" w:sz="0" w:space="0" w:color="auto"/>
                <w:right w:val="none" w:sz="0" w:space="0" w:color="auto"/>
              </w:divBdr>
            </w:div>
            <w:div w:id="1464494390">
              <w:marLeft w:val="0"/>
              <w:marRight w:val="0"/>
              <w:marTop w:val="0"/>
              <w:marBottom w:val="0"/>
              <w:divBdr>
                <w:top w:val="none" w:sz="0" w:space="0" w:color="auto"/>
                <w:left w:val="none" w:sz="0" w:space="0" w:color="auto"/>
                <w:bottom w:val="none" w:sz="0" w:space="0" w:color="auto"/>
                <w:right w:val="none" w:sz="0" w:space="0" w:color="auto"/>
              </w:divBdr>
            </w:div>
            <w:div w:id="1469516222">
              <w:marLeft w:val="0"/>
              <w:marRight w:val="0"/>
              <w:marTop w:val="0"/>
              <w:marBottom w:val="0"/>
              <w:divBdr>
                <w:top w:val="none" w:sz="0" w:space="0" w:color="auto"/>
                <w:left w:val="none" w:sz="0" w:space="0" w:color="auto"/>
                <w:bottom w:val="none" w:sz="0" w:space="0" w:color="auto"/>
                <w:right w:val="none" w:sz="0" w:space="0" w:color="auto"/>
              </w:divBdr>
            </w:div>
            <w:div w:id="1519464830">
              <w:marLeft w:val="0"/>
              <w:marRight w:val="0"/>
              <w:marTop w:val="0"/>
              <w:marBottom w:val="0"/>
              <w:divBdr>
                <w:top w:val="none" w:sz="0" w:space="0" w:color="auto"/>
                <w:left w:val="none" w:sz="0" w:space="0" w:color="auto"/>
                <w:bottom w:val="none" w:sz="0" w:space="0" w:color="auto"/>
                <w:right w:val="none" w:sz="0" w:space="0" w:color="auto"/>
              </w:divBdr>
            </w:div>
            <w:div w:id="1520271132">
              <w:marLeft w:val="0"/>
              <w:marRight w:val="0"/>
              <w:marTop w:val="0"/>
              <w:marBottom w:val="0"/>
              <w:divBdr>
                <w:top w:val="none" w:sz="0" w:space="0" w:color="auto"/>
                <w:left w:val="none" w:sz="0" w:space="0" w:color="auto"/>
                <w:bottom w:val="none" w:sz="0" w:space="0" w:color="auto"/>
                <w:right w:val="none" w:sz="0" w:space="0" w:color="auto"/>
              </w:divBdr>
            </w:div>
            <w:div w:id="1539775296">
              <w:marLeft w:val="0"/>
              <w:marRight w:val="0"/>
              <w:marTop w:val="0"/>
              <w:marBottom w:val="0"/>
              <w:divBdr>
                <w:top w:val="none" w:sz="0" w:space="0" w:color="auto"/>
                <w:left w:val="none" w:sz="0" w:space="0" w:color="auto"/>
                <w:bottom w:val="none" w:sz="0" w:space="0" w:color="auto"/>
                <w:right w:val="none" w:sz="0" w:space="0" w:color="auto"/>
              </w:divBdr>
            </w:div>
            <w:div w:id="1549996844">
              <w:marLeft w:val="0"/>
              <w:marRight w:val="0"/>
              <w:marTop w:val="0"/>
              <w:marBottom w:val="0"/>
              <w:divBdr>
                <w:top w:val="none" w:sz="0" w:space="0" w:color="auto"/>
                <w:left w:val="none" w:sz="0" w:space="0" w:color="auto"/>
                <w:bottom w:val="none" w:sz="0" w:space="0" w:color="auto"/>
                <w:right w:val="none" w:sz="0" w:space="0" w:color="auto"/>
              </w:divBdr>
            </w:div>
            <w:div w:id="1568998296">
              <w:marLeft w:val="0"/>
              <w:marRight w:val="0"/>
              <w:marTop w:val="0"/>
              <w:marBottom w:val="0"/>
              <w:divBdr>
                <w:top w:val="none" w:sz="0" w:space="0" w:color="auto"/>
                <w:left w:val="none" w:sz="0" w:space="0" w:color="auto"/>
                <w:bottom w:val="none" w:sz="0" w:space="0" w:color="auto"/>
                <w:right w:val="none" w:sz="0" w:space="0" w:color="auto"/>
              </w:divBdr>
            </w:div>
            <w:div w:id="1590188040">
              <w:marLeft w:val="0"/>
              <w:marRight w:val="0"/>
              <w:marTop w:val="0"/>
              <w:marBottom w:val="0"/>
              <w:divBdr>
                <w:top w:val="none" w:sz="0" w:space="0" w:color="auto"/>
                <w:left w:val="none" w:sz="0" w:space="0" w:color="auto"/>
                <w:bottom w:val="none" w:sz="0" w:space="0" w:color="auto"/>
                <w:right w:val="none" w:sz="0" w:space="0" w:color="auto"/>
              </w:divBdr>
            </w:div>
            <w:div w:id="1611890123">
              <w:marLeft w:val="0"/>
              <w:marRight w:val="0"/>
              <w:marTop w:val="0"/>
              <w:marBottom w:val="0"/>
              <w:divBdr>
                <w:top w:val="none" w:sz="0" w:space="0" w:color="auto"/>
                <w:left w:val="none" w:sz="0" w:space="0" w:color="auto"/>
                <w:bottom w:val="none" w:sz="0" w:space="0" w:color="auto"/>
                <w:right w:val="none" w:sz="0" w:space="0" w:color="auto"/>
              </w:divBdr>
            </w:div>
            <w:div w:id="1612937890">
              <w:marLeft w:val="0"/>
              <w:marRight w:val="0"/>
              <w:marTop w:val="0"/>
              <w:marBottom w:val="0"/>
              <w:divBdr>
                <w:top w:val="none" w:sz="0" w:space="0" w:color="auto"/>
                <w:left w:val="none" w:sz="0" w:space="0" w:color="auto"/>
                <w:bottom w:val="none" w:sz="0" w:space="0" w:color="auto"/>
                <w:right w:val="none" w:sz="0" w:space="0" w:color="auto"/>
              </w:divBdr>
            </w:div>
            <w:div w:id="1618290481">
              <w:marLeft w:val="0"/>
              <w:marRight w:val="0"/>
              <w:marTop w:val="0"/>
              <w:marBottom w:val="0"/>
              <w:divBdr>
                <w:top w:val="none" w:sz="0" w:space="0" w:color="auto"/>
                <w:left w:val="none" w:sz="0" w:space="0" w:color="auto"/>
                <w:bottom w:val="none" w:sz="0" w:space="0" w:color="auto"/>
                <w:right w:val="none" w:sz="0" w:space="0" w:color="auto"/>
              </w:divBdr>
            </w:div>
            <w:div w:id="1645230228">
              <w:marLeft w:val="0"/>
              <w:marRight w:val="0"/>
              <w:marTop w:val="0"/>
              <w:marBottom w:val="0"/>
              <w:divBdr>
                <w:top w:val="none" w:sz="0" w:space="0" w:color="auto"/>
                <w:left w:val="none" w:sz="0" w:space="0" w:color="auto"/>
                <w:bottom w:val="none" w:sz="0" w:space="0" w:color="auto"/>
                <w:right w:val="none" w:sz="0" w:space="0" w:color="auto"/>
              </w:divBdr>
            </w:div>
            <w:div w:id="1645894881">
              <w:marLeft w:val="0"/>
              <w:marRight w:val="0"/>
              <w:marTop w:val="0"/>
              <w:marBottom w:val="0"/>
              <w:divBdr>
                <w:top w:val="none" w:sz="0" w:space="0" w:color="auto"/>
                <w:left w:val="none" w:sz="0" w:space="0" w:color="auto"/>
                <w:bottom w:val="none" w:sz="0" w:space="0" w:color="auto"/>
                <w:right w:val="none" w:sz="0" w:space="0" w:color="auto"/>
              </w:divBdr>
            </w:div>
            <w:div w:id="1673603056">
              <w:marLeft w:val="0"/>
              <w:marRight w:val="0"/>
              <w:marTop w:val="0"/>
              <w:marBottom w:val="0"/>
              <w:divBdr>
                <w:top w:val="none" w:sz="0" w:space="0" w:color="auto"/>
                <w:left w:val="none" w:sz="0" w:space="0" w:color="auto"/>
                <w:bottom w:val="none" w:sz="0" w:space="0" w:color="auto"/>
                <w:right w:val="none" w:sz="0" w:space="0" w:color="auto"/>
              </w:divBdr>
            </w:div>
            <w:div w:id="1709404613">
              <w:marLeft w:val="0"/>
              <w:marRight w:val="0"/>
              <w:marTop w:val="0"/>
              <w:marBottom w:val="0"/>
              <w:divBdr>
                <w:top w:val="none" w:sz="0" w:space="0" w:color="auto"/>
                <w:left w:val="none" w:sz="0" w:space="0" w:color="auto"/>
                <w:bottom w:val="none" w:sz="0" w:space="0" w:color="auto"/>
                <w:right w:val="none" w:sz="0" w:space="0" w:color="auto"/>
              </w:divBdr>
            </w:div>
            <w:div w:id="1730153022">
              <w:marLeft w:val="0"/>
              <w:marRight w:val="0"/>
              <w:marTop w:val="0"/>
              <w:marBottom w:val="0"/>
              <w:divBdr>
                <w:top w:val="none" w:sz="0" w:space="0" w:color="auto"/>
                <w:left w:val="none" w:sz="0" w:space="0" w:color="auto"/>
                <w:bottom w:val="none" w:sz="0" w:space="0" w:color="auto"/>
                <w:right w:val="none" w:sz="0" w:space="0" w:color="auto"/>
              </w:divBdr>
            </w:div>
            <w:div w:id="1753237775">
              <w:marLeft w:val="0"/>
              <w:marRight w:val="0"/>
              <w:marTop w:val="0"/>
              <w:marBottom w:val="0"/>
              <w:divBdr>
                <w:top w:val="none" w:sz="0" w:space="0" w:color="auto"/>
                <w:left w:val="none" w:sz="0" w:space="0" w:color="auto"/>
                <w:bottom w:val="none" w:sz="0" w:space="0" w:color="auto"/>
                <w:right w:val="none" w:sz="0" w:space="0" w:color="auto"/>
              </w:divBdr>
            </w:div>
            <w:div w:id="1763715969">
              <w:marLeft w:val="0"/>
              <w:marRight w:val="0"/>
              <w:marTop w:val="0"/>
              <w:marBottom w:val="0"/>
              <w:divBdr>
                <w:top w:val="none" w:sz="0" w:space="0" w:color="auto"/>
                <w:left w:val="none" w:sz="0" w:space="0" w:color="auto"/>
                <w:bottom w:val="none" w:sz="0" w:space="0" w:color="auto"/>
                <w:right w:val="none" w:sz="0" w:space="0" w:color="auto"/>
              </w:divBdr>
            </w:div>
            <w:div w:id="1840004097">
              <w:marLeft w:val="0"/>
              <w:marRight w:val="0"/>
              <w:marTop w:val="0"/>
              <w:marBottom w:val="0"/>
              <w:divBdr>
                <w:top w:val="none" w:sz="0" w:space="0" w:color="auto"/>
                <w:left w:val="none" w:sz="0" w:space="0" w:color="auto"/>
                <w:bottom w:val="none" w:sz="0" w:space="0" w:color="auto"/>
                <w:right w:val="none" w:sz="0" w:space="0" w:color="auto"/>
              </w:divBdr>
            </w:div>
            <w:div w:id="1843277231">
              <w:marLeft w:val="0"/>
              <w:marRight w:val="0"/>
              <w:marTop w:val="0"/>
              <w:marBottom w:val="0"/>
              <w:divBdr>
                <w:top w:val="none" w:sz="0" w:space="0" w:color="auto"/>
                <w:left w:val="none" w:sz="0" w:space="0" w:color="auto"/>
                <w:bottom w:val="none" w:sz="0" w:space="0" w:color="auto"/>
                <w:right w:val="none" w:sz="0" w:space="0" w:color="auto"/>
              </w:divBdr>
            </w:div>
            <w:div w:id="1862819920">
              <w:marLeft w:val="0"/>
              <w:marRight w:val="0"/>
              <w:marTop w:val="0"/>
              <w:marBottom w:val="0"/>
              <w:divBdr>
                <w:top w:val="none" w:sz="0" w:space="0" w:color="auto"/>
                <w:left w:val="none" w:sz="0" w:space="0" w:color="auto"/>
                <w:bottom w:val="none" w:sz="0" w:space="0" w:color="auto"/>
                <w:right w:val="none" w:sz="0" w:space="0" w:color="auto"/>
              </w:divBdr>
            </w:div>
            <w:div w:id="1868448034">
              <w:marLeft w:val="0"/>
              <w:marRight w:val="0"/>
              <w:marTop w:val="0"/>
              <w:marBottom w:val="0"/>
              <w:divBdr>
                <w:top w:val="none" w:sz="0" w:space="0" w:color="auto"/>
                <w:left w:val="none" w:sz="0" w:space="0" w:color="auto"/>
                <w:bottom w:val="none" w:sz="0" w:space="0" w:color="auto"/>
                <w:right w:val="none" w:sz="0" w:space="0" w:color="auto"/>
              </w:divBdr>
            </w:div>
            <w:div w:id="1880966975">
              <w:marLeft w:val="0"/>
              <w:marRight w:val="0"/>
              <w:marTop w:val="0"/>
              <w:marBottom w:val="0"/>
              <w:divBdr>
                <w:top w:val="none" w:sz="0" w:space="0" w:color="auto"/>
                <w:left w:val="none" w:sz="0" w:space="0" w:color="auto"/>
                <w:bottom w:val="none" w:sz="0" w:space="0" w:color="auto"/>
                <w:right w:val="none" w:sz="0" w:space="0" w:color="auto"/>
              </w:divBdr>
            </w:div>
            <w:div w:id="1894658134">
              <w:marLeft w:val="0"/>
              <w:marRight w:val="0"/>
              <w:marTop w:val="0"/>
              <w:marBottom w:val="0"/>
              <w:divBdr>
                <w:top w:val="none" w:sz="0" w:space="0" w:color="auto"/>
                <w:left w:val="none" w:sz="0" w:space="0" w:color="auto"/>
                <w:bottom w:val="none" w:sz="0" w:space="0" w:color="auto"/>
                <w:right w:val="none" w:sz="0" w:space="0" w:color="auto"/>
              </w:divBdr>
            </w:div>
            <w:div w:id="1921593177">
              <w:marLeft w:val="0"/>
              <w:marRight w:val="0"/>
              <w:marTop w:val="0"/>
              <w:marBottom w:val="0"/>
              <w:divBdr>
                <w:top w:val="none" w:sz="0" w:space="0" w:color="auto"/>
                <w:left w:val="none" w:sz="0" w:space="0" w:color="auto"/>
                <w:bottom w:val="none" w:sz="0" w:space="0" w:color="auto"/>
                <w:right w:val="none" w:sz="0" w:space="0" w:color="auto"/>
              </w:divBdr>
            </w:div>
            <w:div w:id="2016884773">
              <w:marLeft w:val="0"/>
              <w:marRight w:val="0"/>
              <w:marTop w:val="0"/>
              <w:marBottom w:val="0"/>
              <w:divBdr>
                <w:top w:val="none" w:sz="0" w:space="0" w:color="auto"/>
                <w:left w:val="none" w:sz="0" w:space="0" w:color="auto"/>
                <w:bottom w:val="none" w:sz="0" w:space="0" w:color="auto"/>
                <w:right w:val="none" w:sz="0" w:space="0" w:color="auto"/>
              </w:divBdr>
            </w:div>
            <w:div w:id="2035885307">
              <w:marLeft w:val="0"/>
              <w:marRight w:val="0"/>
              <w:marTop w:val="0"/>
              <w:marBottom w:val="0"/>
              <w:divBdr>
                <w:top w:val="none" w:sz="0" w:space="0" w:color="auto"/>
                <w:left w:val="none" w:sz="0" w:space="0" w:color="auto"/>
                <w:bottom w:val="none" w:sz="0" w:space="0" w:color="auto"/>
                <w:right w:val="none" w:sz="0" w:space="0" w:color="auto"/>
              </w:divBdr>
            </w:div>
            <w:div w:id="2042511619">
              <w:marLeft w:val="0"/>
              <w:marRight w:val="0"/>
              <w:marTop w:val="0"/>
              <w:marBottom w:val="0"/>
              <w:divBdr>
                <w:top w:val="none" w:sz="0" w:space="0" w:color="auto"/>
                <w:left w:val="none" w:sz="0" w:space="0" w:color="auto"/>
                <w:bottom w:val="none" w:sz="0" w:space="0" w:color="auto"/>
                <w:right w:val="none" w:sz="0" w:space="0" w:color="auto"/>
              </w:divBdr>
            </w:div>
            <w:div w:id="2055154533">
              <w:marLeft w:val="0"/>
              <w:marRight w:val="0"/>
              <w:marTop w:val="0"/>
              <w:marBottom w:val="0"/>
              <w:divBdr>
                <w:top w:val="none" w:sz="0" w:space="0" w:color="auto"/>
                <w:left w:val="none" w:sz="0" w:space="0" w:color="auto"/>
                <w:bottom w:val="none" w:sz="0" w:space="0" w:color="auto"/>
                <w:right w:val="none" w:sz="0" w:space="0" w:color="auto"/>
              </w:divBdr>
            </w:div>
            <w:div w:id="2059931521">
              <w:marLeft w:val="0"/>
              <w:marRight w:val="0"/>
              <w:marTop w:val="0"/>
              <w:marBottom w:val="0"/>
              <w:divBdr>
                <w:top w:val="none" w:sz="0" w:space="0" w:color="auto"/>
                <w:left w:val="none" w:sz="0" w:space="0" w:color="auto"/>
                <w:bottom w:val="none" w:sz="0" w:space="0" w:color="auto"/>
                <w:right w:val="none" w:sz="0" w:space="0" w:color="auto"/>
              </w:divBdr>
            </w:div>
            <w:div w:id="20982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4278">
      <w:bodyDiv w:val="1"/>
      <w:marLeft w:val="0"/>
      <w:marRight w:val="0"/>
      <w:marTop w:val="0"/>
      <w:marBottom w:val="0"/>
      <w:divBdr>
        <w:top w:val="none" w:sz="0" w:space="0" w:color="auto"/>
        <w:left w:val="none" w:sz="0" w:space="0" w:color="auto"/>
        <w:bottom w:val="none" w:sz="0" w:space="0" w:color="auto"/>
        <w:right w:val="none" w:sz="0" w:space="0" w:color="auto"/>
      </w:divBdr>
      <w:divsChild>
        <w:div w:id="516235058">
          <w:marLeft w:val="0"/>
          <w:marRight w:val="0"/>
          <w:marTop w:val="0"/>
          <w:marBottom w:val="0"/>
          <w:divBdr>
            <w:top w:val="none" w:sz="0" w:space="0" w:color="auto"/>
            <w:left w:val="none" w:sz="0" w:space="0" w:color="auto"/>
            <w:bottom w:val="none" w:sz="0" w:space="0" w:color="auto"/>
            <w:right w:val="none" w:sz="0" w:space="0" w:color="auto"/>
          </w:divBdr>
          <w:divsChild>
            <w:div w:id="1068385446">
              <w:marLeft w:val="0"/>
              <w:marRight w:val="0"/>
              <w:marTop w:val="0"/>
              <w:marBottom w:val="0"/>
              <w:divBdr>
                <w:top w:val="none" w:sz="0" w:space="0" w:color="auto"/>
                <w:left w:val="none" w:sz="0" w:space="0" w:color="auto"/>
                <w:bottom w:val="none" w:sz="0" w:space="0" w:color="auto"/>
                <w:right w:val="none" w:sz="0" w:space="0" w:color="auto"/>
              </w:divBdr>
              <w:divsChild>
                <w:div w:id="6651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464559">
      <w:bodyDiv w:val="1"/>
      <w:marLeft w:val="0"/>
      <w:marRight w:val="0"/>
      <w:marTop w:val="0"/>
      <w:marBottom w:val="0"/>
      <w:divBdr>
        <w:top w:val="none" w:sz="0" w:space="0" w:color="auto"/>
        <w:left w:val="none" w:sz="0" w:space="0" w:color="auto"/>
        <w:bottom w:val="none" w:sz="0" w:space="0" w:color="auto"/>
        <w:right w:val="none" w:sz="0" w:space="0" w:color="auto"/>
      </w:divBdr>
      <w:divsChild>
        <w:div w:id="979579662">
          <w:marLeft w:val="0"/>
          <w:marRight w:val="0"/>
          <w:marTop w:val="0"/>
          <w:marBottom w:val="0"/>
          <w:divBdr>
            <w:top w:val="none" w:sz="0" w:space="0" w:color="auto"/>
            <w:left w:val="none" w:sz="0" w:space="0" w:color="auto"/>
            <w:bottom w:val="none" w:sz="0" w:space="0" w:color="auto"/>
            <w:right w:val="none" w:sz="0" w:space="0" w:color="auto"/>
          </w:divBdr>
          <w:divsChild>
            <w:div w:id="1116170512">
              <w:marLeft w:val="0"/>
              <w:marRight w:val="0"/>
              <w:marTop w:val="0"/>
              <w:marBottom w:val="0"/>
              <w:divBdr>
                <w:top w:val="none" w:sz="0" w:space="0" w:color="auto"/>
                <w:left w:val="none" w:sz="0" w:space="0" w:color="auto"/>
                <w:bottom w:val="none" w:sz="0" w:space="0" w:color="auto"/>
                <w:right w:val="none" w:sz="0" w:space="0" w:color="auto"/>
              </w:divBdr>
              <w:divsChild>
                <w:div w:id="204185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623106">
      <w:bodyDiv w:val="1"/>
      <w:marLeft w:val="0"/>
      <w:marRight w:val="0"/>
      <w:marTop w:val="0"/>
      <w:marBottom w:val="0"/>
      <w:divBdr>
        <w:top w:val="none" w:sz="0" w:space="0" w:color="auto"/>
        <w:left w:val="none" w:sz="0" w:space="0" w:color="auto"/>
        <w:bottom w:val="none" w:sz="0" w:space="0" w:color="auto"/>
        <w:right w:val="none" w:sz="0" w:space="0" w:color="auto"/>
      </w:divBdr>
      <w:divsChild>
        <w:div w:id="1796217570">
          <w:marLeft w:val="0"/>
          <w:marRight w:val="0"/>
          <w:marTop w:val="0"/>
          <w:marBottom w:val="0"/>
          <w:divBdr>
            <w:top w:val="none" w:sz="0" w:space="0" w:color="auto"/>
            <w:left w:val="none" w:sz="0" w:space="0" w:color="auto"/>
            <w:bottom w:val="none" w:sz="0" w:space="0" w:color="auto"/>
            <w:right w:val="none" w:sz="0" w:space="0" w:color="auto"/>
          </w:divBdr>
          <w:divsChild>
            <w:div w:id="1749771000">
              <w:marLeft w:val="0"/>
              <w:marRight w:val="0"/>
              <w:marTop w:val="0"/>
              <w:marBottom w:val="0"/>
              <w:divBdr>
                <w:top w:val="none" w:sz="0" w:space="0" w:color="auto"/>
                <w:left w:val="none" w:sz="0" w:space="0" w:color="auto"/>
                <w:bottom w:val="none" w:sz="0" w:space="0" w:color="auto"/>
                <w:right w:val="none" w:sz="0" w:space="0" w:color="auto"/>
              </w:divBdr>
              <w:divsChild>
                <w:div w:id="124691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096028">
      <w:bodyDiv w:val="1"/>
      <w:marLeft w:val="0"/>
      <w:marRight w:val="0"/>
      <w:marTop w:val="0"/>
      <w:marBottom w:val="0"/>
      <w:divBdr>
        <w:top w:val="none" w:sz="0" w:space="0" w:color="auto"/>
        <w:left w:val="none" w:sz="0" w:space="0" w:color="auto"/>
        <w:bottom w:val="none" w:sz="0" w:space="0" w:color="auto"/>
        <w:right w:val="none" w:sz="0" w:space="0" w:color="auto"/>
      </w:divBdr>
      <w:divsChild>
        <w:div w:id="2071221136">
          <w:marLeft w:val="0"/>
          <w:marRight w:val="0"/>
          <w:marTop w:val="0"/>
          <w:marBottom w:val="0"/>
          <w:divBdr>
            <w:top w:val="none" w:sz="0" w:space="0" w:color="auto"/>
            <w:left w:val="none" w:sz="0" w:space="0" w:color="auto"/>
            <w:bottom w:val="none" w:sz="0" w:space="0" w:color="auto"/>
            <w:right w:val="none" w:sz="0" w:space="0" w:color="auto"/>
          </w:divBdr>
          <w:divsChild>
            <w:div w:id="979380340">
              <w:marLeft w:val="0"/>
              <w:marRight w:val="0"/>
              <w:marTop w:val="0"/>
              <w:marBottom w:val="0"/>
              <w:divBdr>
                <w:top w:val="none" w:sz="0" w:space="0" w:color="auto"/>
                <w:left w:val="none" w:sz="0" w:space="0" w:color="auto"/>
                <w:bottom w:val="none" w:sz="0" w:space="0" w:color="auto"/>
                <w:right w:val="none" w:sz="0" w:space="0" w:color="auto"/>
              </w:divBdr>
              <w:divsChild>
                <w:div w:id="11651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611649">
      <w:bodyDiv w:val="1"/>
      <w:marLeft w:val="0"/>
      <w:marRight w:val="0"/>
      <w:marTop w:val="0"/>
      <w:marBottom w:val="0"/>
      <w:divBdr>
        <w:top w:val="none" w:sz="0" w:space="0" w:color="auto"/>
        <w:left w:val="none" w:sz="0" w:space="0" w:color="auto"/>
        <w:bottom w:val="none" w:sz="0" w:space="0" w:color="auto"/>
        <w:right w:val="none" w:sz="0" w:space="0" w:color="auto"/>
      </w:divBdr>
    </w:div>
    <w:div w:id="1548713320">
      <w:bodyDiv w:val="1"/>
      <w:marLeft w:val="0"/>
      <w:marRight w:val="0"/>
      <w:marTop w:val="0"/>
      <w:marBottom w:val="0"/>
      <w:divBdr>
        <w:top w:val="none" w:sz="0" w:space="0" w:color="auto"/>
        <w:left w:val="none" w:sz="0" w:space="0" w:color="auto"/>
        <w:bottom w:val="none" w:sz="0" w:space="0" w:color="auto"/>
        <w:right w:val="none" w:sz="0" w:space="0" w:color="auto"/>
      </w:divBdr>
      <w:divsChild>
        <w:div w:id="532233616">
          <w:marLeft w:val="0"/>
          <w:marRight w:val="0"/>
          <w:marTop w:val="0"/>
          <w:marBottom w:val="0"/>
          <w:divBdr>
            <w:top w:val="none" w:sz="0" w:space="0" w:color="auto"/>
            <w:left w:val="none" w:sz="0" w:space="0" w:color="auto"/>
            <w:bottom w:val="none" w:sz="0" w:space="0" w:color="auto"/>
            <w:right w:val="none" w:sz="0" w:space="0" w:color="auto"/>
          </w:divBdr>
          <w:divsChild>
            <w:div w:id="11222388">
              <w:marLeft w:val="0"/>
              <w:marRight w:val="0"/>
              <w:marTop w:val="0"/>
              <w:marBottom w:val="0"/>
              <w:divBdr>
                <w:top w:val="none" w:sz="0" w:space="0" w:color="auto"/>
                <w:left w:val="none" w:sz="0" w:space="0" w:color="auto"/>
                <w:bottom w:val="none" w:sz="0" w:space="0" w:color="auto"/>
                <w:right w:val="none" w:sz="0" w:space="0" w:color="auto"/>
              </w:divBdr>
            </w:div>
            <w:div w:id="13699299">
              <w:marLeft w:val="0"/>
              <w:marRight w:val="0"/>
              <w:marTop w:val="0"/>
              <w:marBottom w:val="0"/>
              <w:divBdr>
                <w:top w:val="none" w:sz="0" w:space="0" w:color="auto"/>
                <w:left w:val="none" w:sz="0" w:space="0" w:color="auto"/>
                <w:bottom w:val="none" w:sz="0" w:space="0" w:color="auto"/>
                <w:right w:val="none" w:sz="0" w:space="0" w:color="auto"/>
              </w:divBdr>
            </w:div>
            <w:div w:id="382943327">
              <w:marLeft w:val="0"/>
              <w:marRight w:val="0"/>
              <w:marTop w:val="0"/>
              <w:marBottom w:val="0"/>
              <w:divBdr>
                <w:top w:val="none" w:sz="0" w:space="0" w:color="auto"/>
                <w:left w:val="none" w:sz="0" w:space="0" w:color="auto"/>
                <w:bottom w:val="none" w:sz="0" w:space="0" w:color="auto"/>
                <w:right w:val="none" w:sz="0" w:space="0" w:color="auto"/>
              </w:divBdr>
            </w:div>
            <w:div w:id="463737469">
              <w:marLeft w:val="0"/>
              <w:marRight w:val="0"/>
              <w:marTop w:val="0"/>
              <w:marBottom w:val="0"/>
              <w:divBdr>
                <w:top w:val="none" w:sz="0" w:space="0" w:color="auto"/>
                <w:left w:val="none" w:sz="0" w:space="0" w:color="auto"/>
                <w:bottom w:val="none" w:sz="0" w:space="0" w:color="auto"/>
                <w:right w:val="none" w:sz="0" w:space="0" w:color="auto"/>
              </w:divBdr>
            </w:div>
            <w:div w:id="482938900">
              <w:marLeft w:val="0"/>
              <w:marRight w:val="0"/>
              <w:marTop w:val="0"/>
              <w:marBottom w:val="0"/>
              <w:divBdr>
                <w:top w:val="none" w:sz="0" w:space="0" w:color="auto"/>
                <w:left w:val="none" w:sz="0" w:space="0" w:color="auto"/>
                <w:bottom w:val="none" w:sz="0" w:space="0" w:color="auto"/>
                <w:right w:val="none" w:sz="0" w:space="0" w:color="auto"/>
              </w:divBdr>
            </w:div>
            <w:div w:id="644704317">
              <w:marLeft w:val="0"/>
              <w:marRight w:val="0"/>
              <w:marTop w:val="0"/>
              <w:marBottom w:val="0"/>
              <w:divBdr>
                <w:top w:val="none" w:sz="0" w:space="0" w:color="auto"/>
                <w:left w:val="none" w:sz="0" w:space="0" w:color="auto"/>
                <w:bottom w:val="none" w:sz="0" w:space="0" w:color="auto"/>
                <w:right w:val="none" w:sz="0" w:space="0" w:color="auto"/>
              </w:divBdr>
            </w:div>
            <w:div w:id="712390703">
              <w:marLeft w:val="0"/>
              <w:marRight w:val="0"/>
              <w:marTop w:val="0"/>
              <w:marBottom w:val="0"/>
              <w:divBdr>
                <w:top w:val="none" w:sz="0" w:space="0" w:color="auto"/>
                <w:left w:val="none" w:sz="0" w:space="0" w:color="auto"/>
                <w:bottom w:val="none" w:sz="0" w:space="0" w:color="auto"/>
                <w:right w:val="none" w:sz="0" w:space="0" w:color="auto"/>
              </w:divBdr>
            </w:div>
            <w:div w:id="762535325">
              <w:marLeft w:val="0"/>
              <w:marRight w:val="0"/>
              <w:marTop w:val="0"/>
              <w:marBottom w:val="0"/>
              <w:divBdr>
                <w:top w:val="none" w:sz="0" w:space="0" w:color="auto"/>
                <w:left w:val="none" w:sz="0" w:space="0" w:color="auto"/>
                <w:bottom w:val="none" w:sz="0" w:space="0" w:color="auto"/>
                <w:right w:val="none" w:sz="0" w:space="0" w:color="auto"/>
              </w:divBdr>
            </w:div>
            <w:div w:id="844902306">
              <w:marLeft w:val="0"/>
              <w:marRight w:val="0"/>
              <w:marTop w:val="0"/>
              <w:marBottom w:val="0"/>
              <w:divBdr>
                <w:top w:val="none" w:sz="0" w:space="0" w:color="auto"/>
                <w:left w:val="none" w:sz="0" w:space="0" w:color="auto"/>
                <w:bottom w:val="none" w:sz="0" w:space="0" w:color="auto"/>
                <w:right w:val="none" w:sz="0" w:space="0" w:color="auto"/>
              </w:divBdr>
            </w:div>
            <w:div w:id="932205799">
              <w:marLeft w:val="0"/>
              <w:marRight w:val="0"/>
              <w:marTop w:val="0"/>
              <w:marBottom w:val="0"/>
              <w:divBdr>
                <w:top w:val="none" w:sz="0" w:space="0" w:color="auto"/>
                <w:left w:val="none" w:sz="0" w:space="0" w:color="auto"/>
                <w:bottom w:val="none" w:sz="0" w:space="0" w:color="auto"/>
                <w:right w:val="none" w:sz="0" w:space="0" w:color="auto"/>
              </w:divBdr>
            </w:div>
            <w:div w:id="970019691">
              <w:marLeft w:val="0"/>
              <w:marRight w:val="0"/>
              <w:marTop w:val="0"/>
              <w:marBottom w:val="0"/>
              <w:divBdr>
                <w:top w:val="none" w:sz="0" w:space="0" w:color="auto"/>
                <w:left w:val="none" w:sz="0" w:space="0" w:color="auto"/>
                <w:bottom w:val="none" w:sz="0" w:space="0" w:color="auto"/>
                <w:right w:val="none" w:sz="0" w:space="0" w:color="auto"/>
              </w:divBdr>
            </w:div>
            <w:div w:id="1145973267">
              <w:marLeft w:val="0"/>
              <w:marRight w:val="0"/>
              <w:marTop w:val="0"/>
              <w:marBottom w:val="0"/>
              <w:divBdr>
                <w:top w:val="none" w:sz="0" w:space="0" w:color="auto"/>
                <w:left w:val="none" w:sz="0" w:space="0" w:color="auto"/>
                <w:bottom w:val="none" w:sz="0" w:space="0" w:color="auto"/>
                <w:right w:val="none" w:sz="0" w:space="0" w:color="auto"/>
              </w:divBdr>
            </w:div>
            <w:div w:id="1157457447">
              <w:marLeft w:val="0"/>
              <w:marRight w:val="0"/>
              <w:marTop w:val="0"/>
              <w:marBottom w:val="0"/>
              <w:divBdr>
                <w:top w:val="none" w:sz="0" w:space="0" w:color="auto"/>
                <w:left w:val="none" w:sz="0" w:space="0" w:color="auto"/>
                <w:bottom w:val="none" w:sz="0" w:space="0" w:color="auto"/>
                <w:right w:val="none" w:sz="0" w:space="0" w:color="auto"/>
              </w:divBdr>
            </w:div>
            <w:div w:id="1296717723">
              <w:marLeft w:val="0"/>
              <w:marRight w:val="0"/>
              <w:marTop w:val="0"/>
              <w:marBottom w:val="0"/>
              <w:divBdr>
                <w:top w:val="none" w:sz="0" w:space="0" w:color="auto"/>
                <w:left w:val="none" w:sz="0" w:space="0" w:color="auto"/>
                <w:bottom w:val="none" w:sz="0" w:space="0" w:color="auto"/>
                <w:right w:val="none" w:sz="0" w:space="0" w:color="auto"/>
              </w:divBdr>
            </w:div>
            <w:div w:id="1333683011">
              <w:marLeft w:val="0"/>
              <w:marRight w:val="0"/>
              <w:marTop w:val="0"/>
              <w:marBottom w:val="0"/>
              <w:divBdr>
                <w:top w:val="none" w:sz="0" w:space="0" w:color="auto"/>
                <w:left w:val="none" w:sz="0" w:space="0" w:color="auto"/>
                <w:bottom w:val="none" w:sz="0" w:space="0" w:color="auto"/>
                <w:right w:val="none" w:sz="0" w:space="0" w:color="auto"/>
              </w:divBdr>
            </w:div>
            <w:div w:id="1583023705">
              <w:marLeft w:val="0"/>
              <w:marRight w:val="0"/>
              <w:marTop w:val="0"/>
              <w:marBottom w:val="0"/>
              <w:divBdr>
                <w:top w:val="none" w:sz="0" w:space="0" w:color="auto"/>
                <w:left w:val="none" w:sz="0" w:space="0" w:color="auto"/>
                <w:bottom w:val="none" w:sz="0" w:space="0" w:color="auto"/>
                <w:right w:val="none" w:sz="0" w:space="0" w:color="auto"/>
              </w:divBdr>
            </w:div>
            <w:div w:id="1817185089">
              <w:marLeft w:val="0"/>
              <w:marRight w:val="0"/>
              <w:marTop w:val="0"/>
              <w:marBottom w:val="0"/>
              <w:divBdr>
                <w:top w:val="none" w:sz="0" w:space="0" w:color="auto"/>
                <w:left w:val="none" w:sz="0" w:space="0" w:color="auto"/>
                <w:bottom w:val="none" w:sz="0" w:space="0" w:color="auto"/>
                <w:right w:val="none" w:sz="0" w:space="0" w:color="auto"/>
              </w:divBdr>
            </w:div>
            <w:div w:id="1825320203">
              <w:marLeft w:val="0"/>
              <w:marRight w:val="0"/>
              <w:marTop w:val="0"/>
              <w:marBottom w:val="0"/>
              <w:divBdr>
                <w:top w:val="none" w:sz="0" w:space="0" w:color="auto"/>
                <w:left w:val="none" w:sz="0" w:space="0" w:color="auto"/>
                <w:bottom w:val="none" w:sz="0" w:space="0" w:color="auto"/>
                <w:right w:val="none" w:sz="0" w:space="0" w:color="auto"/>
              </w:divBdr>
            </w:div>
            <w:div w:id="1958946089">
              <w:marLeft w:val="0"/>
              <w:marRight w:val="0"/>
              <w:marTop w:val="0"/>
              <w:marBottom w:val="0"/>
              <w:divBdr>
                <w:top w:val="none" w:sz="0" w:space="0" w:color="auto"/>
                <w:left w:val="none" w:sz="0" w:space="0" w:color="auto"/>
                <w:bottom w:val="none" w:sz="0" w:space="0" w:color="auto"/>
                <w:right w:val="none" w:sz="0" w:space="0" w:color="auto"/>
              </w:divBdr>
            </w:div>
            <w:div w:id="198773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68620">
      <w:bodyDiv w:val="1"/>
      <w:marLeft w:val="0"/>
      <w:marRight w:val="0"/>
      <w:marTop w:val="0"/>
      <w:marBottom w:val="0"/>
      <w:divBdr>
        <w:top w:val="none" w:sz="0" w:space="0" w:color="auto"/>
        <w:left w:val="none" w:sz="0" w:space="0" w:color="auto"/>
        <w:bottom w:val="none" w:sz="0" w:space="0" w:color="auto"/>
        <w:right w:val="none" w:sz="0" w:space="0" w:color="auto"/>
      </w:divBdr>
      <w:divsChild>
        <w:div w:id="1275671168">
          <w:marLeft w:val="0"/>
          <w:marRight w:val="0"/>
          <w:marTop w:val="0"/>
          <w:marBottom w:val="0"/>
          <w:divBdr>
            <w:top w:val="none" w:sz="0" w:space="0" w:color="auto"/>
            <w:left w:val="none" w:sz="0" w:space="0" w:color="auto"/>
            <w:bottom w:val="none" w:sz="0" w:space="0" w:color="auto"/>
            <w:right w:val="none" w:sz="0" w:space="0" w:color="auto"/>
          </w:divBdr>
          <w:divsChild>
            <w:div w:id="222762602">
              <w:marLeft w:val="0"/>
              <w:marRight w:val="0"/>
              <w:marTop w:val="0"/>
              <w:marBottom w:val="0"/>
              <w:divBdr>
                <w:top w:val="none" w:sz="0" w:space="0" w:color="auto"/>
                <w:left w:val="none" w:sz="0" w:space="0" w:color="auto"/>
                <w:bottom w:val="none" w:sz="0" w:space="0" w:color="auto"/>
                <w:right w:val="none" w:sz="0" w:space="0" w:color="auto"/>
              </w:divBdr>
            </w:div>
            <w:div w:id="239104636">
              <w:marLeft w:val="0"/>
              <w:marRight w:val="0"/>
              <w:marTop w:val="0"/>
              <w:marBottom w:val="0"/>
              <w:divBdr>
                <w:top w:val="none" w:sz="0" w:space="0" w:color="auto"/>
                <w:left w:val="none" w:sz="0" w:space="0" w:color="auto"/>
                <w:bottom w:val="none" w:sz="0" w:space="0" w:color="auto"/>
                <w:right w:val="none" w:sz="0" w:space="0" w:color="auto"/>
              </w:divBdr>
            </w:div>
            <w:div w:id="295839139">
              <w:marLeft w:val="0"/>
              <w:marRight w:val="0"/>
              <w:marTop w:val="0"/>
              <w:marBottom w:val="0"/>
              <w:divBdr>
                <w:top w:val="none" w:sz="0" w:space="0" w:color="auto"/>
                <w:left w:val="none" w:sz="0" w:space="0" w:color="auto"/>
                <w:bottom w:val="none" w:sz="0" w:space="0" w:color="auto"/>
                <w:right w:val="none" w:sz="0" w:space="0" w:color="auto"/>
              </w:divBdr>
            </w:div>
            <w:div w:id="322975730">
              <w:marLeft w:val="0"/>
              <w:marRight w:val="0"/>
              <w:marTop w:val="0"/>
              <w:marBottom w:val="0"/>
              <w:divBdr>
                <w:top w:val="none" w:sz="0" w:space="0" w:color="auto"/>
                <w:left w:val="none" w:sz="0" w:space="0" w:color="auto"/>
                <w:bottom w:val="none" w:sz="0" w:space="0" w:color="auto"/>
                <w:right w:val="none" w:sz="0" w:space="0" w:color="auto"/>
              </w:divBdr>
            </w:div>
            <w:div w:id="323290425">
              <w:marLeft w:val="0"/>
              <w:marRight w:val="0"/>
              <w:marTop w:val="0"/>
              <w:marBottom w:val="0"/>
              <w:divBdr>
                <w:top w:val="none" w:sz="0" w:space="0" w:color="auto"/>
                <w:left w:val="none" w:sz="0" w:space="0" w:color="auto"/>
                <w:bottom w:val="none" w:sz="0" w:space="0" w:color="auto"/>
                <w:right w:val="none" w:sz="0" w:space="0" w:color="auto"/>
              </w:divBdr>
            </w:div>
            <w:div w:id="358239234">
              <w:marLeft w:val="0"/>
              <w:marRight w:val="0"/>
              <w:marTop w:val="0"/>
              <w:marBottom w:val="0"/>
              <w:divBdr>
                <w:top w:val="none" w:sz="0" w:space="0" w:color="auto"/>
                <w:left w:val="none" w:sz="0" w:space="0" w:color="auto"/>
                <w:bottom w:val="none" w:sz="0" w:space="0" w:color="auto"/>
                <w:right w:val="none" w:sz="0" w:space="0" w:color="auto"/>
              </w:divBdr>
            </w:div>
            <w:div w:id="386420707">
              <w:marLeft w:val="0"/>
              <w:marRight w:val="0"/>
              <w:marTop w:val="0"/>
              <w:marBottom w:val="0"/>
              <w:divBdr>
                <w:top w:val="none" w:sz="0" w:space="0" w:color="auto"/>
                <w:left w:val="none" w:sz="0" w:space="0" w:color="auto"/>
                <w:bottom w:val="none" w:sz="0" w:space="0" w:color="auto"/>
                <w:right w:val="none" w:sz="0" w:space="0" w:color="auto"/>
              </w:divBdr>
            </w:div>
            <w:div w:id="425268317">
              <w:marLeft w:val="0"/>
              <w:marRight w:val="0"/>
              <w:marTop w:val="0"/>
              <w:marBottom w:val="0"/>
              <w:divBdr>
                <w:top w:val="none" w:sz="0" w:space="0" w:color="auto"/>
                <w:left w:val="none" w:sz="0" w:space="0" w:color="auto"/>
                <w:bottom w:val="none" w:sz="0" w:space="0" w:color="auto"/>
                <w:right w:val="none" w:sz="0" w:space="0" w:color="auto"/>
              </w:divBdr>
            </w:div>
            <w:div w:id="486213305">
              <w:marLeft w:val="0"/>
              <w:marRight w:val="0"/>
              <w:marTop w:val="0"/>
              <w:marBottom w:val="0"/>
              <w:divBdr>
                <w:top w:val="none" w:sz="0" w:space="0" w:color="auto"/>
                <w:left w:val="none" w:sz="0" w:space="0" w:color="auto"/>
                <w:bottom w:val="none" w:sz="0" w:space="0" w:color="auto"/>
                <w:right w:val="none" w:sz="0" w:space="0" w:color="auto"/>
              </w:divBdr>
            </w:div>
            <w:div w:id="511264872">
              <w:marLeft w:val="0"/>
              <w:marRight w:val="0"/>
              <w:marTop w:val="0"/>
              <w:marBottom w:val="0"/>
              <w:divBdr>
                <w:top w:val="none" w:sz="0" w:space="0" w:color="auto"/>
                <w:left w:val="none" w:sz="0" w:space="0" w:color="auto"/>
                <w:bottom w:val="none" w:sz="0" w:space="0" w:color="auto"/>
                <w:right w:val="none" w:sz="0" w:space="0" w:color="auto"/>
              </w:divBdr>
            </w:div>
            <w:div w:id="519394067">
              <w:marLeft w:val="0"/>
              <w:marRight w:val="0"/>
              <w:marTop w:val="0"/>
              <w:marBottom w:val="0"/>
              <w:divBdr>
                <w:top w:val="none" w:sz="0" w:space="0" w:color="auto"/>
                <w:left w:val="none" w:sz="0" w:space="0" w:color="auto"/>
                <w:bottom w:val="none" w:sz="0" w:space="0" w:color="auto"/>
                <w:right w:val="none" w:sz="0" w:space="0" w:color="auto"/>
              </w:divBdr>
            </w:div>
            <w:div w:id="605701341">
              <w:marLeft w:val="0"/>
              <w:marRight w:val="0"/>
              <w:marTop w:val="0"/>
              <w:marBottom w:val="0"/>
              <w:divBdr>
                <w:top w:val="none" w:sz="0" w:space="0" w:color="auto"/>
                <w:left w:val="none" w:sz="0" w:space="0" w:color="auto"/>
                <w:bottom w:val="none" w:sz="0" w:space="0" w:color="auto"/>
                <w:right w:val="none" w:sz="0" w:space="0" w:color="auto"/>
              </w:divBdr>
            </w:div>
            <w:div w:id="618533733">
              <w:marLeft w:val="0"/>
              <w:marRight w:val="0"/>
              <w:marTop w:val="0"/>
              <w:marBottom w:val="0"/>
              <w:divBdr>
                <w:top w:val="none" w:sz="0" w:space="0" w:color="auto"/>
                <w:left w:val="none" w:sz="0" w:space="0" w:color="auto"/>
                <w:bottom w:val="none" w:sz="0" w:space="0" w:color="auto"/>
                <w:right w:val="none" w:sz="0" w:space="0" w:color="auto"/>
              </w:divBdr>
            </w:div>
            <w:div w:id="696321454">
              <w:marLeft w:val="0"/>
              <w:marRight w:val="0"/>
              <w:marTop w:val="0"/>
              <w:marBottom w:val="0"/>
              <w:divBdr>
                <w:top w:val="none" w:sz="0" w:space="0" w:color="auto"/>
                <w:left w:val="none" w:sz="0" w:space="0" w:color="auto"/>
                <w:bottom w:val="none" w:sz="0" w:space="0" w:color="auto"/>
                <w:right w:val="none" w:sz="0" w:space="0" w:color="auto"/>
              </w:divBdr>
            </w:div>
            <w:div w:id="804855352">
              <w:marLeft w:val="0"/>
              <w:marRight w:val="0"/>
              <w:marTop w:val="0"/>
              <w:marBottom w:val="0"/>
              <w:divBdr>
                <w:top w:val="none" w:sz="0" w:space="0" w:color="auto"/>
                <w:left w:val="none" w:sz="0" w:space="0" w:color="auto"/>
                <w:bottom w:val="none" w:sz="0" w:space="0" w:color="auto"/>
                <w:right w:val="none" w:sz="0" w:space="0" w:color="auto"/>
              </w:divBdr>
            </w:div>
            <w:div w:id="815530807">
              <w:marLeft w:val="0"/>
              <w:marRight w:val="0"/>
              <w:marTop w:val="0"/>
              <w:marBottom w:val="0"/>
              <w:divBdr>
                <w:top w:val="none" w:sz="0" w:space="0" w:color="auto"/>
                <w:left w:val="none" w:sz="0" w:space="0" w:color="auto"/>
                <w:bottom w:val="none" w:sz="0" w:space="0" w:color="auto"/>
                <w:right w:val="none" w:sz="0" w:space="0" w:color="auto"/>
              </w:divBdr>
            </w:div>
            <w:div w:id="864364183">
              <w:marLeft w:val="0"/>
              <w:marRight w:val="0"/>
              <w:marTop w:val="0"/>
              <w:marBottom w:val="0"/>
              <w:divBdr>
                <w:top w:val="none" w:sz="0" w:space="0" w:color="auto"/>
                <w:left w:val="none" w:sz="0" w:space="0" w:color="auto"/>
                <w:bottom w:val="none" w:sz="0" w:space="0" w:color="auto"/>
                <w:right w:val="none" w:sz="0" w:space="0" w:color="auto"/>
              </w:divBdr>
            </w:div>
            <w:div w:id="940189643">
              <w:marLeft w:val="0"/>
              <w:marRight w:val="0"/>
              <w:marTop w:val="0"/>
              <w:marBottom w:val="0"/>
              <w:divBdr>
                <w:top w:val="none" w:sz="0" w:space="0" w:color="auto"/>
                <w:left w:val="none" w:sz="0" w:space="0" w:color="auto"/>
                <w:bottom w:val="none" w:sz="0" w:space="0" w:color="auto"/>
                <w:right w:val="none" w:sz="0" w:space="0" w:color="auto"/>
              </w:divBdr>
            </w:div>
            <w:div w:id="1038579157">
              <w:marLeft w:val="0"/>
              <w:marRight w:val="0"/>
              <w:marTop w:val="0"/>
              <w:marBottom w:val="0"/>
              <w:divBdr>
                <w:top w:val="none" w:sz="0" w:space="0" w:color="auto"/>
                <w:left w:val="none" w:sz="0" w:space="0" w:color="auto"/>
                <w:bottom w:val="none" w:sz="0" w:space="0" w:color="auto"/>
                <w:right w:val="none" w:sz="0" w:space="0" w:color="auto"/>
              </w:divBdr>
            </w:div>
            <w:div w:id="1181893183">
              <w:marLeft w:val="0"/>
              <w:marRight w:val="0"/>
              <w:marTop w:val="0"/>
              <w:marBottom w:val="0"/>
              <w:divBdr>
                <w:top w:val="none" w:sz="0" w:space="0" w:color="auto"/>
                <w:left w:val="none" w:sz="0" w:space="0" w:color="auto"/>
                <w:bottom w:val="none" w:sz="0" w:space="0" w:color="auto"/>
                <w:right w:val="none" w:sz="0" w:space="0" w:color="auto"/>
              </w:divBdr>
            </w:div>
            <w:div w:id="1283807650">
              <w:marLeft w:val="0"/>
              <w:marRight w:val="0"/>
              <w:marTop w:val="0"/>
              <w:marBottom w:val="0"/>
              <w:divBdr>
                <w:top w:val="none" w:sz="0" w:space="0" w:color="auto"/>
                <w:left w:val="none" w:sz="0" w:space="0" w:color="auto"/>
                <w:bottom w:val="none" w:sz="0" w:space="0" w:color="auto"/>
                <w:right w:val="none" w:sz="0" w:space="0" w:color="auto"/>
              </w:divBdr>
            </w:div>
            <w:div w:id="1305626507">
              <w:marLeft w:val="0"/>
              <w:marRight w:val="0"/>
              <w:marTop w:val="0"/>
              <w:marBottom w:val="0"/>
              <w:divBdr>
                <w:top w:val="none" w:sz="0" w:space="0" w:color="auto"/>
                <w:left w:val="none" w:sz="0" w:space="0" w:color="auto"/>
                <w:bottom w:val="none" w:sz="0" w:space="0" w:color="auto"/>
                <w:right w:val="none" w:sz="0" w:space="0" w:color="auto"/>
              </w:divBdr>
            </w:div>
            <w:div w:id="1306280243">
              <w:marLeft w:val="0"/>
              <w:marRight w:val="0"/>
              <w:marTop w:val="0"/>
              <w:marBottom w:val="0"/>
              <w:divBdr>
                <w:top w:val="none" w:sz="0" w:space="0" w:color="auto"/>
                <w:left w:val="none" w:sz="0" w:space="0" w:color="auto"/>
                <w:bottom w:val="none" w:sz="0" w:space="0" w:color="auto"/>
                <w:right w:val="none" w:sz="0" w:space="0" w:color="auto"/>
              </w:divBdr>
            </w:div>
            <w:div w:id="1383090706">
              <w:marLeft w:val="0"/>
              <w:marRight w:val="0"/>
              <w:marTop w:val="0"/>
              <w:marBottom w:val="0"/>
              <w:divBdr>
                <w:top w:val="none" w:sz="0" w:space="0" w:color="auto"/>
                <w:left w:val="none" w:sz="0" w:space="0" w:color="auto"/>
                <w:bottom w:val="none" w:sz="0" w:space="0" w:color="auto"/>
                <w:right w:val="none" w:sz="0" w:space="0" w:color="auto"/>
              </w:divBdr>
            </w:div>
            <w:div w:id="1429350807">
              <w:marLeft w:val="0"/>
              <w:marRight w:val="0"/>
              <w:marTop w:val="0"/>
              <w:marBottom w:val="0"/>
              <w:divBdr>
                <w:top w:val="none" w:sz="0" w:space="0" w:color="auto"/>
                <w:left w:val="none" w:sz="0" w:space="0" w:color="auto"/>
                <w:bottom w:val="none" w:sz="0" w:space="0" w:color="auto"/>
                <w:right w:val="none" w:sz="0" w:space="0" w:color="auto"/>
              </w:divBdr>
            </w:div>
            <w:div w:id="1580601143">
              <w:marLeft w:val="0"/>
              <w:marRight w:val="0"/>
              <w:marTop w:val="0"/>
              <w:marBottom w:val="0"/>
              <w:divBdr>
                <w:top w:val="none" w:sz="0" w:space="0" w:color="auto"/>
                <w:left w:val="none" w:sz="0" w:space="0" w:color="auto"/>
                <w:bottom w:val="none" w:sz="0" w:space="0" w:color="auto"/>
                <w:right w:val="none" w:sz="0" w:space="0" w:color="auto"/>
              </w:divBdr>
            </w:div>
            <w:div w:id="1620794060">
              <w:marLeft w:val="0"/>
              <w:marRight w:val="0"/>
              <w:marTop w:val="0"/>
              <w:marBottom w:val="0"/>
              <w:divBdr>
                <w:top w:val="none" w:sz="0" w:space="0" w:color="auto"/>
                <w:left w:val="none" w:sz="0" w:space="0" w:color="auto"/>
                <w:bottom w:val="none" w:sz="0" w:space="0" w:color="auto"/>
                <w:right w:val="none" w:sz="0" w:space="0" w:color="auto"/>
              </w:divBdr>
            </w:div>
            <w:div w:id="1695694382">
              <w:marLeft w:val="0"/>
              <w:marRight w:val="0"/>
              <w:marTop w:val="0"/>
              <w:marBottom w:val="0"/>
              <w:divBdr>
                <w:top w:val="none" w:sz="0" w:space="0" w:color="auto"/>
                <w:left w:val="none" w:sz="0" w:space="0" w:color="auto"/>
                <w:bottom w:val="none" w:sz="0" w:space="0" w:color="auto"/>
                <w:right w:val="none" w:sz="0" w:space="0" w:color="auto"/>
              </w:divBdr>
            </w:div>
            <w:div w:id="1709797998">
              <w:marLeft w:val="0"/>
              <w:marRight w:val="0"/>
              <w:marTop w:val="0"/>
              <w:marBottom w:val="0"/>
              <w:divBdr>
                <w:top w:val="none" w:sz="0" w:space="0" w:color="auto"/>
                <w:left w:val="none" w:sz="0" w:space="0" w:color="auto"/>
                <w:bottom w:val="none" w:sz="0" w:space="0" w:color="auto"/>
                <w:right w:val="none" w:sz="0" w:space="0" w:color="auto"/>
              </w:divBdr>
            </w:div>
            <w:div w:id="1738816188">
              <w:marLeft w:val="0"/>
              <w:marRight w:val="0"/>
              <w:marTop w:val="0"/>
              <w:marBottom w:val="0"/>
              <w:divBdr>
                <w:top w:val="none" w:sz="0" w:space="0" w:color="auto"/>
                <w:left w:val="none" w:sz="0" w:space="0" w:color="auto"/>
                <w:bottom w:val="none" w:sz="0" w:space="0" w:color="auto"/>
                <w:right w:val="none" w:sz="0" w:space="0" w:color="auto"/>
              </w:divBdr>
            </w:div>
            <w:div w:id="1742169897">
              <w:marLeft w:val="0"/>
              <w:marRight w:val="0"/>
              <w:marTop w:val="0"/>
              <w:marBottom w:val="0"/>
              <w:divBdr>
                <w:top w:val="none" w:sz="0" w:space="0" w:color="auto"/>
                <w:left w:val="none" w:sz="0" w:space="0" w:color="auto"/>
                <w:bottom w:val="none" w:sz="0" w:space="0" w:color="auto"/>
                <w:right w:val="none" w:sz="0" w:space="0" w:color="auto"/>
              </w:divBdr>
            </w:div>
            <w:div w:id="1782648931">
              <w:marLeft w:val="0"/>
              <w:marRight w:val="0"/>
              <w:marTop w:val="0"/>
              <w:marBottom w:val="0"/>
              <w:divBdr>
                <w:top w:val="none" w:sz="0" w:space="0" w:color="auto"/>
                <w:left w:val="none" w:sz="0" w:space="0" w:color="auto"/>
                <w:bottom w:val="none" w:sz="0" w:space="0" w:color="auto"/>
                <w:right w:val="none" w:sz="0" w:space="0" w:color="auto"/>
              </w:divBdr>
            </w:div>
            <w:div w:id="1865288810">
              <w:marLeft w:val="0"/>
              <w:marRight w:val="0"/>
              <w:marTop w:val="0"/>
              <w:marBottom w:val="0"/>
              <w:divBdr>
                <w:top w:val="none" w:sz="0" w:space="0" w:color="auto"/>
                <w:left w:val="none" w:sz="0" w:space="0" w:color="auto"/>
                <w:bottom w:val="none" w:sz="0" w:space="0" w:color="auto"/>
                <w:right w:val="none" w:sz="0" w:space="0" w:color="auto"/>
              </w:divBdr>
            </w:div>
            <w:div w:id="1873566326">
              <w:marLeft w:val="0"/>
              <w:marRight w:val="0"/>
              <w:marTop w:val="0"/>
              <w:marBottom w:val="0"/>
              <w:divBdr>
                <w:top w:val="none" w:sz="0" w:space="0" w:color="auto"/>
                <w:left w:val="none" w:sz="0" w:space="0" w:color="auto"/>
                <w:bottom w:val="none" w:sz="0" w:space="0" w:color="auto"/>
                <w:right w:val="none" w:sz="0" w:space="0" w:color="auto"/>
              </w:divBdr>
            </w:div>
            <w:div w:id="1919093214">
              <w:marLeft w:val="0"/>
              <w:marRight w:val="0"/>
              <w:marTop w:val="0"/>
              <w:marBottom w:val="0"/>
              <w:divBdr>
                <w:top w:val="none" w:sz="0" w:space="0" w:color="auto"/>
                <w:left w:val="none" w:sz="0" w:space="0" w:color="auto"/>
                <w:bottom w:val="none" w:sz="0" w:space="0" w:color="auto"/>
                <w:right w:val="none" w:sz="0" w:space="0" w:color="auto"/>
              </w:divBdr>
            </w:div>
            <w:div w:id="2003044493">
              <w:marLeft w:val="0"/>
              <w:marRight w:val="0"/>
              <w:marTop w:val="0"/>
              <w:marBottom w:val="0"/>
              <w:divBdr>
                <w:top w:val="none" w:sz="0" w:space="0" w:color="auto"/>
                <w:left w:val="none" w:sz="0" w:space="0" w:color="auto"/>
                <w:bottom w:val="none" w:sz="0" w:space="0" w:color="auto"/>
                <w:right w:val="none" w:sz="0" w:space="0" w:color="auto"/>
              </w:divBdr>
            </w:div>
            <w:div w:id="2065330467">
              <w:marLeft w:val="0"/>
              <w:marRight w:val="0"/>
              <w:marTop w:val="0"/>
              <w:marBottom w:val="0"/>
              <w:divBdr>
                <w:top w:val="none" w:sz="0" w:space="0" w:color="auto"/>
                <w:left w:val="none" w:sz="0" w:space="0" w:color="auto"/>
                <w:bottom w:val="none" w:sz="0" w:space="0" w:color="auto"/>
                <w:right w:val="none" w:sz="0" w:space="0" w:color="auto"/>
              </w:divBdr>
            </w:div>
            <w:div w:id="2103453159">
              <w:marLeft w:val="0"/>
              <w:marRight w:val="0"/>
              <w:marTop w:val="0"/>
              <w:marBottom w:val="0"/>
              <w:divBdr>
                <w:top w:val="none" w:sz="0" w:space="0" w:color="auto"/>
                <w:left w:val="none" w:sz="0" w:space="0" w:color="auto"/>
                <w:bottom w:val="none" w:sz="0" w:space="0" w:color="auto"/>
                <w:right w:val="none" w:sz="0" w:space="0" w:color="auto"/>
              </w:divBdr>
            </w:div>
            <w:div w:id="2110850270">
              <w:marLeft w:val="0"/>
              <w:marRight w:val="0"/>
              <w:marTop w:val="0"/>
              <w:marBottom w:val="0"/>
              <w:divBdr>
                <w:top w:val="none" w:sz="0" w:space="0" w:color="auto"/>
                <w:left w:val="none" w:sz="0" w:space="0" w:color="auto"/>
                <w:bottom w:val="none" w:sz="0" w:space="0" w:color="auto"/>
                <w:right w:val="none" w:sz="0" w:space="0" w:color="auto"/>
              </w:divBdr>
            </w:div>
            <w:div w:id="2119371093">
              <w:marLeft w:val="0"/>
              <w:marRight w:val="0"/>
              <w:marTop w:val="0"/>
              <w:marBottom w:val="0"/>
              <w:divBdr>
                <w:top w:val="none" w:sz="0" w:space="0" w:color="auto"/>
                <w:left w:val="none" w:sz="0" w:space="0" w:color="auto"/>
                <w:bottom w:val="none" w:sz="0" w:space="0" w:color="auto"/>
                <w:right w:val="none" w:sz="0" w:space="0" w:color="auto"/>
              </w:divBdr>
            </w:div>
            <w:div w:id="21376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18244">
      <w:bodyDiv w:val="1"/>
      <w:marLeft w:val="0"/>
      <w:marRight w:val="0"/>
      <w:marTop w:val="0"/>
      <w:marBottom w:val="0"/>
      <w:divBdr>
        <w:top w:val="none" w:sz="0" w:space="0" w:color="auto"/>
        <w:left w:val="none" w:sz="0" w:space="0" w:color="auto"/>
        <w:bottom w:val="none" w:sz="0" w:space="0" w:color="auto"/>
        <w:right w:val="none" w:sz="0" w:space="0" w:color="auto"/>
      </w:divBdr>
      <w:divsChild>
        <w:div w:id="1245533616">
          <w:marLeft w:val="0"/>
          <w:marRight w:val="0"/>
          <w:marTop w:val="0"/>
          <w:marBottom w:val="0"/>
          <w:divBdr>
            <w:top w:val="none" w:sz="0" w:space="0" w:color="auto"/>
            <w:left w:val="none" w:sz="0" w:space="0" w:color="auto"/>
            <w:bottom w:val="none" w:sz="0" w:space="0" w:color="auto"/>
            <w:right w:val="none" w:sz="0" w:space="0" w:color="auto"/>
          </w:divBdr>
          <w:divsChild>
            <w:div w:id="11734135">
              <w:marLeft w:val="0"/>
              <w:marRight w:val="0"/>
              <w:marTop w:val="0"/>
              <w:marBottom w:val="0"/>
              <w:divBdr>
                <w:top w:val="none" w:sz="0" w:space="0" w:color="auto"/>
                <w:left w:val="none" w:sz="0" w:space="0" w:color="auto"/>
                <w:bottom w:val="none" w:sz="0" w:space="0" w:color="auto"/>
                <w:right w:val="none" w:sz="0" w:space="0" w:color="auto"/>
              </w:divBdr>
            </w:div>
            <w:div w:id="18627577">
              <w:marLeft w:val="0"/>
              <w:marRight w:val="0"/>
              <w:marTop w:val="0"/>
              <w:marBottom w:val="0"/>
              <w:divBdr>
                <w:top w:val="none" w:sz="0" w:space="0" w:color="auto"/>
                <w:left w:val="none" w:sz="0" w:space="0" w:color="auto"/>
                <w:bottom w:val="none" w:sz="0" w:space="0" w:color="auto"/>
                <w:right w:val="none" w:sz="0" w:space="0" w:color="auto"/>
              </w:divBdr>
            </w:div>
            <w:div w:id="32121776">
              <w:marLeft w:val="0"/>
              <w:marRight w:val="0"/>
              <w:marTop w:val="0"/>
              <w:marBottom w:val="0"/>
              <w:divBdr>
                <w:top w:val="none" w:sz="0" w:space="0" w:color="auto"/>
                <w:left w:val="none" w:sz="0" w:space="0" w:color="auto"/>
                <w:bottom w:val="none" w:sz="0" w:space="0" w:color="auto"/>
                <w:right w:val="none" w:sz="0" w:space="0" w:color="auto"/>
              </w:divBdr>
            </w:div>
            <w:div w:id="68355416">
              <w:marLeft w:val="0"/>
              <w:marRight w:val="0"/>
              <w:marTop w:val="0"/>
              <w:marBottom w:val="0"/>
              <w:divBdr>
                <w:top w:val="none" w:sz="0" w:space="0" w:color="auto"/>
                <w:left w:val="none" w:sz="0" w:space="0" w:color="auto"/>
                <w:bottom w:val="none" w:sz="0" w:space="0" w:color="auto"/>
                <w:right w:val="none" w:sz="0" w:space="0" w:color="auto"/>
              </w:divBdr>
            </w:div>
            <w:div w:id="100148179">
              <w:marLeft w:val="0"/>
              <w:marRight w:val="0"/>
              <w:marTop w:val="0"/>
              <w:marBottom w:val="0"/>
              <w:divBdr>
                <w:top w:val="none" w:sz="0" w:space="0" w:color="auto"/>
                <w:left w:val="none" w:sz="0" w:space="0" w:color="auto"/>
                <w:bottom w:val="none" w:sz="0" w:space="0" w:color="auto"/>
                <w:right w:val="none" w:sz="0" w:space="0" w:color="auto"/>
              </w:divBdr>
            </w:div>
            <w:div w:id="214202332">
              <w:marLeft w:val="0"/>
              <w:marRight w:val="0"/>
              <w:marTop w:val="0"/>
              <w:marBottom w:val="0"/>
              <w:divBdr>
                <w:top w:val="none" w:sz="0" w:space="0" w:color="auto"/>
                <w:left w:val="none" w:sz="0" w:space="0" w:color="auto"/>
                <w:bottom w:val="none" w:sz="0" w:space="0" w:color="auto"/>
                <w:right w:val="none" w:sz="0" w:space="0" w:color="auto"/>
              </w:divBdr>
            </w:div>
            <w:div w:id="309292416">
              <w:marLeft w:val="0"/>
              <w:marRight w:val="0"/>
              <w:marTop w:val="0"/>
              <w:marBottom w:val="0"/>
              <w:divBdr>
                <w:top w:val="none" w:sz="0" w:space="0" w:color="auto"/>
                <w:left w:val="none" w:sz="0" w:space="0" w:color="auto"/>
                <w:bottom w:val="none" w:sz="0" w:space="0" w:color="auto"/>
                <w:right w:val="none" w:sz="0" w:space="0" w:color="auto"/>
              </w:divBdr>
            </w:div>
            <w:div w:id="425923283">
              <w:marLeft w:val="0"/>
              <w:marRight w:val="0"/>
              <w:marTop w:val="0"/>
              <w:marBottom w:val="0"/>
              <w:divBdr>
                <w:top w:val="none" w:sz="0" w:space="0" w:color="auto"/>
                <w:left w:val="none" w:sz="0" w:space="0" w:color="auto"/>
                <w:bottom w:val="none" w:sz="0" w:space="0" w:color="auto"/>
                <w:right w:val="none" w:sz="0" w:space="0" w:color="auto"/>
              </w:divBdr>
            </w:div>
            <w:div w:id="524292370">
              <w:marLeft w:val="0"/>
              <w:marRight w:val="0"/>
              <w:marTop w:val="0"/>
              <w:marBottom w:val="0"/>
              <w:divBdr>
                <w:top w:val="none" w:sz="0" w:space="0" w:color="auto"/>
                <w:left w:val="none" w:sz="0" w:space="0" w:color="auto"/>
                <w:bottom w:val="none" w:sz="0" w:space="0" w:color="auto"/>
                <w:right w:val="none" w:sz="0" w:space="0" w:color="auto"/>
              </w:divBdr>
            </w:div>
            <w:div w:id="526725184">
              <w:marLeft w:val="0"/>
              <w:marRight w:val="0"/>
              <w:marTop w:val="0"/>
              <w:marBottom w:val="0"/>
              <w:divBdr>
                <w:top w:val="none" w:sz="0" w:space="0" w:color="auto"/>
                <w:left w:val="none" w:sz="0" w:space="0" w:color="auto"/>
                <w:bottom w:val="none" w:sz="0" w:space="0" w:color="auto"/>
                <w:right w:val="none" w:sz="0" w:space="0" w:color="auto"/>
              </w:divBdr>
            </w:div>
            <w:div w:id="727463265">
              <w:marLeft w:val="0"/>
              <w:marRight w:val="0"/>
              <w:marTop w:val="0"/>
              <w:marBottom w:val="0"/>
              <w:divBdr>
                <w:top w:val="none" w:sz="0" w:space="0" w:color="auto"/>
                <w:left w:val="none" w:sz="0" w:space="0" w:color="auto"/>
                <w:bottom w:val="none" w:sz="0" w:space="0" w:color="auto"/>
                <w:right w:val="none" w:sz="0" w:space="0" w:color="auto"/>
              </w:divBdr>
            </w:div>
            <w:div w:id="762142972">
              <w:marLeft w:val="0"/>
              <w:marRight w:val="0"/>
              <w:marTop w:val="0"/>
              <w:marBottom w:val="0"/>
              <w:divBdr>
                <w:top w:val="none" w:sz="0" w:space="0" w:color="auto"/>
                <w:left w:val="none" w:sz="0" w:space="0" w:color="auto"/>
                <w:bottom w:val="none" w:sz="0" w:space="0" w:color="auto"/>
                <w:right w:val="none" w:sz="0" w:space="0" w:color="auto"/>
              </w:divBdr>
            </w:div>
            <w:div w:id="810826394">
              <w:marLeft w:val="0"/>
              <w:marRight w:val="0"/>
              <w:marTop w:val="0"/>
              <w:marBottom w:val="0"/>
              <w:divBdr>
                <w:top w:val="none" w:sz="0" w:space="0" w:color="auto"/>
                <w:left w:val="none" w:sz="0" w:space="0" w:color="auto"/>
                <w:bottom w:val="none" w:sz="0" w:space="0" w:color="auto"/>
                <w:right w:val="none" w:sz="0" w:space="0" w:color="auto"/>
              </w:divBdr>
            </w:div>
            <w:div w:id="980040297">
              <w:marLeft w:val="0"/>
              <w:marRight w:val="0"/>
              <w:marTop w:val="0"/>
              <w:marBottom w:val="0"/>
              <w:divBdr>
                <w:top w:val="none" w:sz="0" w:space="0" w:color="auto"/>
                <w:left w:val="none" w:sz="0" w:space="0" w:color="auto"/>
                <w:bottom w:val="none" w:sz="0" w:space="0" w:color="auto"/>
                <w:right w:val="none" w:sz="0" w:space="0" w:color="auto"/>
              </w:divBdr>
            </w:div>
            <w:div w:id="1112359323">
              <w:marLeft w:val="0"/>
              <w:marRight w:val="0"/>
              <w:marTop w:val="0"/>
              <w:marBottom w:val="0"/>
              <w:divBdr>
                <w:top w:val="none" w:sz="0" w:space="0" w:color="auto"/>
                <w:left w:val="none" w:sz="0" w:space="0" w:color="auto"/>
                <w:bottom w:val="none" w:sz="0" w:space="0" w:color="auto"/>
                <w:right w:val="none" w:sz="0" w:space="0" w:color="auto"/>
              </w:divBdr>
            </w:div>
            <w:div w:id="1158569206">
              <w:marLeft w:val="0"/>
              <w:marRight w:val="0"/>
              <w:marTop w:val="0"/>
              <w:marBottom w:val="0"/>
              <w:divBdr>
                <w:top w:val="none" w:sz="0" w:space="0" w:color="auto"/>
                <w:left w:val="none" w:sz="0" w:space="0" w:color="auto"/>
                <w:bottom w:val="none" w:sz="0" w:space="0" w:color="auto"/>
                <w:right w:val="none" w:sz="0" w:space="0" w:color="auto"/>
              </w:divBdr>
            </w:div>
            <w:div w:id="1188786300">
              <w:marLeft w:val="0"/>
              <w:marRight w:val="0"/>
              <w:marTop w:val="0"/>
              <w:marBottom w:val="0"/>
              <w:divBdr>
                <w:top w:val="none" w:sz="0" w:space="0" w:color="auto"/>
                <w:left w:val="none" w:sz="0" w:space="0" w:color="auto"/>
                <w:bottom w:val="none" w:sz="0" w:space="0" w:color="auto"/>
                <w:right w:val="none" w:sz="0" w:space="0" w:color="auto"/>
              </w:divBdr>
            </w:div>
            <w:div w:id="1208225249">
              <w:marLeft w:val="0"/>
              <w:marRight w:val="0"/>
              <w:marTop w:val="0"/>
              <w:marBottom w:val="0"/>
              <w:divBdr>
                <w:top w:val="none" w:sz="0" w:space="0" w:color="auto"/>
                <w:left w:val="none" w:sz="0" w:space="0" w:color="auto"/>
                <w:bottom w:val="none" w:sz="0" w:space="0" w:color="auto"/>
                <w:right w:val="none" w:sz="0" w:space="0" w:color="auto"/>
              </w:divBdr>
            </w:div>
            <w:div w:id="1409619895">
              <w:marLeft w:val="0"/>
              <w:marRight w:val="0"/>
              <w:marTop w:val="0"/>
              <w:marBottom w:val="0"/>
              <w:divBdr>
                <w:top w:val="none" w:sz="0" w:space="0" w:color="auto"/>
                <w:left w:val="none" w:sz="0" w:space="0" w:color="auto"/>
                <w:bottom w:val="none" w:sz="0" w:space="0" w:color="auto"/>
                <w:right w:val="none" w:sz="0" w:space="0" w:color="auto"/>
              </w:divBdr>
            </w:div>
            <w:div w:id="1439638157">
              <w:marLeft w:val="0"/>
              <w:marRight w:val="0"/>
              <w:marTop w:val="0"/>
              <w:marBottom w:val="0"/>
              <w:divBdr>
                <w:top w:val="none" w:sz="0" w:space="0" w:color="auto"/>
                <w:left w:val="none" w:sz="0" w:space="0" w:color="auto"/>
                <w:bottom w:val="none" w:sz="0" w:space="0" w:color="auto"/>
                <w:right w:val="none" w:sz="0" w:space="0" w:color="auto"/>
              </w:divBdr>
            </w:div>
            <w:div w:id="1538661069">
              <w:marLeft w:val="0"/>
              <w:marRight w:val="0"/>
              <w:marTop w:val="0"/>
              <w:marBottom w:val="0"/>
              <w:divBdr>
                <w:top w:val="none" w:sz="0" w:space="0" w:color="auto"/>
                <w:left w:val="none" w:sz="0" w:space="0" w:color="auto"/>
                <w:bottom w:val="none" w:sz="0" w:space="0" w:color="auto"/>
                <w:right w:val="none" w:sz="0" w:space="0" w:color="auto"/>
              </w:divBdr>
            </w:div>
            <w:div w:id="1546602332">
              <w:marLeft w:val="0"/>
              <w:marRight w:val="0"/>
              <w:marTop w:val="0"/>
              <w:marBottom w:val="0"/>
              <w:divBdr>
                <w:top w:val="none" w:sz="0" w:space="0" w:color="auto"/>
                <w:left w:val="none" w:sz="0" w:space="0" w:color="auto"/>
                <w:bottom w:val="none" w:sz="0" w:space="0" w:color="auto"/>
                <w:right w:val="none" w:sz="0" w:space="0" w:color="auto"/>
              </w:divBdr>
            </w:div>
            <w:div w:id="1552034899">
              <w:marLeft w:val="0"/>
              <w:marRight w:val="0"/>
              <w:marTop w:val="0"/>
              <w:marBottom w:val="0"/>
              <w:divBdr>
                <w:top w:val="none" w:sz="0" w:space="0" w:color="auto"/>
                <w:left w:val="none" w:sz="0" w:space="0" w:color="auto"/>
                <w:bottom w:val="none" w:sz="0" w:space="0" w:color="auto"/>
                <w:right w:val="none" w:sz="0" w:space="0" w:color="auto"/>
              </w:divBdr>
            </w:div>
            <w:div w:id="1562978021">
              <w:marLeft w:val="0"/>
              <w:marRight w:val="0"/>
              <w:marTop w:val="0"/>
              <w:marBottom w:val="0"/>
              <w:divBdr>
                <w:top w:val="none" w:sz="0" w:space="0" w:color="auto"/>
                <w:left w:val="none" w:sz="0" w:space="0" w:color="auto"/>
                <w:bottom w:val="none" w:sz="0" w:space="0" w:color="auto"/>
                <w:right w:val="none" w:sz="0" w:space="0" w:color="auto"/>
              </w:divBdr>
            </w:div>
            <w:div w:id="1636905894">
              <w:marLeft w:val="0"/>
              <w:marRight w:val="0"/>
              <w:marTop w:val="0"/>
              <w:marBottom w:val="0"/>
              <w:divBdr>
                <w:top w:val="none" w:sz="0" w:space="0" w:color="auto"/>
                <w:left w:val="none" w:sz="0" w:space="0" w:color="auto"/>
                <w:bottom w:val="none" w:sz="0" w:space="0" w:color="auto"/>
                <w:right w:val="none" w:sz="0" w:space="0" w:color="auto"/>
              </w:divBdr>
            </w:div>
            <w:div w:id="1669478020">
              <w:marLeft w:val="0"/>
              <w:marRight w:val="0"/>
              <w:marTop w:val="0"/>
              <w:marBottom w:val="0"/>
              <w:divBdr>
                <w:top w:val="none" w:sz="0" w:space="0" w:color="auto"/>
                <w:left w:val="none" w:sz="0" w:space="0" w:color="auto"/>
                <w:bottom w:val="none" w:sz="0" w:space="0" w:color="auto"/>
                <w:right w:val="none" w:sz="0" w:space="0" w:color="auto"/>
              </w:divBdr>
            </w:div>
            <w:div w:id="1719472275">
              <w:marLeft w:val="0"/>
              <w:marRight w:val="0"/>
              <w:marTop w:val="0"/>
              <w:marBottom w:val="0"/>
              <w:divBdr>
                <w:top w:val="none" w:sz="0" w:space="0" w:color="auto"/>
                <w:left w:val="none" w:sz="0" w:space="0" w:color="auto"/>
                <w:bottom w:val="none" w:sz="0" w:space="0" w:color="auto"/>
                <w:right w:val="none" w:sz="0" w:space="0" w:color="auto"/>
              </w:divBdr>
            </w:div>
            <w:div w:id="1912691778">
              <w:marLeft w:val="0"/>
              <w:marRight w:val="0"/>
              <w:marTop w:val="0"/>
              <w:marBottom w:val="0"/>
              <w:divBdr>
                <w:top w:val="none" w:sz="0" w:space="0" w:color="auto"/>
                <w:left w:val="none" w:sz="0" w:space="0" w:color="auto"/>
                <w:bottom w:val="none" w:sz="0" w:space="0" w:color="auto"/>
                <w:right w:val="none" w:sz="0" w:space="0" w:color="auto"/>
              </w:divBdr>
            </w:div>
            <w:div w:id="210822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61547">
      <w:bodyDiv w:val="1"/>
      <w:marLeft w:val="0"/>
      <w:marRight w:val="0"/>
      <w:marTop w:val="0"/>
      <w:marBottom w:val="0"/>
      <w:divBdr>
        <w:top w:val="none" w:sz="0" w:space="0" w:color="auto"/>
        <w:left w:val="none" w:sz="0" w:space="0" w:color="auto"/>
        <w:bottom w:val="none" w:sz="0" w:space="0" w:color="auto"/>
        <w:right w:val="none" w:sz="0" w:space="0" w:color="auto"/>
      </w:divBdr>
      <w:divsChild>
        <w:div w:id="867764037">
          <w:marLeft w:val="0"/>
          <w:marRight w:val="0"/>
          <w:marTop w:val="0"/>
          <w:marBottom w:val="0"/>
          <w:divBdr>
            <w:top w:val="none" w:sz="0" w:space="0" w:color="auto"/>
            <w:left w:val="none" w:sz="0" w:space="0" w:color="auto"/>
            <w:bottom w:val="none" w:sz="0" w:space="0" w:color="auto"/>
            <w:right w:val="none" w:sz="0" w:space="0" w:color="auto"/>
          </w:divBdr>
          <w:divsChild>
            <w:div w:id="1822624393">
              <w:marLeft w:val="0"/>
              <w:marRight w:val="0"/>
              <w:marTop w:val="0"/>
              <w:marBottom w:val="0"/>
              <w:divBdr>
                <w:top w:val="none" w:sz="0" w:space="0" w:color="auto"/>
                <w:left w:val="none" w:sz="0" w:space="0" w:color="auto"/>
                <w:bottom w:val="none" w:sz="0" w:space="0" w:color="auto"/>
                <w:right w:val="none" w:sz="0" w:space="0" w:color="auto"/>
              </w:divBdr>
              <w:divsChild>
                <w:div w:id="751588944">
                  <w:marLeft w:val="0"/>
                  <w:marRight w:val="0"/>
                  <w:marTop w:val="0"/>
                  <w:marBottom w:val="0"/>
                  <w:divBdr>
                    <w:top w:val="none" w:sz="0" w:space="0" w:color="auto"/>
                    <w:left w:val="none" w:sz="0" w:space="0" w:color="auto"/>
                    <w:bottom w:val="none" w:sz="0" w:space="0" w:color="auto"/>
                    <w:right w:val="none" w:sz="0" w:space="0" w:color="auto"/>
                  </w:divBdr>
                </w:div>
                <w:div w:id="1864051971">
                  <w:marLeft w:val="0"/>
                  <w:marRight w:val="0"/>
                  <w:marTop w:val="0"/>
                  <w:marBottom w:val="0"/>
                  <w:divBdr>
                    <w:top w:val="none" w:sz="0" w:space="0" w:color="auto"/>
                    <w:left w:val="none" w:sz="0" w:space="0" w:color="auto"/>
                    <w:bottom w:val="none" w:sz="0" w:space="0" w:color="auto"/>
                    <w:right w:val="none" w:sz="0" w:space="0" w:color="auto"/>
                  </w:divBdr>
                </w:div>
              </w:divsChild>
            </w:div>
            <w:div w:id="1317342640">
              <w:marLeft w:val="0"/>
              <w:marRight w:val="0"/>
              <w:marTop w:val="0"/>
              <w:marBottom w:val="0"/>
              <w:divBdr>
                <w:top w:val="none" w:sz="0" w:space="0" w:color="auto"/>
                <w:left w:val="none" w:sz="0" w:space="0" w:color="auto"/>
                <w:bottom w:val="none" w:sz="0" w:space="0" w:color="auto"/>
                <w:right w:val="none" w:sz="0" w:space="0" w:color="auto"/>
              </w:divBdr>
              <w:divsChild>
                <w:div w:id="81737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280491">
      <w:bodyDiv w:val="1"/>
      <w:marLeft w:val="0"/>
      <w:marRight w:val="0"/>
      <w:marTop w:val="0"/>
      <w:marBottom w:val="0"/>
      <w:divBdr>
        <w:top w:val="none" w:sz="0" w:space="0" w:color="auto"/>
        <w:left w:val="none" w:sz="0" w:space="0" w:color="auto"/>
        <w:bottom w:val="none" w:sz="0" w:space="0" w:color="auto"/>
        <w:right w:val="none" w:sz="0" w:space="0" w:color="auto"/>
      </w:divBdr>
      <w:divsChild>
        <w:div w:id="465512921">
          <w:marLeft w:val="0"/>
          <w:marRight w:val="0"/>
          <w:marTop w:val="0"/>
          <w:marBottom w:val="0"/>
          <w:divBdr>
            <w:top w:val="none" w:sz="0" w:space="0" w:color="auto"/>
            <w:left w:val="none" w:sz="0" w:space="0" w:color="auto"/>
            <w:bottom w:val="none" w:sz="0" w:space="0" w:color="auto"/>
            <w:right w:val="none" w:sz="0" w:space="0" w:color="auto"/>
          </w:divBdr>
          <w:divsChild>
            <w:div w:id="1787383497">
              <w:marLeft w:val="0"/>
              <w:marRight w:val="0"/>
              <w:marTop w:val="0"/>
              <w:marBottom w:val="0"/>
              <w:divBdr>
                <w:top w:val="none" w:sz="0" w:space="0" w:color="auto"/>
                <w:left w:val="none" w:sz="0" w:space="0" w:color="auto"/>
                <w:bottom w:val="none" w:sz="0" w:space="0" w:color="auto"/>
                <w:right w:val="none" w:sz="0" w:space="0" w:color="auto"/>
              </w:divBdr>
              <w:divsChild>
                <w:div w:id="19008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098596">
      <w:bodyDiv w:val="1"/>
      <w:marLeft w:val="0"/>
      <w:marRight w:val="0"/>
      <w:marTop w:val="0"/>
      <w:marBottom w:val="0"/>
      <w:divBdr>
        <w:top w:val="none" w:sz="0" w:space="0" w:color="auto"/>
        <w:left w:val="none" w:sz="0" w:space="0" w:color="auto"/>
        <w:bottom w:val="none" w:sz="0" w:space="0" w:color="auto"/>
        <w:right w:val="none" w:sz="0" w:space="0" w:color="auto"/>
      </w:divBdr>
      <w:divsChild>
        <w:div w:id="1489637273">
          <w:marLeft w:val="0"/>
          <w:marRight w:val="0"/>
          <w:marTop w:val="0"/>
          <w:marBottom w:val="0"/>
          <w:divBdr>
            <w:top w:val="none" w:sz="0" w:space="0" w:color="auto"/>
            <w:left w:val="none" w:sz="0" w:space="0" w:color="auto"/>
            <w:bottom w:val="none" w:sz="0" w:space="0" w:color="auto"/>
            <w:right w:val="none" w:sz="0" w:space="0" w:color="auto"/>
          </w:divBdr>
          <w:divsChild>
            <w:div w:id="59865188">
              <w:marLeft w:val="0"/>
              <w:marRight w:val="0"/>
              <w:marTop w:val="0"/>
              <w:marBottom w:val="0"/>
              <w:divBdr>
                <w:top w:val="none" w:sz="0" w:space="0" w:color="auto"/>
                <w:left w:val="none" w:sz="0" w:space="0" w:color="auto"/>
                <w:bottom w:val="none" w:sz="0" w:space="0" w:color="auto"/>
                <w:right w:val="none" w:sz="0" w:space="0" w:color="auto"/>
              </w:divBdr>
            </w:div>
            <w:div w:id="71663434">
              <w:marLeft w:val="0"/>
              <w:marRight w:val="0"/>
              <w:marTop w:val="0"/>
              <w:marBottom w:val="0"/>
              <w:divBdr>
                <w:top w:val="none" w:sz="0" w:space="0" w:color="auto"/>
                <w:left w:val="none" w:sz="0" w:space="0" w:color="auto"/>
                <w:bottom w:val="none" w:sz="0" w:space="0" w:color="auto"/>
                <w:right w:val="none" w:sz="0" w:space="0" w:color="auto"/>
              </w:divBdr>
            </w:div>
            <w:div w:id="105318266">
              <w:marLeft w:val="0"/>
              <w:marRight w:val="0"/>
              <w:marTop w:val="0"/>
              <w:marBottom w:val="0"/>
              <w:divBdr>
                <w:top w:val="none" w:sz="0" w:space="0" w:color="auto"/>
                <w:left w:val="none" w:sz="0" w:space="0" w:color="auto"/>
                <w:bottom w:val="none" w:sz="0" w:space="0" w:color="auto"/>
                <w:right w:val="none" w:sz="0" w:space="0" w:color="auto"/>
              </w:divBdr>
            </w:div>
            <w:div w:id="187913909">
              <w:marLeft w:val="0"/>
              <w:marRight w:val="0"/>
              <w:marTop w:val="0"/>
              <w:marBottom w:val="0"/>
              <w:divBdr>
                <w:top w:val="none" w:sz="0" w:space="0" w:color="auto"/>
                <w:left w:val="none" w:sz="0" w:space="0" w:color="auto"/>
                <w:bottom w:val="none" w:sz="0" w:space="0" w:color="auto"/>
                <w:right w:val="none" w:sz="0" w:space="0" w:color="auto"/>
              </w:divBdr>
            </w:div>
            <w:div w:id="196479227">
              <w:marLeft w:val="0"/>
              <w:marRight w:val="0"/>
              <w:marTop w:val="0"/>
              <w:marBottom w:val="0"/>
              <w:divBdr>
                <w:top w:val="none" w:sz="0" w:space="0" w:color="auto"/>
                <w:left w:val="none" w:sz="0" w:space="0" w:color="auto"/>
                <w:bottom w:val="none" w:sz="0" w:space="0" w:color="auto"/>
                <w:right w:val="none" w:sz="0" w:space="0" w:color="auto"/>
              </w:divBdr>
            </w:div>
            <w:div w:id="216820024">
              <w:marLeft w:val="0"/>
              <w:marRight w:val="0"/>
              <w:marTop w:val="0"/>
              <w:marBottom w:val="0"/>
              <w:divBdr>
                <w:top w:val="none" w:sz="0" w:space="0" w:color="auto"/>
                <w:left w:val="none" w:sz="0" w:space="0" w:color="auto"/>
                <w:bottom w:val="none" w:sz="0" w:space="0" w:color="auto"/>
                <w:right w:val="none" w:sz="0" w:space="0" w:color="auto"/>
              </w:divBdr>
            </w:div>
            <w:div w:id="251352228">
              <w:marLeft w:val="0"/>
              <w:marRight w:val="0"/>
              <w:marTop w:val="0"/>
              <w:marBottom w:val="0"/>
              <w:divBdr>
                <w:top w:val="none" w:sz="0" w:space="0" w:color="auto"/>
                <w:left w:val="none" w:sz="0" w:space="0" w:color="auto"/>
                <w:bottom w:val="none" w:sz="0" w:space="0" w:color="auto"/>
                <w:right w:val="none" w:sz="0" w:space="0" w:color="auto"/>
              </w:divBdr>
            </w:div>
            <w:div w:id="348022800">
              <w:marLeft w:val="0"/>
              <w:marRight w:val="0"/>
              <w:marTop w:val="0"/>
              <w:marBottom w:val="0"/>
              <w:divBdr>
                <w:top w:val="none" w:sz="0" w:space="0" w:color="auto"/>
                <w:left w:val="none" w:sz="0" w:space="0" w:color="auto"/>
                <w:bottom w:val="none" w:sz="0" w:space="0" w:color="auto"/>
                <w:right w:val="none" w:sz="0" w:space="0" w:color="auto"/>
              </w:divBdr>
            </w:div>
            <w:div w:id="466819635">
              <w:marLeft w:val="0"/>
              <w:marRight w:val="0"/>
              <w:marTop w:val="0"/>
              <w:marBottom w:val="0"/>
              <w:divBdr>
                <w:top w:val="none" w:sz="0" w:space="0" w:color="auto"/>
                <w:left w:val="none" w:sz="0" w:space="0" w:color="auto"/>
                <w:bottom w:val="none" w:sz="0" w:space="0" w:color="auto"/>
                <w:right w:val="none" w:sz="0" w:space="0" w:color="auto"/>
              </w:divBdr>
            </w:div>
            <w:div w:id="489909314">
              <w:marLeft w:val="0"/>
              <w:marRight w:val="0"/>
              <w:marTop w:val="0"/>
              <w:marBottom w:val="0"/>
              <w:divBdr>
                <w:top w:val="none" w:sz="0" w:space="0" w:color="auto"/>
                <w:left w:val="none" w:sz="0" w:space="0" w:color="auto"/>
                <w:bottom w:val="none" w:sz="0" w:space="0" w:color="auto"/>
                <w:right w:val="none" w:sz="0" w:space="0" w:color="auto"/>
              </w:divBdr>
            </w:div>
            <w:div w:id="522865934">
              <w:marLeft w:val="0"/>
              <w:marRight w:val="0"/>
              <w:marTop w:val="0"/>
              <w:marBottom w:val="0"/>
              <w:divBdr>
                <w:top w:val="none" w:sz="0" w:space="0" w:color="auto"/>
                <w:left w:val="none" w:sz="0" w:space="0" w:color="auto"/>
                <w:bottom w:val="none" w:sz="0" w:space="0" w:color="auto"/>
                <w:right w:val="none" w:sz="0" w:space="0" w:color="auto"/>
              </w:divBdr>
            </w:div>
            <w:div w:id="539367401">
              <w:marLeft w:val="0"/>
              <w:marRight w:val="0"/>
              <w:marTop w:val="0"/>
              <w:marBottom w:val="0"/>
              <w:divBdr>
                <w:top w:val="none" w:sz="0" w:space="0" w:color="auto"/>
                <w:left w:val="none" w:sz="0" w:space="0" w:color="auto"/>
                <w:bottom w:val="none" w:sz="0" w:space="0" w:color="auto"/>
                <w:right w:val="none" w:sz="0" w:space="0" w:color="auto"/>
              </w:divBdr>
            </w:div>
            <w:div w:id="540703595">
              <w:marLeft w:val="0"/>
              <w:marRight w:val="0"/>
              <w:marTop w:val="0"/>
              <w:marBottom w:val="0"/>
              <w:divBdr>
                <w:top w:val="none" w:sz="0" w:space="0" w:color="auto"/>
                <w:left w:val="none" w:sz="0" w:space="0" w:color="auto"/>
                <w:bottom w:val="none" w:sz="0" w:space="0" w:color="auto"/>
                <w:right w:val="none" w:sz="0" w:space="0" w:color="auto"/>
              </w:divBdr>
            </w:div>
            <w:div w:id="604308268">
              <w:marLeft w:val="0"/>
              <w:marRight w:val="0"/>
              <w:marTop w:val="0"/>
              <w:marBottom w:val="0"/>
              <w:divBdr>
                <w:top w:val="none" w:sz="0" w:space="0" w:color="auto"/>
                <w:left w:val="none" w:sz="0" w:space="0" w:color="auto"/>
                <w:bottom w:val="none" w:sz="0" w:space="0" w:color="auto"/>
                <w:right w:val="none" w:sz="0" w:space="0" w:color="auto"/>
              </w:divBdr>
            </w:div>
            <w:div w:id="615645609">
              <w:marLeft w:val="0"/>
              <w:marRight w:val="0"/>
              <w:marTop w:val="0"/>
              <w:marBottom w:val="0"/>
              <w:divBdr>
                <w:top w:val="none" w:sz="0" w:space="0" w:color="auto"/>
                <w:left w:val="none" w:sz="0" w:space="0" w:color="auto"/>
                <w:bottom w:val="none" w:sz="0" w:space="0" w:color="auto"/>
                <w:right w:val="none" w:sz="0" w:space="0" w:color="auto"/>
              </w:divBdr>
            </w:div>
            <w:div w:id="625235707">
              <w:marLeft w:val="0"/>
              <w:marRight w:val="0"/>
              <w:marTop w:val="0"/>
              <w:marBottom w:val="0"/>
              <w:divBdr>
                <w:top w:val="none" w:sz="0" w:space="0" w:color="auto"/>
                <w:left w:val="none" w:sz="0" w:space="0" w:color="auto"/>
                <w:bottom w:val="none" w:sz="0" w:space="0" w:color="auto"/>
                <w:right w:val="none" w:sz="0" w:space="0" w:color="auto"/>
              </w:divBdr>
            </w:div>
            <w:div w:id="659114141">
              <w:marLeft w:val="0"/>
              <w:marRight w:val="0"/>
              <w:marTop w:val="0"/>
              <w:marBottom w:val="0"/>
              <w:divBdr>
                <w:top w:val="none" w:sz="0" w:space="0" w:color="auto"/>
                <w:left w:val="none" w:sz="0" w:space="0" w:color="auto"/>
                <w:bottom w:val="none" w:sz="0" w:space="0" w:color="auto"/>
                <w:right w:val="none" w:sz="0" w:space="0" w:color="auto"/>
              </w:divBdr>
            </w:div>
            <w:div w:id="691414726">
              <w:marLeft w:val="0"/>
              <w:marRight w:val="0"/>
              <w:marTop w:val="0"/>
              <w:marBottom w:val="0"/>
              <w:divBdr>
                <w:top w:val="none" w:sz="0" w:space="0" w:color="auto"/>
                <w:left w:val="none" w:sz="0" w:space="0" w:color="auto"/>
                <w:bottom w:val="none" w:sz="0" w:space="0" w:color="auto"/>
                <w:right w:val="none" w:sz="0" w:space="0" w:color="auto"/>
              </w:divBdr>
            </w:div>
            <w:div w:id="700939684">
              <w:marLeft w:val="0"/>
              <w:marRight w:val="0"/>
              <w:marTop w:val="0"/>
              <w:marBottom w:val="0"/>
              <w:divBdr>
                <w:top w:val="none" w:sz="0" w:space="0" w:color="auto"/>
                <w:left w:val="none" w:sz="0" w:space="0" w:color="auto"/>
                <w:bottom w:val="none" w:sz="0" w:space="0" w:color="auto"/>
                <w:right w:val="none" w:sz="0" w:space="0" w:color="auto"/>
              </w:divBdr>
            </w:div>
            <w:div w:id="773524891">
              <w:marLeft w:val="0"/>
              <w:marRight w:val="0"/>
              <w:marTop w:val="0"/>
              <w:marBottom w:val="0"/>
              <w:divBdr>
                <w:top w:val="none" w:sz="0" w:space="0" w:color="auto"/>
                <w:left w:val="none" w:sz="0" w:space="0" w:color="auto"/>
                <w:bottom w:val="none" w:sz="0" w:space="0" w:color="auto"/>
                <w:right w:val="none" w:sz="0" w:space="0" w:color="auto"/>
              </w:divBdr>
            </w:div>
            <w:div w:id="793601663">
              <w:marLeft w:val="0"/>
              <w:marRight w:val="0"/>
              <w:marTop w:val="0"/>
              <w:marBottom w:val="0"/>
              <w:divBdr>
                <w:top w:val="none" w:sz="0" w:space="0" w:color="auto"/>
                <w:left w:val="none" w:sz="0" w:space="0" w:color="auto"/>
                <w:bottom w:val="none" w:sz="0" w:space="0" w:color="auto"/>
                <w:right w:val="none" w:sz="0" w:space="0" w:color="auto"/>
              </w:divBdr>
            </w:div>
            <w:div w:id="808472662">
              <w:marLeft w:val="0"/>
              <w:marRight w:val="0"/>
              <w:marTop w:val="0"/>
              <w:marBottom w:val="0"/>
              <w:divBdr>
                <w:top w:val="none" w:sz="0" w:space="0" w:color="auto"/>
                <w:left w:val="none" w:sz="0" w:space="0" w:color="auto"/>
                <w:bottom w:val="none" w:sz="0" w:space="0" w:color="auto"/>
                <w:right w:val="none" w:sz="0" w:space="0" w:color="auto"/>
              </w:divBdr>
            </w:div>
            <w:div w:id="827021267">
              <w:marLeft w:val="0"/>
              <w:marRight w:val="0"/>
              <w:marTop w:val="0"/>
              <w:marBottom w:val="0"/>
              <w:divBdr>
                <w:top w:val="none" w:sz="0" w:space="0" w:color="auto"/>
                <w:left w:val="none" w:sz="0" w:space="0" w:color="auto"/>
                <w:bottom w:val="none" w:sz="0" w:space="0" w:color="auto"/>
                <w:right w:val="none" w:sz="0" w:space="0" w:color="auto"/>
              </w:divBdr>
            </w:div>
            <w:div w:id="871770534">
              <w:marLeft w:val="0"/>
              <w:marRight w:val="0"/>
              <w:marTop w:val="0"/>
              <w:marBottom w:val="0"/>
              <w:divBdr>
                <w:top w:val="none" w:sz="0" w:space="0" w:color="auto"/>
                <w:left w:val="none" w:sz="0" w:space="0" w:color="auto"/>
                <w:bottom w:val="none" w:sz="0" w:space="0" w:color="auto"/>
                <w:right w:val="none" w:sz="0" w:space="0" w:color="auto"/>
              </w:divBdr>
            </w:div>
            <w:div w:id="902713896">
              <w:marLeft w:val="0"/>
              <w:marRight w:val="0"/>
              <w:marTop w:val="0"/>
              <w:marBottom w:val="0"/>
              <w:divBdr>
                <w:top w:val="none" w:sz="0" w:space="0" w:color="auto"/>
                <w:left w:val="none" w:sz="0" w:space="0" w:color="auto"/>
                <w:bottom w:val="none" w:sz="0" w:space="0" w:color="auto"/>
                <w:right w:val="none" w:sz="0" w:space="0" w:color="auto"/>
              </w:divBdr>
            </w:div>
            <w:div w:id="946080657">
              <w:marLeft w:val="0"/>
              <w:marRight w:val="0"/>
              <w:marTop w:val="0"/>
              <w:marBottom w:val="0"/>
              <w:divBdr>
                <w:top w:val="none" w:sz="0" w:space="0" w:color="auto"/>
                <w:left w:val="none" w:sz="0" w:space="0" w:color="auto"/>
                <w:bottom w:val="none" w:sz="0" w:space="0" w:color="auto"/>
                <w:right w:val="none" w:sz="0" w:space="0" w:color="auto"/>
              </w:divBdr>
            </w:div>
            <w:div w:id="955675185">
              <w:marLeft w:val="0"/>
              <w:marRight w:val="0"/>
              <w:marTop w:val="0"/>
              <w:marBottom w:val="0"/>
              <w:divBdr>
                <w:top w:val="none" w:sz="0" w:space="0" w:color="auto"/>
                <w:left w:val="none" w:sz="0" w:space="0" w:color="auto"/>
                <w:bottom w:val="none" w:sz="0" w:space="0" w:color="auto"/>
                <w:right w:val="none" w:sz="0" w:space="0" w:color="auto"/>
              </w:divBdr>
            </w:div>
            <w:div w:id="963194596">
              <w:marLeft w:val="0"/>
              <w:marRight w:val="0"/>
              <w:marTop w:val="0"/>
              <w:marBottom w:val="0"/>
              <w:divBdr>
                <w:top w:val="none" w:sz="0" w:space="0" w:color="auto"/>
                <w:left w:val="none" w:sz="0" w:space="0" w:color="auto"/>
                <w:bottom w:val="none" w:sz="0" w:space="0" w:color="auto"/>
                <w:right w:val="none" w:sz="0" w:space="0" w:color="auto"/>
              </w:divBdr>
            </w:div>
            <w:div w:id="976035190">
              <w:marLeft w:val="0"/>
              <w:marRight w:val="0"/>
              <w:marTop w:val="0"/>
              <w:marBottom w:val="0"/>
              <w:divBdr>
                <w:top w:val="none" w:sz="0" w:space="0" w:color="auto"/>
                <w:left w:val="none" w:sz="0" w:space="0" w:color="auto"/>
                <w:bottom w:val="none" w:sz="0" w:space="0" w:color="auto"/>
                <w:right w:val="none" w:sz="0" w:space="0" w:color="auto"/>
              </w:divBdr>
            </w:div>
            <w:div w:id="977299812">
              <w:marLeft w:val="0"/>
              <w:marRight w:val="0"/>
              <w:marTop w:val="0"/>
              <w:marBottom w:val="0"/>
              <w:divBdr>
                <w:top w:val="none" w:sz="0" w:space="0" w:color="auto"/>
                <w:left w:val="none" w:sz="0" w:space="0" w:color="auto"/>
                <w:bottom w:val="none" w:sz="0" w:space="0" w:color="auto"/>
                <w:right w:val="none" w:sz="0" w:space="0" w:color="auto"/>
              </w:divBdr>
            </w:div>
            <w:div w:id="1003118962">
              <w:marLeft w:val="0"/>
              <w:marRight w:val="0"/>
              <w:marTop w:val="0"/>
              <w:marBottom w:val="0"/>
              <w:divBdr>
                <w:top w:val="none" w:sz="0" w:space="0" w:color="auto"/>
                <w:left w:val="none" w:sz="0" w:space="0" w:color="auto"/>
                <w:bottom w:val="none" w:sz="0" w:space="0" w:color="auto"/>
                <w:right w:val="none" w:sz="0" w:space="0" w:color="auto"/>
              </w:divBdr>
            </w:div>
            <w:div w:id="1003168600">
              <w:marLeft w:val="0"/>
              <w:marRight w:val="0"/>
              <w:marTop w:val="0"/>
              <w:marBottom w:val="0"/>
              <w:divBdr>
                <w:top w:val="none" w:sz="0" w:space="0" w:color="auto"/>
                <w:left w:val="none" w:sz="0" w:space="0" w:color="auto"/>
                <w:bottom w:val="none" w:sz="0" w:space="0" w:color="auto"/>
                <w:right w:val="none" w:sz="0" w:space="0" w:color="auto"/>
              </w:divBdr>
            </w:div>
            <w:div w:id="1011958089">
              <w:marLeft w:val="0"/>
              <w:marRight w:val="0"/>
              <w:marTop w:val="0"/>
              <w:marBottom w:val="0"/>
              <w:divBdr>
                <w:top w:val="none" w:sz="0" w:space="0" w:color="auto"/>
                <w:left w:val="none" w:sz="0" w:space="0" w:color="auto"/>
                <w:bottom w:val="none" w:sz="0" w:space="0" w:color="auto"/>
                <w:right w:val="none" w:sz="0" w:space="0" w:color="auto"/>
              </w:divBdr>
            </w:div>
            <w:div w:id="1046370673">
              <w:marLeft w:val="0"/>
              <w:marRight w:val="0"/>
              <w:marTop w:val="0"/>
              <w:marBottom w:val="0"/>
              <w:divBdr>
                <w:top w:val="none" w:sz="0" w:space="0" w:color="auto"/>
                <w:left w:val="none" w:sz="0" w:space="0" w:color="auto"/>
                <w:bottom w:val="none" w:sz="0" w:space="0" w:color="auto"/>
                <w:right w:val="none" w:sz="0" w:space="0" w:color="auto"/>
              </w:divBdr>
            </w:div>
            <w:div w:id="1075399023">
              <w:marLeft w:val="0"/>
              <w:marRight w:val="0"/>
              <w:marTop w:val="0"/>
              <w:marBottom w:val="0"/>
              <w:divBdr>
                <w:top w:val="none" w:sz="0" w:space="0" w:color="auto"/>
                <w:left w:val="none" w:sz="0" w:space="0" w:color="auto"/>
                <w:bottom w:val="none" w:sz="0" w:space="0" w:color="auto"/>
                <w:right w:val="none" w:sz="0" w:space="0" w:color="auto"/>
              </w:divBdr>
            </w:div>
            <w:div w:id="1176723061">
              <w:marLeft w:val="0"/>
              <w:marRight w:val="0"/>
              <w:marTop w:val="0"/>
              <w:marBottom w:val="0"/>
              <w:divBdr>
                <w:top w:val="none" w:sz="0" w:space="0" w:color="auto"/>
                <w:left w:val="none" w:sz="0" w:space="0" w:color="auto"/>
                <w:bottom w:val="none" w:sz="0" w:space="0" w:color="auto"/>
                <w:right w:val="none" w:sz="0" w:space="0" w:color="auto"/>
              </w:divBdr>
            </w:div>
            <w:div w:id="1218664534">
              <w:marLeft w:val="0"/>
              <w:marRight w:val="0"/>
              <w:marTop w:val="0"/>
              <w:marBottom w:val="0"/>
              <w:divBdr>
                <w:top w:val="none" w:sz="0" w:space="0" w:color="auto"/>
                <w:left w:val="none" w:sz="0" w:space="0" w:color="auto"/>
                <w:bottom w:val="none" w:sz="0" w:space="0" w:color="auto"/>
                <w:right w:val="none" w:sz="0" w:space="0" w:color="auto"/>
              </w:divBdr>
            </w:div>
            <w:div w:id="1273248193">
              <w:marLeft w:val="0"/>
              <w:marRight w:val="0"/>
              <w:marTop w:val="0"/>
              <w:marBottom w:val="0"/>
              <w:divBdr>
                <w:top w:val="none" w:sz="0" w:space="0" w:color="auto"/>
                <w:left w:val="none" w:sz="0" w:space="0" w:color="auto"/>
                <w:bottom w:val="none" w:sz="0" w:space="0" w:color="auto"/>
                <w:right w:val="none" w:sz="0" w:space="0" w:color="auto"/>
              </w:divBdr>
            </w:div>
            <w:div w:id="1395469180">
              <w:marLeft w:val="0"/>
              <w:marRight w:val="0"/>
              <w:marTop w:val="0"/>
              <w:marBottom w:val="0"/>
              <w:divBdr>
                <w:top w:val="none" w:sz="0" w:space="0" w:color="auto"/>
                <w:left w:val="none" w:sz="0" w:space="0" w:color="auto"/>
                <w:bottom w:val="none" w:sz="0" w:space="0" w:color="auto"/>
                <w:right w:val="none" w:sz="0" w:space="0" w:color="auto"/>
              </w:divBdr>
            </w:div>
            <w:div w:id="1433165329">
              <w:marLeft w:val="0"/>
              <w:marRight w:val="0"/>
              <w:marTop w:val="0"/>
              <w:marBottom w:val="0"/>
              <w:divBdr>
                <w:top w:val="none" w:sz="0" w:space="0" w:color="auto"/>
                <w:left w:val="none" w:sz="0" w:space="0" w:color="auto"/>
                <w:bottom w:val="none" w:sz="0" w:space="0" w:color="auto"/>
                <w:right w:val="none" w:sz="0" w:space="0" w:color="auto"/>
              </w:divBdr>
            </w:div>
            <w:div w:id="1438719411">
              <w:marLeft w:val="0"/>
              <w:marRight w:val="0"/>
              <w:marTop w:val="0"/>
              <w:marBottom w:val="0"/>
              <w:divBdr>
                <w:top w:val="none" w:sz="0" w:space="0" w:color="auto"/>
                <w:left w:val="none" w:sz="0" w:space="0" w:color="auto"/>
                <w:bottom w:val="none" w:sz="0" w:space="0" w:color="auto"/>
                <w:right w:val="none" w:sz="0" w:space="0" w:color="auto"/>
              </w:divBdr>
            </w:div>
            <w:div w:id="1461221669">
              <w:marLeft w:val="0"/>
              <w:marRight w:val="0"/>
              <w:marTop w:val="0"/>
              <w:marBottom w:val="0"/>
              <w:divBdr>
                <w:top w:val="none" w:sz="0" w:space="0" w:color="auto"/>
                <w:left w:val="none" w:sz="0" w:space="0" w:color="auto"/>
                <w:bottom w:val="none" w:sz="0" w:space="0" w:color="auto"/>
                <w:right w:val="none" w:sz="0" w:space="0" w:color="auto"/>
              </w:divBdr>
            </w:div>
            <w:div w:id="1463114213">
              <w:marLeft w:val="0"/>
              <w:marRight w:val="0"/>
              <w:marTop w:val="0"/>
              <w:marBottom w:val="0"/>
              <w:divBdr>
                <w:top w:val="none" w:sz="0" w:space="0" w:color="auto"/>
                <w:left w:val="none" w:sz="0" w:space="0" w:color="auto"/>
                <w:bottom w:val="none" w:sz="0" w:space="0" w:color="auto"/>
                <w:right w:val="none" w:sz="0" w:space="0" w:color="auto"/>
              </w:divBdr>
            </w:div>
            <w:div w:id="1469661939">
              <w:marLeft w:val="0"/>
              <w:marRight w:val="0"/>
              <w:marTop w:val="0"/>
              <w:marBottom w:val="0"/>
              <w:divBdr>
                <w:top w:val="none" w:sz="0" w:space="0" w:color="auto"/>
                <w:left w:val="none" w:sz="0" w:space="0" w:color="auto"/>
                <w:bottom w:val="none" w:sz="0" w:space="0" w:color="auto"/>
                <w:right w:val="none" w:sz="0" w:space="0" w:color="auto"/>
              </w:divBdr>
            </w:div>
            <w:div w:id="1515150879">
              <w:marLeft w:val="0"/>
              <w:marRight w:val="0"/>
              <w:marTop w:val="0"/>
              <w:marBottom w:val="0"/>
              <w:divBdr>
                <w:top w:val="none" w:sz="0" w:space="0" w:color="auto"/>
                <w:left w:val="none" w:sz="0" w:space="0" w:color="auto"/>
                <w:bottom w:val="none" w:sz="0" w:space="0" w:color="auto"/>
                <w:right w:val="none" w:sz="0" w:space="0" w:color="auto"/>
              </w:divBdr>
            </w:div>
            <w:div w:id="1542086871">
              <w:marLeft w:val="0"/>
              <w:marRight w:val="0"/>
              <w:marTop w:val="0"/>
              <w:marBottom w:val="0"/>
              <w:divBdr>
                <w:top w:val="none" w:sz="0" w:space="0" w:color="auto"/>
                <w:left w:val="none" w:sz="0" w:space="0" w:color="auto"/>
                <w:bottom w:val="none" w:sz="0" w:space="0" w:color="auto"/>
                <w:right w:val="none" w:sz="0" w:space="0" w:color="auto"/>
              </w:divBdr>
            </w:div>
            <w:div w:id="1557202850">
              <w:marLeft w:val="0"/>
              <w:marRight w:val="0"/>
              <w:marTop w:val="0"/>
              <w:marBottom w:val="0"/>
              <w:divBdr>
                <w:top w:val="none" w:sz="0" w:space="0" w:color="auto"/>
                <w:left w:val="none" w:sz="0" w:space="0" w:color="auto"/>
                <w:bottom w:val="none" w:sz="0" w:space="0" w:color="auto"/>
                <w:right w:val="none" w:sz="0" w:space="0" w:color="auto"/>
              </w:divBdr>
            </w:div>
            <w:div w:id="1572353314">
              <w:marLeft w:val="0"/>
              <w:marRight w:val="0"/>
              <w:marTop w:val="0"/>
              <w:marBottom w:val="0"/>
              <w:divBdr>
                <w:top w:val="none" w:sz="0" w:space="0" w:color="auto"/>
                <w:left w:val="none" w:sz="0" w:space="0" w:color="auto"/>
                <w:bottom w:val="none" w:sz="0" w:space="0" w:color="auto"/>
                <w:right w:val="none" w:sz="0" w:space="0" w:color="auto"/>
              </w:divBdr>
            </w:div>
            <w:div w:id="1635790885">
              <w:marLeft w:val="0"/>
              <w:marRight w:val="0"/>
              <w:marTop w:val="0"/>
              <w:marBottom w:val="0"/>
              <w:divBdr>
                <w:top w:val="none" w:sz="0" w:space="0" w:color="auto"/>
                <w:left w:val="none" w:sz="0" w:space="0" w:color="auto"/>
                <w:bottom w:val="none" w:sz="0" w:space="0" w:color="auto"/>
                <w:right w:val="none" w:sz="0" w:space="0" w:color="auto"/>
              </w:divBdr>
            </w:div>
            <w:div w:id="1667440229">
              <w:marLeft w:val="0"/>
              <w:marRight w:val="0"/>
              <w:marTop w:val="0"/>
              <w:marBottom w:val="0"/>
              <w:divBdr>
                <w:top w:val="none" w:sz="0" w:space="0" w:color="auto"/>
                <w:left w:val="none" w:sz="0" w:space="0" w:color="auto"/>
                <w:bottom w:val="none" w:sz="0" w:space="0" w:color="auto"/>
                <w:right w:val="none" w:sz="0" w:space="0" w:color="auto"/>
              </w:divBdr>
            </w:div>
            <w:div w:id="1669138159">
              <w:marLeft w:val="0"/>
              <w:marRight w:val="0"/>
              <w:marTop w:val="0"/>
              <w:marBottom w:val="0"/>
              <w:divBdr>
                <w:top w:val="none" w:sz="0" w:space="0" w:color="auto"/>
                <w:left w:val="none" w:sz="0" w:space="0" w:color="auto"/>
                <w:bottom w:val="none" w:sz="0" w:space="0" w:color="auto"/>
                <w:right w:val="none" w:sz="0" w:space="0" w:color="auto"/>
              </w:divBdr>
            </w:div>
            <w:div w:id="1706564594">
              <w:marLeft w:val="0"/>
              <w:marRight w:val="0"/>
              <w:marTop w:val="0"/>
              <w:marBottom w:val="0"/>
              <w:divBdr>
                <w:top w:val="none" w:sz="0" w:space="0" w:color="auto"/>
                <w:left w:val="none" w:sz="0" w:space="0" w:color="auto"/>
                <w:bottom w:val="none" w:sz="0" w:space="0" w:color="auto"/>
                <w:right w:val="none" w:sz="0" w:space="0" w:color="auto"/>
              </w:divBdr>
            </w:div>
            <w:div w:id="1731922546">
              <w:marLeft w:val="0"/>
              <w:marRight w:val="0"/>
              <w:marTop w:val="0"/>
              <w:marBottom w:val="0"/>
              <w:divBdr>
                <w:top w:val="none" w:sz="0" w:space="0" w:color="auto"/>
                <w:left w:val="none" w:sz="0" w:space="0" w:color="auto"/>
                <w:bottom w:val="none" w:sz="0" w:space="0" w:color="auto"/>
                <w:right w:val="none" w:sz="0" w:space="0" w:color="auto"/>
              </w:divBdr>
            </w:div>
            <w:div w:id="1793858710">
              <w:marLeft w:val="0"/>
              <w:marRight w:val="0"/>
              <w:marTop w:val="0"/>
              <w:marBottom w:val="0"/>
              <w:divBdr>
                <w:top w:val="none" w:sz="0" w:space="0" w:color="auto"/>
                <w:left w:val="none" w:sz="0" w:space="0" w:color="auto"/>
                <w:bottom w:val="none" w:sz="0" w:space="0" w:color="auto"/>
                <w:right w:val="none" w:sz="0" w:space="0" w:color="auto"/>
              </w:divBdr>
            </w:div>
            <w:div w:id="1999110706">
              <w:marLeft w:val="0"/>
              <w:marRight w:val="0"/>
              <w:marTop w:val="0"/>
              <w:marBottom w:val="0"/>
              <w:divBdr>
                <w:top w:val="none" w:sz="0" w:space="0" w:color="auto"/>
                <w:left w:val="none" w:sz="0" w:space="0" w:color="auto"/>
                <w:bottom w:val="none" w:sz="0" w:space="0" w:color="auto"/>
                <w:right w:val="none" w:sz="0" w:space="0" w:color="auto"/>
              </w:divBdr>
            </w:div>
            <w:div w:id="2006518166">
              <w:marLeft w:val="0"/>
              <w:marRight w:val="0"/>
              <w:marTop w:val="0"/>
              <w:marBottom w:val="0"/>
              <w:divBdr>
                <w:top w:val="none" w:sz="0" w:space="0" w:color="auto"/>
                <w:left w:val="none" w:sz="0" w:space="0" w:color="auto"/>
                <w:bottom w:val="none" w:sz="0" w:space="0" w:color="auto"/>
                <w:right w:val="none" w:sz="0" w:space="0" w:color="auto"/>
              </w:divBdr>
            </w:div>
            <w:div w:id="2030837149">
              <w:marLeft w:val="0"/>
              <w:marRight w:val="0"/>
              <w:marTop w:val="0"/>
              <w:marBottom w:val="0"/>
              <w:divBdr>
                <w:top w:val="none" w:sz="0" w:space="0" w:color="auto"/>
                <w:left w:val="none" w:sz="0" w:space="0" w:color="auto"/>
                <w:bottom w:val="none" w:sz="0" w:space="0" w:color="auto"/>
                <w:right w:val="none" w:sz="0" w:space="0" w:color="auto"/>
              </w:divBdr>
            </w:div>
            <w:div w:id="2055351763">
              <w:marLeft w:val="0"/>
              <w:marRight w:val="0"/>
              <w:marTop w:val="0"/>
              <w:marBottom w:val="0"/>
              <w:divBdr>
                <w:top w:val="none" w:sz="0" w:space="0" w:color="auto"/>
                <w:left w:val="none" w:sz="0" w:space="0" w:color="auto"/>
                <w:bottom w:val="none" w:sz="0" w:space="0" w:color="auto"/>
                <w:right w:val="none" w:sz="0" w:space="0" w:color="auto"/>
              </w:divBdr>
            </w:div>
            <w:div w:id="208988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90173">
      <w:bodyDiv w:val="1"/>
      <w:marLeft w:val="0"/>
      <w:marRight w:val="0"/>
      <w:marTop w:val="0"/>
      <w:marBottom w:val="0"/>
      <w:divBdr>
        <w:top w:val="none" w:sz="0" w:space="0" w:color="auto"/>
        <w:left w:val="none" w:sz="0" w:space="0" w:color="auto"/>
        <w:bottom w:val="none" w:sz="0" w:space="0" w:color="auto"/>
        <w:right w:val="none" w:sz="0" w:space="0" w:color="auto"/>
      </w:divBdr>
      <w:divsChild>
        <w:div w:id="1057241302">
          <w:marLeft w:val="0"/>
          <w:marRight w:val="0"/>
          <w:marTop w:val="0"/>
          <w:marBottom w:val="0"/>
          <w:divBdr>
            <w:top w:val="none" w:sz="0" w:space="0" w:color="auto"/>
            <w:left w:val="none" w:sz="0" w:space="0" w:color="auto"/>
            <w:bottom w:val="none" w:sz="0" w:space="0" w:color="auto"/>
            <w:right w:val="none" w:sz="0" w:space="0" w:color="auto"/>
          </w:divBdr>
          <w:divsChild>
            <w:div w:id="25107263">
              <w:marLeft w:val="0"/>
              <w:marRight w:val="0"/>
              <w:marTop w:val="0"/>
              <w:marBottom w:val="0"/>
              <w:divBdr>
                <w:top w:val="none" w:sz="0" w:space="0" w:color="auto"/>
                <w:left w:val="none" w:sz="0" w:space="0" w:color="auto"/>
                <w:bottom w:val="none" w:sz="0" w:space="0" w:color="auto"/>
                <w:right w:val="none" w:sz="0" w:space="0" w:color="auto"/>
              </w:divBdr>
            </w:div>
            <w:div w:id="27725183">
              <w:marLeft w:val="0"/>
              <w:marRight w:val="0"/>
              <w:marTop w:val="0"/>
              <w:marBottom w:val="0"/>
              <w:divBdr>
                <w:top w:val="none" w:sz="0" w:space="0" w:color="auto"/>
                <w:left w:val="none" w:sz="0" w:space="0" w:color="auto"/>
                <w:bottom w:val="none" w:sz="0" w:space="0" w:color="auto"/>
                <w:right w:val="none" w:sz="0" w:space="0" w:color="auto"/>
              </w:divBdr>
            </w:div>
            <w:div w:id="36705043">
              <w:marLeft w:val="0"/>
              <w:marRight w:val="0"/>
              <w:marTop w:val="0"/>
              <w:marBottom w:val="0"/>
              <w:divBdr>
                <w:top w:val="none" w:sz="0" w:space="0" w:color="auto"/>
                <w:left w:val="none" w:sz="0" w:space="0" w:color="auto"/>
                <w:bottom w:val="none" w:sz="0" w:space="0" w:color="auto"/>
                <w:right w:val="none" w:sz="0" w:space="0" w:color="auto"/>
              </w:divBdr>
            </w:div>
            <w:div w:id="145440293">
              <w:marLeft w:val="0"/>
              <w:marRight w:val="0"/>
              <w:marTop w:val="0"/>
              <w:marBottom w:val="0"/>
              <w:divBdr>
                <w:top w:val="none" w:sz="0" w:space="0" w:color="auto"/>
                <w:left w:val="none" w:sz="0" w:space="0" w:color="auto"/>
                <w:bottom w:val="none" w:sz="0" w:space="0" w:color="auto"/>
                <w:right w:val="none" w:sz="0" w:space="0" w:color="auto"/>
              </w:divBdr>
            </w:div>
            <w:div w:id="294914803">
              <w:marLeft w:val="0"/>
              <w:marRight w:val="0"/>
              <w:marTop w:val="0"/>
              <w:marBottom w:val="0"/>
              <w:divBdr>
                <w:top w:val="none" w:sz="0" w:space="0" w:color="auto"/>
                <w:left w:val="none" w:sz="0" w:space="0" w:color="auto"/>
                <w:bottom w:val="none" w:sz="0" w:space="0" w:color="auto"/>
                <w:right w:val="none" w:sz="0" w:space="0" w:color="auto"/>
              </w:divBdr>
            </w:div>
            <w:div w:id="330722402">
              <w:marLeft w:val="0"/>
              <w:marRight w:val="0"/>
              <w:marTop w:val="0"/>
              <w:marBottom w:val="0"/>
              <w:divBdr>
                <w:top w:val="none" w:sz="0" w:space="0" w:color="auto"/>
                <w:left w:val="none" w:sz="0" w:space="0" w:color="auto"/>
                <w:bottom w:val="none" w:sz="0" w:space="0" w:color="auto"/>
                <w:right w:val="none" w:sz="0" w:space="0" w:color="auto"/>
              </w:divBdr>
            </w:div>
            <w:div w:id="402214644">
              <w:marLeft w:val="0"/>
              <w:marRight w:val="0"/>
              <w:marTop w:val="0"/>
              <w:marBottom w:val="0"/>
              <w:divBdr>
                <w:top w:val="none" w:sz="0" w:space="0" w:color="auto"/>
                <w:left w:val="none" w:sz="0" w:space="0" w:color="auto"/>
                <w:bottom w:val="none" w:sz="0" w:space="0" w:color="auto"/>
                <w:right w:val="none" w:sz="0" w:space="0" w:color="auto"/>
              </w:divBdr>
            </w:div>
            <w:div w:id="486553515">
              <w:marLeft w:val="0"/>
              <w:marRight w:val="0"/>
              <w:marTop w:val="0"/>
              <w:marBottom w:val="0"/>
              <w:divBdr>
                <w:top w:val="none" w:sz="0" w:space="0" w:color="auto"/>
                <w:left w:val="none" w:sz="0" w:space="0" w:color="auto"/>
                <w:bottom w:val="none" w:sz="0" w:space="0" w:color="auto"/>
                <w:right w:val="none" w:sz="0" w:space="0" w:color="auto"/>
              </w:divBdr>
            </w:div>
            <w:div w:id="581329789">
              <w:marLeft w:val="0"/>
              <w:marRight w:val="0"/>
              <w:marTop w:val="0"/>
              <w:marBottom w:val="0"/>
              <w:divBdr>
                <w:top w:val="none" w:sz="0" w:space="0" w:color="auto"/>
                <w:left w:val="none" w:sz="0" w:space="0" w:color="auto"/>
                <w:bottom w:val="none" w:sz="0" w:space="0" w:color="auto"/>
                <w:right w:val="none" w:sz="0" w:space="0" w:color="auto"/>
              </w:divBdr>
            </w:div>
            <w:div w:id="702901297">
              <w:marLeft w:val="0"/>
              <w:marRight w:val="0"/>
              <w:marTop w:val="0"/>
              <w:marBottom w:val="0"/>
              <w:divBdr>
                <w:top w:val="none" w:sz="0" w:space="0" w:color="auto"/>
                <w:left w:val="none" w:sz="0" w:space="0" w:color="auto"/>
                <w:bottom w:val="none" w:sz="0" w:space="0" w:color="auto"/>
                <w:right w:val="none" w:sz="0" w:space="0" w:color="auto"/>
              </w:divBdr>
            </w:div>
            <w:div w:id="743063472">
              <w:marLeft w:val="0"/>
              <w:marRight w:val="0"/>
              <w:marTop w:val="0"/>
              <w:marBottom w:val="0"/>
              <w:divBdr>
                <w:top w:val="none" w:sz="0" w:space="0" w:color="auto"/>
                <w:left w:val="none" w:sz="0" w:space="0" w:color="auto"/>
                <w:bottom w:val="none" w:sz="0" w:space="0" w:color="auto"/>
                <w:right w:val="none" w:sz="0" w:space="0" w:color="auto"/>
              </w:divBdr>
            </w:div>
            <w:div w:id="825782019">
              <w:marLeft w:val="0"/>
              <w:marRight w:val="0"/>
              <w:marTop w:val="0"/>
              <w:marBottom w:val="0"/>
              <w:divBdr>
                <w:top w:val="none" w:sz="0" w:space="0" w:color="auto"/>
                <w:left w:val="none" w:sz="0" w:space="0" w:color="auto"/>
                <w:bottom w:val="none" w:sz="0" w:space="0" w:color="auto"/>
                <w:right w:val="none" w:sz="0" w:space="0" w:color="auto"/>
              </w:divBdr>
            </w:div>
            <w:div w:id="980424901">
              <w:marLeft w:val="0"/>
              <w:marRight w:val="0"/>
              <w:marTop w:val="0"/>
              <w:marBottom w:val="0"/>
              <w:divBdr>
                <w:top w:val="none" w:sz="0" w:space="0" w:color="auto"/>
                <w:left w:val="none" w:sz="0" w:space="0" w:color="auto"/>
                <w:bottom w:val="none" w:sz="0" w:space="0" w:color="auto"/>
                <w:right w:val="none" w:sz="0" w:space="0" w:color="auto"/>
              </w:divBdr>
            </w:div>
            <w:div w:id="1027408506">
              <w:marLeft w:val="0"/>
              <w:marRight w:val="0"/>
              <w:marTop w:val="0"/>
              <w:marBottom w:val="0"/>
              <w:divBdr>
                <w:top w:val="none" w:sz="0" w:space="0" w:color="auto"/>
                <w:left w:val="none" w:sz="0" w:space="0" w:color="auto"/>
                <w:bottom w:val="none" w:sz="0" w:space="0" w:color="auto"/>
                <w:right w:val="none" w:sz="0" w:space="0" w:color="auto"/>
              </w:divBdr>
            </w:div>
            <w:div w:id="1059397171">
              <w:marLeft w:val="0"/>
              <w:marRight w:val="0"/>
              <w:marTop w:val="0"/>
              <w:marBottom w:val="0"/>
              <w:divBdr>
                <w:top w:val="none" w:sz="0" w:space="0" w:color="auto"/>
                <w:left w:val="none" w:sz="0" w:space="0" w:color="auto"/>
                <w:bottom w:val="none" w:sz="0" w:space="0" w:color="auto"/>
                <w:right w:val="none" w:sz="0" w:space="0" w:color="auto"/>
              </w:divBdr>
            </w:div>
            <w:div w:id="1159465237">
              <w:marLeft w:val="0"/>
              <w:marRight w:val="0"/>
              <w:marTop w:val="0"/>
              <w:marBottom w:val="0"/>
              <w:divBdr>
                <w:top w:val="none" w:sz="0" w:space="0" w:color="auto"/>
                <w:left w:val="none" w:sz="0" w:space="0" w:color="auto"/>
                <w:bottom w:val="none" w:sz="0" w:space="0" w:color="auto"/>
                <w:right w:val="none" w:sz="0" w:space="0" w:color="auto"/>
              </w:divBdr>
            </w:div>
            <w:div w:id="1160384447">
              <w:marLeft w:val="0"/>
              <w:marRight w:val="0"/>
              <w:marTop w:val="0"/>
              <w:marBottom w:val="0"/>
              <w:divBdr>
                <w:top w:val="none" w:sz="0" w:space="0" w:color="auto"/>
                <w:left w:val="none" w:sz="0" w:space="0" w:color="auto"/>
                <w:bottom w:val="none" w:sz="0" w:space="0" w:color="auto"/>
                <w:right w:val="none" w:sz="0" w:space="0" w:color="auto"/>
              </w:divBdr>
            </w:div>
            <w:div w:id="1170558275">
              <w:marLeft w:val="0"/>
              <w:marRight w:val="0"/>
              <w:marTop w:val="0"/>
              <w:marBottom w:val="0"/>
              <w:divBdr>
                <w:top w:val="none" w:sz="0" w:space="0" w:color="auto"/>
                <w:left w:val="none" w:sz="0" w:space="0" w:color="auto"/>
                <w:bottom w:val="none" w:sz="0" w:space="0" w:color="auto"/>
                <w:right w:val="none" w:sz="0" w:space="0" w:color="auto"/>
              </w:divBdr>
            </w:div>
            <w:div w:id="1234701601">
              <w:marLeft w:val="0"/>
              <w:marRight w:val="0"/>
              <w:marTop w:val="0"/>
              <w:marBottom w:val="0"/>
              <w:divBdr>
                <w:top w:val="none" w:sz="0" w:space="0" w:color="auto"/>
                <w:left w:val="none" w:sz="0" w:space="0" w:color="auto"/>
                <w:bottom w:val="none" w:sz="0" w:space="0" w:color="auto"/>
                <w:right w:val="none" w:sz="0" w:space="0" w:color="auto"/>
              </w:divBdr>
            </w:div>
            <w:div w:id="1581137537">
              <w:marLeft w:val="0"/>
              <w:marRight w:val="0"/>
              <w:marTop w:val="0"/>
              <w:marBottom w:val="0"/>
              <w:divBdr>
                <w:top w:val="none" w:sz="0" w:space="0" w:color="auto"/>
                <w:left w:val="none" w:sz="0" w:space="0" w:color="auto"/>
                <w:bottom w:val="none" w:sz="0" w:space="0" w:color="auto"/>
                <w:right w:val="none" w:sz="0" w:space="0" w:color="auto"/>
              </w:divBdr>
            </w:div>
            <w:div w:id="1609042149">
              <w:marLeft w:val="0"/>
              <w:marRight w:val="0"/>
              <w:marTop w:val="0"/>
              <w:marBottom w:val="0"/>
              <w:divBdr>
                <w:top w:val="none" w:sz="0" w:space="0" w:color="auto"/>
                <w:left w:val="none" w:sz="0" w:space="0" w:color="auto"/>
                <w:bottom w:val="none" w:sz="0" w:space="0" w:color="auto"/>
                <w:right w:val="none" w:sz="0" w:space="0" w:color="auto"/>
              </w:divBdr>
            </w:div>
            <w:div w:id="1617175271">
              <w:marLeft w:val="0"/>
              <w:marRight w:val="0"/>
              <w:marTop w:val="0"/>
              <w:marBottom w:val="0"/>
              <w:divBdr>
                <w:top w:val="none" w:sz="0" w:space="0" w:color="auto"/>
                <w:left w:val="none" w:sz="0" w:space="0" w:color="auto"/>
                <w:bottom w:val="none" w:sz="0" w:space="0" w:color="auto"/>
                <w:right w:val="none" w:sz="0" w:space="0" w:color="auto"/>
              </w:divBdr>
            </w:div>
            <w:div w:id="1741319142">
              <w:marLeft w:val="0"/>
              <w:marRight w:val="0"/>
              <w:marTop w:val="0"/>
              <w:marBottom w:val="0"/>
              <w:divBdr>
                <w:top w:val="none" w:sz="0" w:space="0" w:color="auto"/>
                <w:left w:val="none" w:sz="0" w:space="0" w:color="auto"/>
                <w:bottom w:val="none" w:sz="0" w:space="0" w:color="auto"/>
                <w:right w:val="none" w:sz="0" w:space="0" w:color="auto"/>
              </w:divBdr>
            </w:div>
            <w:div w:id="1765109308">
              <w:marLeft w:val="0"/>
              <w:marRight w:val="0"/>
              <w:marTop w:val="0"/>
              <w:marBottom w:val="0"/>
              <w:divBdr>
                <w:top w:val="none" w:sz="0" w:space="0" w:color="auto"/>
                <w:left w:val="none" w:sz="0" w:space="0" w:color="auto"/>
                <w:bottom w:val="none" w:sz="0" w:space="0" w:color="auto"/>
                <w:right w:val="none" w:sz="0" w:space="0" w:color="auto"/>
              </w:divBdr>
            </w:div>
            <w:div w:id="1887329595">
              <w:marLeft w:val="0"/>
              <w:marRight w:val="0"/>
              <w:marTop w:val="0"/>
              <w:marBottom w:val="0"/>
              <w:divBdr>
                <w:top w:val="none" w:sz="0" w:space="0" w:color="auto"/>
                <w:left w:val="none" w:sz="0" w:space="0" w:color="auto"/>
                <w:bottom w:val="none" w:sz="0" w:space="0" w:color="auto"/>
                <w:right w:val="none" w:sz="0" w:space="0" w:color="auto"/>
              </w:divBdr>
            </w:div>
            <w:div w:id="1962299284">
              <w:marLeft w:val="0"/>
              <w:marRight w:val="0"/>
              <w:marTop w:val="0"/>
              <w:marBottom w:val="0"/>
              <w:divBdr>
                <w:top w:val="none" w:sz="0" w:space="0" w:color="auto"/>
                <w:left w:val="none" w:sz="0" w:space="0" w:color="auto"/>
                <w:bottom w:val="none" w:sz="0" w:space="0" w:color="auto"/>
                <w:right w:val="none" w:sz="0" w:space="0" w:color="auto"/>
              </w:divBdr>
            </w:div>
            <w:div w:id="2067990435">
              <w:marLeft w:val="0"/>
              <w:marRight w:val="0"/>
              <w:marTop w:val="0"/>
              <w:marBottom w:val="0"/>
              <w:divBdr>
                <w:top w:val="none" w:sz="0" w:space="0" w:color="auto"/>
                <w:left w:val="none" w:sz="0" w:space="0" w:color="auto"/>
                <w:bottom w:val="none" w:sz="0" w:space="0" w:color="auto"/>
                <w:right w:val="none" w:sz="0" w:space="0" w:color="auto"/>
              </w:divBdr>
            </w:div>
            <w:div w:id="2096902442">
              <w:marLeft w:val="0"/>
              <w:marRight w:val="0"/>
              <w:marTop w:val="0"/>
              <w:marBottom w:val="0"/>
              <w:divBdr>
                <w:top w:val="none" w:sz="0" w:space="0" w:color="auto"/>
                <w:left w:val="none" w:sz="0" w:space="0" w:color="auto"/>
                <w:bottom w:val="none" w:sz="0" w:space="0" w:color="auto"/>
                <w:right w:val="none" w:sz="0" w:space="0" w:color="auto"/>
              </w:divBdr>
            </w:div>
            <w:div w:id="212175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5109">
      <w:bodyDiv w:val="1"/>
      <w:marLeft w:val="0"/>
      <w:marRight w:val="0"/>
      <w:marTop w:val="0"/>
      <w:marBottom w:val="0"/>
      <w:divBdr>
        <w:top w:val="none" w:sz="0" w:space="0" w:color="auto"/>
        <w:left w:val="none" w:sz="0" w:space="0" w:color="auto"/>
        <w:bottom w:val="none" w:sz="0" w:space="0" w:color="auto"/>
        <w:right w:val="none" w:sz="0" w:space="0" w:color="auto"/>
      </w:divBdr>
      <w:divsChild>
        <w:div w:id="89861857">
          <w:marLeft w:val="0"/>
          <w:marRight w:val="0"/>
          <w:marTop w:val="0"/>
          <w:marBottom w:val="0"/>
          <w:divBdr>
            <w:top w:val="none" w:sz="0" w:space="0" w:color="auto"/>
            <w:left w:val="none" w:sz="0" w:space="0" w:color="auto"/>
            <w:bottom w:val="none" w:sz="0" w:space="0" w:color="auto"/>
            <w:right w:val="none" w:sz="0" w:space="0" w:color="auto"/>
          </w:divBdr>
          <w:divsChild>
            <w:div w:id="1481576756">
              <w:marLeft w:val="0"/>
              <w:marRight w:val="0"/>
              <w:marTop w:val="0"/>
              <w:marBottom w:val="0"/>
              <w:divBdr>
                <w:top w:val="none" w:sz="0" w:space="0" w:color="auto"/>
                <w:left w:val="none" w:sz="0" w:space="0" w:color="auto"/>
                <w:bottom w:val="none" w:sz="0" w:space="0" w:color="auto"/>
                <w:right w:val="none" w:sz="0" w:space="0" w:color="auto"/>
              </w:divBdr>
              <w:divsChild>
                <w:div w:id="570820891">
                  <w:marLeft w:val="0"/>
                  <w:marRight w:val="0"/>
                  <w:marTop w:val="0"/>
                  <w:marBottom w:val="0"/>
                  <w:divBdr>
                    <w:top w:val="none" w:sz="0" w:space="0" w:color="auto"/>
                    <w:left w:val="none" w:sz="0" w:space="0" w:color="auto"/>
                    <w:bottom w:val="none" w:sz="0" w:space="0" w:color="auto"/>
                    <w:right w:val="none" w:sz="0" w:space="0" w:color="auto"/>
                  </w:divBdr>
                </w:div>
              </w:divsChild>
            </w:div>
            <w:div w:id="1191138831">
              <w:marLeft w:val="0"/>
              <w:marRight w:val="0"/>
              <w:marTop w:val="0"/>
              <w:marBottom w:val="0"/>
              <w:divBdr>
                <w:top w:val="none" w:sz="0" w:space="0" w:color="auto"/>
                <w:left w:val="none" w:sz="0" w:space="0" w:color="auto"/>
                <w:bottom w:val="none" w:sz="0" w:space="0" w:color="auto"/>
                <w:right w:val="none" w:sz="0" w:space="0" w:color="auto"/>
              </w:divBdr>
              <w:divsChild>
                <w:div w:id="206066250">
                  <w:marLeft w:val="0"/>
                  <w:marRight w:val="0"/>
                  <w:marTop w:val="0"/>
                  <w:marBottom w:val="0"/>
                  <w:divBdr>
                    <w:top w:val="none" w:sz="0" w:space="0" w:color="auto"/>
                    <w:left w:val="none" w:sz="0" w:space="0" w:color="auto"/>
                    <w:bottom w:val="none" w:sz="0" w:space="0" w:color="auto"/>
                    <w:right w:val="none" w:sz="0" w:space="0" w:color="auto"/>
                  </w:divBdr>
                </w:div>
                <w:div w:id="26569744">
                  <w:marLeft w:val="0"/>
                  <w:marRight w:val="0"/>
                  <w:marTop w:val="0"/>
                  <w:marBottom w:val="0"/>
                  <w:divBdr>
                    <w:top w:val="none" w:sz="0" w:space="0" w:color="auto"/>
                    <w:left w:val="none" w:sz="0" w:space="0" w:color="auto"/>
                    <w:bottom w:val="none" w:sz="0" w:space="0" w:color="auto"/>
                    <w:right w:val="none" w:sz="0" w:space="0" w:color="auto"/>
                  </w:divBdr>
                </w:div>
              </w:divsChild>
            </w:div>
            <w:div w:id="2092970397">
              <w:marLeft w:val="0"/>
              <w:marRight w:val="0"/>
              <w:marTop w:val="0"/>
              <w:marBottom w:val="0"/>
              <w:divBdr>
                <w:top w:val="none" w:sz="0" w:space="0" w:color="auto"/>
                <w:left w:val="none" w:sz="0" w:space="0" w:color="auto"/>
                <w:bottom w:val="none" w:sz="0" w:space="0" w:color="auto"/>
                <w:right w:val="none" w:sz="0" w:space="0" w:color="auto"/>
              </w:divBdr>
              <w:divsChild>
                <w:div w:id="439758507">
                  <w:marLeft w:val="0"/>
                  <w:marRight w:val="0"/>
                  <w:marTop w:val="0"/>
                  <w:marBottom w:val="0"/>
                  <w:divBdr>
                    <w:top w:val="none" w:sz="0" w:space="0" w:color="auto"/>
                    <w:left w:val="none" w:sz="0" w:space="0" w:color="auto"/>
                    <w:bottom w:val="none" w:sz="0" w:space="0" w:color="auto"/>
                    <w:right w:val="none" w:sz="0" w:space="0" w:color="auto"/>
                  </w:divBdr>
                </w:div>
              </w:divsChild>
            </w:div>
            <w:div w:id="669019991">
              <w:marLeft w:val="0"/>
              <w:marRight w:val="0"/>
              <w:marTop w:val="0"/>
              <w:marBottom w:val="0"/>
              <w:divBdr>
                <w:top w:val="none" w:sz="0" w:space="0" w:color="auto"/>
                <w:left w:val="none" w:sz="0" w:space="0" w:color="auto"/>
                <w:bottom w:val="none" w:sz="0" w:space="0" w:color="auto"/>
                <w:right w:val="none" w:sz="0" w:space="0" w:color="auto"/>
              </w:divBdr>
              <w:divsChild>
                <w:div w:id="65772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306837">
      <w:bodyDiv w:val="1"/>
      <w:marLeft w:val="0"/>
      <w:marRight w:val="0"/>
      <w:marTop w:val="0"/>
      <w:marBottom w:val="0"/>
      <w:divBdr>
        <w:top w:val="none" w:sz="0" w:space="0" w:color="auto"/>
        <w:left w:val="none" w:sz="0" w:space="0" w:color="auto"/>
        <w:bottom w:val="none" w:sz="0" w:space="0" w:color="auto"/>
        <w:right w:val="none" w:sz="0" w:space="0" w:color="auto"/>
      </w:divBdr>
      <w:divsChild>
        <w:div w:id="495536863">
          <w:marLeft w:val="0"/>
          <w:marRight w:val="0"/>
          <w:marTop w:val="0"/>
          <w:marBottom w:val="0"/>
          <w:divBdr>
            <w:top w:val="none" w:sz="0" w:space="0" w:color="auto"/>
            <w:left w:val="none" w:sz="0" w:space="0" w:color="auto"/>
            <w:bottom w:val="none" w:sz="0" w:space="0" w:color="auto"/>
            <w:right w:val="none" w:sz="0" w:space="0" w:color="auto"/>
          </w:divBdr>
        </w:div>
      </w:divsChild>
    </w:div>
    <w:div w:id="2093311401">
      <w:bodyDiv w:val="1"/>
      <w:marLeft w:val="0"/>
      <w:marRight w:val="0"/>
      <w:marTop w:val="0"/>
      <w:marBottom w:val="0"/>
      <w:divBdr>
        <w:top w:val="none" w:sz="0" w:space="0" w:color="auto"/>
        <w:left w:val="none" w:sz="0" w:space="0" w:color="auto"/>
        <w:bottom w:val="none" w:sz="0" w:space="0" w:color="auto"/>
        <w:right w:val="none" w:sz="0" w:space="0" w:color="auto"/>
      </w:divBdr>
      <w:divsChild>
        <w:div w:id="442657042">
          <w:marLeft w:val="0"/>
          <w:marRight w:val="0"/>
          <w:marTop w:val="0"/>
          <w:marBottom w:val="0"/>
          <w:divBdr>
            <w:top w:val="none" w:sz="0" w:space="0" w:color="auto"/>
            <w:left w:val="none" w:sz="0" w:space="0" w:color="auto"/>
            <w:bottom w:val="none" w:sz="0" w:space="0" w:color="auto"/>
            <w:right w:val="none" w:sz="0" w:space="0" w:color="auto"/>
          </w:divBdr>
          <w:divsChild>
            <w:div w:id="992174251">
              <w:marLeft w:val="0"/>
              <w:marRight w:val="0"/>
              <w:marTop w:val="0"/>
              <w:marBottom w:val="0"/>
              <w:divBdr>
                <w:top w:val="none" w:sz="0" w:space="0" w:color="auto"/>
                <w:left w:val="none" w:sz="0" w:space="0" w:color="auto"/>
                <w:bottom w:val="none" w:sz="0" w:space="0" w:color="auto"/>
                <w:right w:val="none" w:sz="0" w:space="0" w:color="auto"/>
              </w:divBdr>
              <w:divsChild>
                <w:div w:id="50713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5180">
      <w:bodyDiv w:val="1"/>
      <w:marLeft w:val="0"/>
      <w:marRight w:val="0"/>
      <w:marTop w:val="0"/>
      <w:marBottom w:val="0"/>
      <w:divBdr>
        <w:top w:val="none" w:sz="0" w:space="0" w:color="auto"/>
        <w:left w:val="none" w:sz="0" w:space="0" w:color="auto"/>
        <w:bottom w:val="none" w:sz="0" w:space="0" w:color="auto"/>
        <w:right w:val="none" w:sz="0" w:space="0" w:color="auto"/>
      </w:divBdr>
    </w:div>
    <w:div w:id="2120559418">
      <w:bodyDiv w:val="1"/>
      <w:marLeft w:val="0"/>
      <w:marRight w:val="0"/>
      <w:marTop w:val="0"/>
      <w:marBottom w:val="0"/>
      <w:divBdr>
        <w:top w:val="none" w:sz="0" w:space="0" w:color="auto"/>
        <w:left w:val="none" w:sz="0" w:space="0" w:color="auto"/>
        <w:bottom w:val="none" w:sz="0" w:space="0" w:color="auto"/>
        <w:right w:val="none" w:sz="0" w:space="0" w:color="auto"/>
      </w:divBdr>
      <w:divsChild>
        <w:div w:id="300884003">
          <w:marLeft w:val="0"/>
          <w:marRight w:val="0"/>
          <w:marTop w:val="0"/>
          <w:marBottom w:val="0"/>
          <w:divBdr>
            <w:top w:val="none" w:sz="0" w:space="0" w:color="auto"/>
            <w:left w:val="none" w:sz="0" w:space="0" w:color="auto"/>
            <w:bottom w:val="none" w:sz="0" w:space="0" w:color="auto"/>
            <w:right w:val="none" w:sz="0" w:space="0" w:color="auto"/>
          </w:divBdr>
          <w:divsChild>
            <w:div w:id="107356806">
              <w:marLeft w:val="0"/>
              <w:marRight w:val="0"/>
              <w:marTop w:val="0"/>
              <w:marBottom w:val="0"/>
              <w:divBdr>
                <w:top w:val="none" w:sz="0" w:space="0" w:color="auto"/>
                <w:left w:val="none" w:sz="0" w:space="0" w:color="auto"/>
                <w:bottom w:val="none" w:sz="0" w:space="0" w:color="auto"/>
                <w:right w:val="none" w:sz="0" w:space="0" w:color="auto"/>
              </w:divBdr>
            </w:div>
            <w:div w:id="195892966">
              <w:marLeft w:val="0"/>
              <w:marRight w:val="0"/>
              <w:marTop w:val="0"/>
              <w:marBottom w:val="0"/>
              <w:divBdr>
                <w:top w:val="none" w:sz="0" w:space="0" w:color="auto"/>
                <w:left w:val="none" w:sz="0" w:space="0" w:color="auto"/>
                <w:bottom w:val="none" w:sz="0" w:space="0" w:color="auto"/>
                <w:right w:val="none" w:sz="0" w:space="0" w:color="auto"/>
              </w:divBdr>
            </w:div>
            <w:div w:id="1925603842">
              <w:marLeft w:val="0"/>
              <w:marRight w:val="0"/>
              <w:marTop w:val="0"/>
              <w:marBottom w:val="0"/>
              <w:divBdr>
                <w:top w:val="none" w:sz="0" w:space="0" w:color="auto"/>
                <w:left w:val="none" w:sz="0" w:space="0" w:color="auto"/>
                <w:bottom w:val="none" w:sz="0" w:space="0" w:color="auto"/>
                <w:right w:val="none" w:sz="0" w:space="0" w:color="auto"/>
              </w:divBdr>
            </w:div>
            <w:div w:id="324746322">
              <w:marLeft w:val="0"/>
              <w:marRight w:val="0"/>
              <w:marTop w:val="0"/>
              <w:marBottom w:val="0"/>
              <w:divBdr>
                <w:top w:val="none" w:sz="0" w:space="0" w:color="auto"/>
                <w:left w:val="none" w:sz="0" w:space="0" w:color="auto"/>
                <w:bottom w:val="none" w:sz="0" w:space="0" w:color="auto"/>
                <w:right w:val="none" w:sz="0" w:space="0" w:color="auto"/>
              </w:divBdr>
            </w:div>
            <w:div w:id="716201863">
              <w:marLeft w:val="0"/>
              <w:marRight w:val="0"/>
              <w:marTop w:val="0"/>
              <w:marBottom w:val="0"/>
              <w:divBdr>
                <w:top w:val="none" w:sz="0" w:space="0" w:color="auto"/>
                <w:left w:val="none" w:sz="0" w:space="0" w:color="auto"/>
                <w:bottom w:val="none" w:sz="0" w:space="0" w:color="auto"/>
                <w:right w:val="none" w:sz="0" w:space="0" w:color="auto"/>
              </w:divBdr>
            </w:div>
            <w:div w:id="1817450650">
              <w:marLeft w:val="0"/>
              <w:marRight w:val="0"/>
              <w:marTop w:val="0"/>
              <w:marBottom w:val="0"/>
              <w:divBdr>
                <w:top w:val="none" w:sz="0" w:space="0" w:color="auto"/>
                <w:left w:val="none" w:sz="0" w:space="0" w:color="auto"/>
                <w:bottom w:val="none" w:sz="0" w:space="0" w:color="auto"/>
                <w:right w:val="none" w:sz="0" w:space="0" w:color="auto"/>
              </w:divBdr>
            </w:div>
            <w:div w:id="1487090637">
              <w:marLeft w:val="0"/>
              <w:marRight w:val="0"/>
              <w:marTop w:val="0"/>
              <w:marBottom w:val="0"/>
              <w:divBdr>
                <w:top w:val="none" w:sz="0" w:space="0" w:color="auto"/>
                <w:left w:val="none" w:sz="0" w:space="0" w:color="auto"/>
                <w:bottom w:val="none" w:sz="0" w:space="0" w:color="auto"/>
                <w:right w:val="none" w:sz="0" w:space="0" w:color="auto"/>
              </w:divBdr>
            </w:div>
            <w:div w:id="1231043243">
              <w:marLeft w:val="0"/>
              <w:marRight w:val="0"/>
              <w:marTop w:val="0"/>
              <w:marBottom w:val="0"/>
              <w:divBdr>
                <w:top w:val="none" w:sz="0" w:space="0" w:color="auto"/>
                <w:left w:val="none" w:sz="0" w:space="0" w:color="auto"/>
                <w:bottom w:val="none" w:sz="0" w:space="0" w:color="auto"/>
                <w:right w:val="none" w:sz="0" w:space="0" w:color="auto"/>
              </w:divBdr>
            </w:div>
            <w:div w:id="956453910">
              <w:marLeft w:val="0"/>
              <w:marRight w:val="0"/>
              <w:marTop w:val="0"/>
              <w:marBottom w:val="0"/>
              <w:divBdr>
                <w:top w:val="none" w:sz="0" w:space="0" w:color="auto"/>
                <w:left w:val="none" w:sz="0" w:space="0" w:color="auto"/>
                <w:bottom w:val="none" w:sz="0" w:space="0" w:color="auto"/>
                <w:right w:val="none" w:sz="0" w:space="0" w:color="auto"/>
              </w:divBdr>
            </w:div>
            <w:div w:id="1610700247">
              <w:marLeft w:val="0"/>
              <w:marRight w:val="0"/>
              <w:marTop w:val="0"/>
              <w:marBottom w:val="0"/>
              <w:divBdr>
                <w:top w:val="none" w:sz="0" w:space="0" w:color="auto"/>
                <w:left w:val="none" w:sz="0" w:space="0" w:color="auto"/>
                <w:bottom w:val="none" w:sz="0" w:space="0" w:color="auto"/>
                <w:right w:val="none" w:sz="0" w:space="0" w:color="auto"/>
              </w:divBdr>
            </w:div>
            <w:div w:id="1304195186">
              <w:marLeft w:val="0"/>
              <w:marRight w:val="0"/>
              <w:marTop w:val="0"/>
              <w:marBottom w:val="0"/>
              <w:divBdr>
                <w:top w:val="none" w:sz="0" w:space="0" w:color="auto"/>
                <w:left w:val="none" w:sz="0" w:space="0" w:color="auto"/>
                <w:bottom w:val="none" w:sz="0" w:space="0" w:color="auto"/>
                <w:right w:val="none" w:sz="0" w:space="0" w:color="auto"/>
              </w:divBdr>
            </w:div>
            <w:div w:id="1703049809">
              <w:marLeft w:val="0"/>
              <w:marRight w:val="0"/>
              <w:marTop w:val="0"/>
              <w:marBottom w:val="0"/>
              <w:divBdr>
                <w:top w:val="none" w:sz="0" w:space="0" w:color="auto"/>
                <w:left w:val="none" w:sz="0" w:space="0" w:color="auto"/>
                <w:bottom w:val="none" w:sz="0" w:space="0" w:color="auto"/>
                <w:right w:val="none" w:sz="0" w:space="0" w:color="auto"/>
              </w:divBdr>
            </w:div>
            <w:div w:id="473914745">
              <w:marLeft w:val="0"/>
              <w:marRight w:val="0"/>
              <w:marTop w:val="0"/>
              <w:marBottom w:val="0"/>
              <w:divBdr>
                <w:top w:val="none" w:sz="0" w:space="0" w:color="auto"/>
                <w:left w:val="none" w:sz="0" w:space="0" w:color="auto"/>
                <w:bottom w:val="none" w:sz="0" w:space="0" w:color="auto"/>
                <w:right w:val="none" w:sz="0" w:space="0" w:color="auto"/>
              </w:divBdr>
            </w:div>
            <w:div w:id="20515823">
              <w:marLeft w:val="0"/>
              <w:marRight w:val="0"/>
              <w:marTop w:val="0"/>
              <w:marBottom w:val="0"/>
              <w:divBdr>
                <w:top w:val="none" w:sz="0" w:space="0" w:color="auto"/>
                <w:left w:val="none" w:sz="0" w:space="0" w:color="auto"/>
                <w:bottom w:val="none" w:sz="0" w:space="0" w:color="auto"/>
                <w:right w:val="none" w:sz="0" w:space="0" w:color="auto"/>
              </w:divBdr>
            </w:div>
            <w:div w:id="1580211087">
              <w:marLeft w:val="0"/>
              <w:marRight w:val="0"/>
              <w:marTop w:val="0"/>
              <w:marBottom w:val="0"/>
              <w:divBdr>
                <w:top w:val="none" w:sz="0" w:space="0" w:color="auto"/>
                <w:left w:val="none" w:sz="0" w:space="0" w:color="auto"/>
                <w:bottom w:val="none" w:sz="0" w:space="0" w:color="auto"/>
                <w:right w:val="none" w:sz="0" w:space="0" w:color="auto"/>
              </w:divBdr>
            </w:div>
            <w:div w:id="1294753234">
              <w:marLeft w:val="0"/>
              <w:marRight w:val="0"/>
              <w:marTop w:val="0"/>
              <w:marBottom w:val="0"/>
              <w:divBdr>
                <w:top w:val="none" w:sz="0" w:space="0" w:color="auto"/>
                <w:left w:val="none" w:sz="0" w:space="0" w:color="auto"/>
                <w:bottom w:val="none" w:sz="0" w:space="0" w:color="auto"/>
                <w:right w:val="none" w:sz="0" w:space="0" w:color="auto"/>
              </w:divBdr>
            </w:div>
            <w:div w:id="1521506358">
              <w:marLeft w:val="0"/>
              <w:marRight w:val="0"/>
              <w:marTop w:val="0"/>
              <w:marBottom w:val="0"/>
              <w:divBdr>
                <w:top w:val="none" w:sz="0" w:space="0" w:color="auto"/>
                <w:left w:val="none" w:sz="0" w:space="0" w:color="auto"/>
                <w:bottom w:val="none" w:sz="0" w:space="0" w:color="auto"/>
                <w:right w:val="none" w:sz="0" w:space="0" w:color="auto"/>
              </w:divBdr>
            </w:div>
            <w:div w:id="1127166398">
              <w:marLeft w:val="0"/>
              <w:marRight w:val="0"/>
              <w:marTop w:val="0"/>
              <w:marBottom w:val="0"/>
              <w:divBdr>
                <w:top w:val="none" w:sz="0" w:space="0" w:color="auto"/>
                <w:left w:val="none" w:sz="0" w:space="0" w:color="auto"/>
                <w:bottom w:val="none" w:sz="0" w:space="0" w:color="auto"/>
                <w:right w:val="none" w:sz="0" w:space="0" w:color="auto"/>
              </w:divBdr>
            </w:div>
            <w:div w:id="1322271751">
              <w:marLeft w:val="0"/>
              <w:marRight w:val="0"/>
              <w:marTop w:val="0"/>
              <w:marBottom w:val="0"/>
              <w:divBdr>
                <w:top w:val="none" w:sz="0" w:space="0" w:color="auto"/>
                <w:left w:val="none" w:sz="0" w:space="0" w:color="auto"/>
                <w:bottom w:val="none" w:sz="0" w:space="0" w:color="auto"/>
                <w:right w:val="none" w:sz="0" w:space="0" w:color="auto"/>
              </w:divBdr>
            </w:div>
            <w:div w:id="1692802141">
              <w:marLeft w:val="0"/>
              <w:marRight w:val="0"/>
              <w:marTop w:val="0"/>
              <w:marBottom w:val="0"/>
              <w:divBdr>
                <w:top w:val="none" w:sz="0" w:space="0" w:color="auto"/>
                <w:left w:val="none" w:sz="0" w:space="0" w:color="auto"/>
                <w:bottom w:val="none" w:sz="0" w:space="0" w:color="auto"/>
                <w:right w:val="none" w:sz="0" w:space="0" w:color="auto"/>
              </w:divBdr>
            </w:div>
            <w:div w:id="918945927">
              <w:marLeft w:val="0"/>
              <w:marRight w:val="0"/>
              <w:marTop w:val="0"/>
              <w:marBottom w:val="0"/>
              <w:divBdr>
                <w:top w:val="none" w:sz="0" w:space="0" w:color="auto"/>
                <w:left w:val="none" w:sz="0" w:space="0" w:color="auto"/>
                <w:bottom w:val="none" w:sz="0" w:space="0" w:color="auto"/>
                <w:right w:val="none" w:sz="0" w:space="0" w:color="auto"/>
              </w:divBdr>
            </w:div>
            <w:div w:id="1357119782">
              <w:marLeft w:val="0"/>
              <w:marRight w:val="0"/>
              <w:marTop w:val="0"/>
              <w:marBottom w:val="0"/>
              <w:divBdr>
                <w:top w:val="none" w:sz="0" w:space="0" w:color="auto"/>
                <w:left w:val="none" w:sz="0" w:space="0" w:color="auto"/>
                <w:bottom w:val="none" w:sz="0" w:space="0" w:color="auto"/>
                <w:right w:val="none" w:sz="0" w:space="0" w:color="auto"/>
              </w:divBdr>
            </w:div>
            <w:div w:id="262615288">
              <w:marLeft w:val="0"/>
              <w:marRight w:val="0"/>
              <w:marTop w:val="0"/>
              <w:marBottom w:val="0"/>
              <w:divBdr>
                <w:top w:val="none" w:sz="0" w:space="0" w:color="auto"/>
                <w:left w:val="none" w:sz="0" w:space="0" w:color="auto"/>
                <w:bottom w:val="none" w:sz="0" w:space="0" w:color="auto"/>
                <w:right w:val="none" w:sz="0" w:space="0" w:color="auto"/>
              </w:divBdr>
            </w:div>
            <w:div w:id="613904804">
              <w:marLeft w:val="0"/>
              <w:marRight w:val="0"/>
              <w:marTop w:val="0"/>
              <w:marBottom w:val="0"/>
              <w:divBdr>
                <w:top w:val="none" w:sz="0" w:space="0" w:color="auto"/>
                <w:left w:val="none" w:sz="0" w:space="0" w:color="auto"/>
                <w:bottom w:val="none" w:sz="0" w:space="0" w:color="auto"/>
                <w:right w:val="none" w:sz="0" w:space="0" w:color="auto"/>
              </w:divBdr>
            </w:div>
            <w:div w:id="1113480480">
              <w:marLeft w:val="0"/>
              <w:marRight w:val="0"/>
              <w:marTop w:val="0"/>
              <w:marBottom w:val="0"/>
              <w:divBdr>
                <w:top w:val="none" w:sz="0" w:space="0" w:color="auto"/>
                <w:left w:val="none" w:sz="0" w:space="0" w:color="auto"/>
                <w:bottom w:val="none" w:sz="0" w:space="0" w:color="auto"/>
                <w:right w:val="none" w:sz="0" w:space="0" w:color="auto"/>
              </w:divBdr>
            </w:div>
            <w:div w:id="1178036648">
              <w:marLeft w:val="0"/>
              <w:marRight w:val="0"/>
              <w:marTop w:val="0"/>
              <w:marBottom w:val="0"/>
              <w:divBdr>
                <w:top w:val="none" w:sz="0" w:space="0" w:color="auto"/>
                <w:left w:val="none" w:sz="0" w:space="0" w:color="auto"/>
                <w:bottom w:val="none" w:sz="0" w:space="0" w:color="auto"/>
                <w:right w:val="none" w:sz="0" w:space="0" w:color="auto"/>
              </w:divBdr>
            </w:div>
            <w:div w:id="1789546576">
              <w:marLeft w:val="0"/>
              <w:marRight w:val="0"/>
              <w:marTop w:val="0"/>
              <w:marBottom w:val="0"/>
              <w:divBdr>
                <w:top w:val="none" w:sz="0" w:space="0" w:color="auto"/>
                <w:left w:val="none" w:sz="0" w:space="0" w:color="auto"/>
                <w:bottom w:val="none" w:sz="0" w:space="0" w:color="auto"/>
                <w:right w:val="none" w:sz="0" w:space="0" w:color="auto"/>
              </w:divBdr>
            </w:div>
            <w:div w:id="699862933">
              <w:marLeft w:val="0"/>
              <w:marRight w:val="0"/>
              <w:marTop w:val="0"/>
              <w:marBottom w:val="0"/>
              <w:divBdr>
                <w:top w:val="none" w:sz="0" w:space="0" w:color="auto"/>
                <w:left w:val="none" w:sz="0" w:space="0" w:color="auto"/>
                <w:bottom w:val="none" w:sz="0" w:space="0" w:color="auto"/>
                <w:right w:val="none" w:sz="0" w:space="0" w:color="auto"/>
              </w:divBdr>
            </w:div>
            <w:div w:id="1488088349">
              <w:marLeft w:val="0"/>
              <w:marRight w:val="0"/>
              <w:marTop w:val="0"/>
              <w:marBottom w:val="0"/>
              <w:divBdr>
                <w:top w:val="none" w:sz="0" w:space="0" w:color="auto"/>
                <w:left w:val="none" w:sz="0" w:space="0" w:color="auto"/>
                <w:bottom w:val="none" w:sz="0" w:space="0" w:color="auto"/>
                <w:right w:val="none" w:sz="0" w:space="0" w:color="auto"/>
              </w:divBdr>
            </w:div>
            <w:div w:id="476263770">
              <w:marLeft w:val="0"/>
              <w:marRight w:val="0"/>
              <w:marTop w:val="0"/>
              <w:marBottom w:val="0"/>
              <w:divBdr>
                <w:top w:val="none" w:sz="0" w:space="0" w:color="auto"/>
                <w:left w:val="none" w:sz="0" w:space="0" w:color="auto"/>
                <w:bottom w:val="none" w:sz="0" w:space="0" w:color="auto"/>
                <w:right w:val="none" w:sz="0" w:space="0" w:color="auto"/>
              </w:divBdr>
            </w:div>
            <w:div w:id="1322809856">
              <w:marLeft w:val="0"/>
              <w:marRight w:val="0"/>
              <w:marTop w:val="0"/>
              <w:marBottom w:val="0"/>
              <w:divBdr>
                <w:top w:val="none" w:sz="0" w:space="0" w:color="auto"/>
                <w:left w:val="none" w:sz="0" w:space="0" w:color="auto"/>
                <w:bottom w:val="none" w:sz="0" w:space="0" w:color="auto"/>
                <w:right w:val="none" w:sz="0" w:space="0" w:color="auto"/>
              </w:divBdr>
            </w:div>
            <w:div w:id="148450025">
              <w:marLeft w:val="0"/>
              <w:marRight w:val="0"/>
              <w:marTop w:val="0"/>
              <w:marBottom w:val="0"/>
              <w:divBdr>
                <w:top w:val="none" w:sz="0" w:space="0" w:color="auto"/>
                <w:left w:val="none" w:sz="0" w:space="0" w:color="auto"/>
                <w:bottom w:val="none" w:sz="0" w:space="0" w:color="auto"/>
                <w:right w:val="none" w:sz="0" w:space="0" w:color="auto"/>
              </w:divBdr>
            </w:div>
            <w:div w:id="1350369786">
              <w:marLeft w:val="0"/>
              <w:marRight w:val="0"/>
              <w:marTop w:val="0"/>
              <w:marBottom w:val="0"/>
              <w:divBdr>
                <w:top w:val="none" w:sz="0" w:space="0" w:color="auto"/>
                <w:left w:val="none" w:sz="0" w:space="0" w:color="auto"/>
                <w:bottom w:val="none" w:sz="0" w:space="0" w:color="auto"/>
                <w:right w:val="none" w:sz="0" w:space="0" w:color="auto"/>
              </w:divBdr>
            </w:div>
            <w:div w:id="1399594703">
              <w:marLeft w:val="0"/>
              <w:marRight w:val="0"/>
              <w:marTop w:val="0"/>
              <w:marBottom w:val="0"/>
              <w:divBdr>
                <w:top w:val="none" w:sz="0" w:space="0" w:color="auto"/>
                <w:left w:val="none" w:sz="0" w:space="0" w:color="auto"/>
                <w:bottom w:val="none" w:sz="0" w:space="0" w:color="auto"/>
                <w:right w:val="none" w:sz="0" w:space="0" w:color="auto"/>
              </w:divBdr>
            </w:div>
            <w:div w:id="110520199">
              <w:marLeft w:val="0"/>
              <w:marRight w:val="0"/>
              <w:marTop w:val="0"/>
              <w:marBottom w:val="0"/>
              <w:divBdr>
                <w:top w:val="none" w:sz="0" w:space="0" w:color="auto"/>
                <w:left w:val="none" w:sz="0" w:space="0" w:color="auto"/>
                <w:bottom w:val="none" w:sz="0" w:space="0" w:color="auto"/>
                <w:right w:val="none" w:sz="0" w:space="0" w:color="auto"/>
              </w:divBdr>
            </w:div>
            <w:div w:id="1612202683">
              <w:marLeft w:val="0"/>
              <w:marRight w:val="0"/>
              <w:marTop w:val="0"/>
              <w:marBottom w:val="0"/>
              <w:divBdr>
                <w:top w:val="none" w:sz="0" w:space="0" w:color="auto"/>
                <w:left w:val="none" w:sz="0" w:space="0" w:color="auto"/>
                <w:bottom w:val="none" w:sz="0" w:space="0" w:color="auto"/>
                <w:right w:val="none" w:sz="0" w:space="0" w:color="auto"/>
              </w:divBdr>
            </w:div>
            <w:div w:id="453519676">
              <w:marLeft w:val="0"/>
              <w:marRight w:val="0"/>
              <w:marTop w:val="0"/>
              <w:marBottom w:val="0"/>
              <w:divBdr>
                <w:top w:val="none" w:sz="0" w:space="0" w:color="auto"/>
                <w:left w:val="none" w:sz="0" w:space="0" w:color="auto"/>
                <w:bottom w:val="none" w:sz="0" w:space="0" w:color="auto"/>
                <w:right w:val="none" w:sz="0" w:space="0" w:color="auto"/>
              </w:divBdr>
            </w:div>
            <w:div w:id="27334937">
              <w:marLeft w:val="0"/>
              <w:marRight w:val="0"/>
              <w:marTop w:val="0"/>
              <w:marBottom w:val="0"/>
              <w:divBdr>
                <w:top w:val="none" w:sz="0" w:space="0" w:color="auto"/>
                <w:left w:val="none" w:sz="0" w:space="0" w:color="auto"/>
                <w:bottom w:val="none" w:sz="0" w:space="0" w:color="auto"/>
                <w:right w:val="none" w:sz="0" w:space="0" w:color="auto"/>
              </w:divBdr>
            </w:div>
            <w:div w:id="1429618011">
              <w:marLeft w:val="0"/>
              <w:marRight w:val="0"/>
              <w:marTop w:val="0"/>
              <w:marBottom w:val="0"/>
              <w:divBdr>
                <w:top w:val="none" w:sz="0" w:space="0" w:color="auto"/>
                <w:left w:val="none" w:sz="0" w:space="0" w:color="auto"/>
                <w:bottom w:val="none" w:sz="0" w:space="0" w:color="auto"/>
                <w:right w:val="none" w:sz="0" w:space="0" w:color="auto"/>
              </w:divBdr>
            </w:div>
            <w:div w:id="1560674601">
              <w:marLeft w:val="0"/>
              <w:marRight w:val="0"/>
              <w:marTop w:val="0"/>
              <w:marBottom w:val="0"/>
              <w:divBdr>
                <w:top w:val="none" w:sz="0" w:space="0" w:color="auto"/>
                <w:left w:val="none" w:sz="0" w:space="0" w:color="auto"/>
                <w:bottom w:val="none" w:sz="0" w:space="0" w:color="auto"/>
                <w:right w:val="none" w:sz="0" w:space="0" w:color="auto"/>
              </w:divBdr>
            </w:div>
            <w:div w:id="26417233">
              <w:marLeft w:val="0"/>
              <w:marRight w:val="0"/>
              <w:marTop w:val="0"/>
              <w:marBottom w:val="0"/>
              <w:divBdr>
                <w:top w:val="none" w:sz="0" w:space="0" w:color="auto"/>
                <w:left w:val="none" w:sz="0" w:space="0" w:color="auto"/>
                <w:bottom w:val="none" w:sz="0" w:space="0" w:color="auto"/>
                <w:right w:val="none" w:sz="0" w:space="0" w:color="auto"/>
              </w:divBdr>
            </w:div>
            <w:div w:id="1935164765">
              <w:marLeft w:val="0"/>
              <w:marRight w:val="0"/>
              <w:marTop w:val="0"/>
              <w:marBottom w:val="0"/>
              <w:divBdr>
                <w:top w:val="none" w:sz="0" w:space="0" w:color="auto"/>
                <w:left w:val="none" w:sz="0" w:space="0" w:color="auto"/>
                <w:bottom w:val="none" w:sz="0" w:space="0" w:color="auto"/>
                <w:right w:val="none" w:sz="0" w:space="0" w:color="auto"/>
              </w:divBdr>
            </w:div>
            <w:div w:id="401802859">
              <w:marLeft w:val="0"/>
              <w:marRight w:val="0"/>
              <w:marTop w:val="0"/>
              <w:marBottom w:val="0"/>
              <w:divBdr>
                <w:top w:val="none" w:sz="0" w:space="0" w:color="auto"/>
                <w:left w:val="none" w:sz="0" w:space="0" w:color="auto"/>
                <w:bottom w:val="none" w:sz="0" w:space="0" w:color="auto"/>
                <w:right w:val="none" w:sz="0" w:space="0" w:color="auto"/>
              </w:divBdr>
            </w:div>
            <w:div w:id="901066420">
              <w:marLeft w:val="0"/>
              <w:marRight w:val="0"/>
              <w:marTop w:val="0"/>
              <w:marBottom w:val="0"/>
              <w:divBdr>
                <w:top w:val="none" w:sz="0" w:space="0" w:color="auto"/>
                <w:left w:val="none" w:sz="0" w:space="0" w:color="auto"/>
                <w:bottom w:val="none" w:sz="0" w:space="0" w:color="auto"/>
                <w:right w:val="none" w:sz="0" w:space="0" w:color="auto"/>
              </w:divBdr>
            </w:div>
            <w:div w:id="1208376851">
              <w:marLeft w:val="0"/>
              <w:marRight w:val="0"/>
              <w:marTop w:val="0"/>
              <w:marBottom w:val="0"/>
              <w:divBdr>
                <w:top w:val="none" w:sz="0" w:space="0" w:color="auto"/>
                <w:left w:val="none" w:sz="0" w:space="0" w:color="auto"/>
                <w:bottom w:val="none" w:sz="0" w:space="0" w:color="auto"/>
                <w:right w:val="none" w:sz="0" w:space="0" w:color="auto"/>
              </w:divBdr>
            </w:div>
            <w:div w:id="516843946">
              <w:marLeft w:val="0"/>
              <w:marRight w:val="0"/>
              <w:marTop w:val="0"/>
              <w:marBottom w:val="0"/>
              <w:divBdr>
                <w:top w:val="none" w:sz="0" w:space="0" w:color="auto"/>
                <w:left w:val="none" w:sz="0" w:space="0" w:color="auto"/>
                <w:bottom w:val="none" w:sz="0" w:space="0" w:color="auto"/>
                <w:right w:val="none" w:sz="0" w:space="0" w:color="auto"/>
              </w:divBdr>
            </w:div>
            <w:div w:id="1443958147">
              <w:marLeft w:val="0"/>
              <w:marRight w:val="0"/>
              <w:marTop w:val="0"/>
              <w:marBottom w:val="0"/>
              <w:divBdr>
                <w:top w:val="none" w:sz="0" w:space="0" w:color="auto"/>
                <w:left w:val="none" w:sz="0" w:space="0" w:color="auto"/>
                <w:bottom w:val="none" w:sz="0" w:space="0" w:color="auto"/>
                <w:right w:val="none" w:sz="0" w:space="0" w:color="auto"/>
              </w:divBdr>
            </w:div>
            <w:div w:id="1941640061">
              <w:marLeft w:val="0"/>
              <w:marRight w:val="0"/>
              <w:marTop w:val="0"/>
              <w:marBottom w:val="0"/>
              <w:divBdr>
                <w:top w:val="none" w:sz="0" w:space="0" w:color="auto"/>
                <w:left w:val="none" w:sz="0" w:space="0" w:color="auto"/>
                <w:bottom w:val="none" w:sz="0" w:space="0" w:color="auto"/>
                <w:right w:val="none" w:sz="0" w:space="0" w:color="auto"/>
              </w:divBdr>
            </w:div>
            <w:div w:id="656150173">
              <w:marLeft w:val="0"/>
              <w:marRight w:val="0"/>
              <w:marTop w:val="0"/>
              <w:marBottom w:val="0"/>
              <w:divBdr>
                <w:top w:val="none" w:sz="0" w:space="0" w:color="auto"/>
                <w:left w:val="none" w:sz="0" w:space="0" w:color="auto"/>
                <w:bottom w:val="none" w:sz="0" w:space="0" w:color="auto"/>
                <w:right w:val="none" w:sz="0" w:space="0" w:color="auto"/>
              </w:divBdr>
            </w:div>
            <w:div w:id="458764807">
              <w:marLeft w:val="0"/>
              <w:marRight w:val="0"/>
              <w:marTop w:val="0"/>
              <w:marBottom w:val="0"/>
              <w:divBdr>
                <w:top w:val="none" w:sz="0" w:space="0" w:color="auto"/>
                <w:left w:val="none" w:sz="0" w:space="0" w:color="auto"/>
                <w:bottom w:val="none" w:sz="0" w:space="0" w:color="auto"/>
                <w:right w:val="none" w:sz="0" w:space="0" w:color="auto"/>
              </w:divBdr>
            </w:div>
            <w:div w:id="1147670416">
              <w:marLeft w:val="0"/>
              <w:marRight w:val="0"/>
              <w:marTop w:val="0"/>
              <w:marBottom w:val="0"/>
              <w:divBdr>
                <w:top w:val="none" w:sz="0" w:space="0" w:color="auto"/>
                <w:left w:val="none" w:sz="0" w:space="0" w:color="auto"/>
                <w:bottom w:val="none" w:sz="0" w:space="0" w:color="auto"/>
                <w:right w:val="none" w:sz="0" w:space="0" w:color="auto"/>
              </w:divBdr>
            </w:div>
            <w:div w:id="351683392">
              <w:marLeft w:val="0"/>
              <w:marRight w:val="0"/>
              <w:marTop w:val="0"/>
              <w:marBottom w:val="0"/>
              <w:divBdr>
                <w:top w:val="none" w:sz="0" w:space="0" w:color="auto"/>
                <w:left w:val="none" w:sz="0" w:space="0" w:color="auto"/>
                <w:bottom w:val="none" w:sz="0" w:space="0" w:color="auto"/>
                <w:right w:val="none" w:sz="0" w:space="0" w:color="auto"/>
              </w:divBdr>
            </w:div>
            <w:div w:id="120922992">
              <w:marLeft w:val="0"/>
              <w:marRight w:val="0"/>
              <w:marTop w:val="0"/>
              <w:marBottom w:val="0"/>
              <w:divBdr>
                <w:top w:val="none" w:sz="0" w:space="0" w:color="auto"/>
                <w:left w:val="none" w:sz="0" w:space="0" w:color="auto"/>
                <w:bottom w:val="none" w:sz="0" w:space="0" w:color="auto"/>
                <w:right w:val="none" w:sz="0" w:space="0" w:color="auto"/>
              </w:divBdr>
            </w:div>
            <w:div w:id="255865170">
              <w:marLeft w:val="0"/>
              <w:marRight w:val="0"/>
              <w:marTop w:val="0"/>
              <w:marBottom w:val="0"/>
              <w:divBdr>
                <w:top w:val="none" w:sz="0" w:space="0" w:color="auto"/>
                <w:left w:val="none" w:sz="0" w:space="0" w:color="auto"/>
                <w:bottom w:val="none" w:sz="0" w:space="0" w:color="auto"/>
                <w:right w:val="none" w:sz="0" w:space="0" w:color="auto"/>
              </w:divBdr>
            </w:div>
            <w:div w:id="497886302">
              <w:marLeft w:val="0"/>
              <w:marRight w:val="0"/>
              <w:marTop w:val="0"/>
              <w:marBottom w:val="0"/>
              <w:divBdr>
                <w:top w:val="none" w:sz="0" w:space="0" w:color="auto"/>
                <w:left w:val="none" w:sz="0" w:space="0" w:color="auto"/>
                <w:bottom w:val="none" w:sz="0" w:space="0" w:color="auto"/>
                <w:right w:val="none" w:sz="0" w:space="0" w:color="auto"/>
              </w:divBdr>
            </w:div>
            <w:div w:id="726418855">
              <w:marLeft w:val="0"/>
              <w:marRight w:val="0"/>
              <w:marTop w:val="0"/>
              <w:marBottom w:val="0"/>
              <w:divBdr>
                <w:top w:val="none" w:sz="0" w:space="0" w:color="auto"/>
                <w:left w:val="none" w:sz="0" w:space="0" w:color="auto"/>
                <w:bottom w:val="none" w:sz="0" w:space="0" w:color="auto"/>
                <w:right w:val="none" w:sz="0" w:space="0" w:color="auto"/>
              </w:divBdr>
            </w:div>
            <w:div w:id="618298286">
              <w:marLeft w:val="0"/>
              <w:marRight w:val="0"/>
              <w:marTop w:val="0"/>
              <w:marBottom w:val="0"/>
              <w:divBdr>
                <w:top w:val="none" w:sz="0" w:space="0" w:color="auto"/>
                <w:left w:val="none" w:sz="0" w:space="0" w:color="auto"/>
                <w:bottom w:val="none" w:sz="0" w:space="0" w:color="auto"/>
                <w:right w:val="none" w:sz="0" w:space="0" w:color="auto"/>
              </w:divBdr>
            </w:div>
            <w:div w:id="2138641893">
              <w:marLeft w:val="0"/>
              <w:marRight w:val="0"/>
              <w:marTop w:val="0"/>
              <w:marBottom w:val="0"/>
              <w:divBdr>
                <w:top w:val="none" w:sz="0" w:space="0" w:color="auto"/>
                <w:left w:val="none" w:sz="0" w:space="0" w:color="auto"/>
                <w:bottom w:val="none" w:sz="0" w:space="0" w:color="auto"/>
                <w:right w:val="none" w:sz="0" w:space="0" w:color="auto"/>
              </w:divBdr>
            </w:div>
            <w:div w:id="1836609629">
              <w:marLeft w:val="0"/>
              <w:marRight w:val="0"/>
              <w:marTop w:val="0"/>
              <w:marBottom w:val="0"/>
              <w:divBdr>
                <w:top w:val="none" w:sz="0" w:space="0" w:color="auto"/>
                <w:left w:val="none" w:sz="0" w:space="0" w:color="auto"/>
                <w:bottom w:val="none" w:sz="0" w:space="0" w:color="auto"/>
                <w:right w:val="none" w:sz="0" w:space="0" w:color="auto"/>
              </w:divBdr>
            </w:div>
            <w:div w:id="1113862726">
              <w:marLeft w:val="0"/>
              <w:marRight w:val="0"/>
              <w:marTop w:val="0"/>
              <w:marBottom w:val="0"/>
              <w:divBdr>
                <w:top w:val="none" w:sz="0" w:space="0" w:color="auto"/>
                <w:left w:val="none" w:sz="0" w:space="0" w:color="auto"/>
                <w:bottom w:val="none" w:sz="0" w:space="0" w:color="auto"/>
                <w:right w:val="none" w:sz="0" w:space="0" w:color="auto"/>
              </w:divBdr>
            </w:div>
            <w:div w:id="1152797465">
              <w:marLeft w:val="0"/>
              <w:marRight w:val="0"/>
              <w:marTop w:val="0"/>
              <w:marBottom w:val="0"/>
              <w:divBdr>
                <w:top w:val="none" w:sz="0" w:space="0" w:color="auto"/>
                <w:left w:val="none" w:sz="0" w:space="0" w:color="auto"/>
                <w:bottom w:val="none" w:sz="0" w:space="0" w:color="auto"/>
                <w:right w:val="none" w:sz="0" w:space="0" w:color="auto"/>
              </w:divBdr>
            </w:div>
            <w:div w:id="272514088">
              <w:marLeft w:val="0"/>
              <w:marRight w:val="0"/>
              <w:marTop w:val="0"/>
              <w:marBottom w:val="0"/>
              <w:divBdr>
                <w:top w:val="none" w:sz="0" w:space="0" w:color="auto"/>
                <w:left w:val="none" w:sz="0" w:space="0" w:color="auto"/>
                <w:bottom w:val="none" w:sz="0" w:space="0" w:color="auto"/>
                <w:right w:val="none" w:sz="0" w:space="0" w:color="auto"/>
              </w:divBdr>
            </w:div>
            <w:div w:id="1419208998">
              <w:marLeft w:val="0"/>
              <w:marRight w:val="0"/>
              <w:marTop w:val="0"/>
              <w:marBottom w:val="0"/>
              <w:divBdr>
                <w:top w:val="none" w:sz="0" w:space="0" w:color="auto"/>
                <w:left w:val="none" w:sz="0" w:space="0" w:color="auto"/>
                <w:bottom w:val="none" w:sz="0" w:space="0" w:color="auto"/>
                <w:right w:val="none" w:sz="0" w:space="0" w:color="auto"/>
              </w:divBdr>
            </w:div>
            <w:div w:id="59985128">
              <w:marLeft w:val="0"/>
              <w:marRight w:val="0"/>
              <w:marTop w:val="0"/>
              <w:marBottom w:val="0"/>
              <w:divBdr>
                <w:top w:val="none" w:sz="0" w:space="0" w:color="auto"/>
                <w:left w:val="none" w:sz="0" w:space="0" w:color="auto"/>
                <w:bottom w:val="none" w:sz="0" w:space="0" w:color="auto"/>
                <w:right w:val="none" w:sz="0" w:space="0" w:color="auto"/>
              </w:divBdr>
            </w:div>
            <w:div w:id="2067757724">
              <w:marLeft w:val="0"/>
              <w:marRight w:val="0"/>
              <w:marTop w:val="0"/>
              <w:marBottom w:val="0"/>
              <w:divBdr>
                <w:top w:val="none" w:sz="0" w:space="0" w:color="auto"/>
                <w:left w:val="none" w:sz="0" w:space="0" w:color="auto"/>
                <w:bottom w:val="none" w:sz="0" w:space="0" w:color="auto"/>
                <w:right w:val="none" w:sz="0" w:space="0" w:color="auto"/>
              </w:divBdr>
            </w:div>
            <w:div w:id="1847749093">
              <w:marLeft w:val="0"/>
              <w:marRight w:val="0"/>
              <w:marTop w:val="0"/>
              <w:marBottom w:val="0"/>
              <w:divBdr>
                <w:top w:val="none" w:sz="0" w:space="0" w:color="auto"/>
                <w:left w:val="none" w:sz="0" w:space="0" w:color="auto"/>
                <w:bottom w:val="none" w:sz="0" w:space="0" w:color="auto"/>
                <w:right w:val="none" w:sz="0" w:space="0" w:color="auto"/>
              </w:divBdr>
            </w:div>
            <w:div w:id="211044088">
              <w:marLeft w:val="0"/>
              <w:marRight w:val="0"/>
              <w:marTop w:val="0"/>
              <w:marBottom w:val="0"/>
              <w:divBdr>
                <w:top w:val="none" w:sz="0" w:space="0" w:color="auto"/>
                <w:left w:val="none" w:sz="0" w:space="0" w:color="auto"/>
                <w:bottom w:val="none" w:sz="0" w:space="0" w:color="auto"/>
                <w:right w:val="none" w:sz="0" w:space="0" w:color="auto"/>
              </w:divBdr>
            </w:div>
            <w:div w:id="642277590">
              <w:marLeft w:val="0"/>
              <w:marRight w:val="0"/>
              <w:marTop w:val="0"/>
              <w:marBottom w:val="0"/>
              <w:divBdr>
                <w:top w:val="none" w:sz="0" w:space="0" w:color="auto"/>
                <w:left w:val="none" w:sz="0" w:space="0" w:color="auto"/>
                <w:bottom w:val="none" w:sz="0" w:space="0" w:color="auto"/>
                <w:right w:val="none" w:sz="0" w:space="0" w:color="auto"/>
              </w:divBdr>
            </w:div>
            <w:div w:id="61803053">
              <w:marLeft w:val="0"/>
              <w:marRight w:val="0"/>
              <w:marTop w:val="0"/>
              <w:marBottom w:val="0"/>
              <w:divBdr>
                <w:top w:val="none" w:sz="0" w:space="0" w:color="auto"/>
                <w:left w:val="none" w:sz="0" w:space="0" w:color="auto"/>
                <w:bottom w:val="none" w:sz="0" w:space="0" w:color="auto"/>
                <w:right w:val="none" w:sz="0" w:space="0" w:color="auto"/>
              </w:divBdr>
            </w:div>
            <w:div w:id="1754547110">
              <w:marLeft w:val="0"/>
              <w:marRight w:val="0"/>
              <w:marTop w:val="0"/>
              <w:marBottom w:val="0"/>
              <w:divBdr>
                <w:top w:val="none" w:sz="0" w:space="0" w:color="auto"/>
                <w:left w:val="none" w:sz="0" w:space="0" w:color="auto"/>
                <w:bottom w:val="none" w:sz="0" w:space="0" w:color="auto"/>
                <w:right w:val="none" w:sz="0" w:space="0" w:color="auto"/>
              </w:divBdr>
            </w:div>
            <w:div w:id="1491872980">
              <w:marLeft w:val="0"/>
              <w:marRight w:val="0"/>
              <w:marTop w:val="0"/>
              <w:marBottom w:val="0"/>
              <w:divBdr>
                <w:top w:val="none" w:sz="0" w:space="0" w:color="auto"/>
                <w:left w:val="none" w:sz="0" w:space="0" w:color="auto"/>
                <w:bottom w:val="none" w:sz="0" w:space="0" w:color="auto"/>
                <w:right w:val="none" w:sz="0" w:space="0" w:color="auto"/>
              </w:divBdr>
            </w:div>
            <w:div w:id="1714037919">
              <w:marLeft w:val="0"/>
              <w:marRight w:val="0"/>
              <w:marTop w:val="0"/>
              <w:marBottom w:val="0"/>
              <w:divBdr>
                <w:top w:val="none" w:sz="0" w:space="0" w:color="auto"/>
                <w:left w:val="none" w:sz="0" w:space="0" w:color="auto"/>
                <w:bottom w:val="none" w:sz="0" w:space="0" w:color="auto"/>
                <w:right w:val="none" w:sz="0" w:space="0" w:color="auto"/>
              </w:divBdr>
            </w:div>
            <w:div w:id="202518962">
              <w:marLeft w:val="0"/>
              <w:marRight w:val="0"/>
              <w:marTop w:val="0"/>
              <w:marBottom w:val="0"/>
              <w:divBdr>
                <w:top w:val="none" w:sz="0" w:space="0" w:color="auto"/>
                <w:left w:val="none" w:sz="0" w:space="0" w:color="auto"/>
                <w:bottom w:val="none" w:sz="0" w:space="0" w:color="auto"/>
                <w:right w:val="none" w:sz="0" w:space="0" w:color="auto"/>
              </w:divBdr>
            </w:div>
            <w:div w:id="276328396">
              <w:marLeft w:val="0"/>
              <w:marRight w:val="0"/>
              <w:marTop w:val="0"/>
              <w:marBottom w:val="0"/>
              <w:divBdr>
                <w:top w:val="none" w:sz="0" w:space="0" w:color="auto"/>
                <w:left w:val="none" w:sz="0" w:space="0" w:color="auto"/>
                <w:bottom w:val="none" w:sz="0" w:space="0" w:color="auto"/>
                <w:right w:val="none" w:sz="0" w:space="0" w:color="auto"/>
              </w:divBdr>
            </w:div>
            <w:div w:id="233051750">
              <w:marLeft w:val="0"/>
              <w:marRight w:val="0"/>
              <w:marTop w:val="0"/>
              <w:marBottom w:val="0"/>
              <w:divBdr>
                <w:top w:val="none" w:sz="0" w:space="0" w:color="auto"/>
                <w:left w:val="none" w:sz="0" w:space="0" w:color="auto"/>
                <w:bottom w:val="none" w:sz="0" w:space="0" w:color="auto"/>
                <w:right w:val="none" w:sz="0" w:space="0" w:color="auto"/>
              </w:divBdr>
            </w:div>
            <w:div w:id="1280062127">
              <w:marLeft w:val="0"/>
              <w:marRight w:val="0"/>
              <w:marTop w:val="0"/>
              <w:marBottom w:val="0"/>
              <w:divBdr>
                <w:top w:val="none" w:sz="0" w:space="0" w:color="auto"/>
                <w:left w:val="none" w:sz="0" w:space="0" w:color="auto"/>
                <w:bottom w:val="none" w:sz="0" w:space="0" w:color="auto"/>
                <w:right w:val="none" w:sz="0" w:space="0" w:color="auto"/>
              </w:divBdr>
            </w:div>
            <w:div w:id="1891960058">
              <w:marLeft w:val="0"/>
              <w:marRight w:val="0"/>
              <w:marTop w:val="0"/>
              <w:marBottom w:val="0"/>
              <w:divBdr>
                <w:top w:val="none" w:sz="0" w:space="0" w:color="auto"/>
                <w:left w:val="none" w:sz="0" w:space="0" w:color="auto"/>
                <w:bottom w:val="none" w:sz="0" w:space="0" w:color="auto"/>
                <w:right w:val="none" w:sz="0" w:space="0" w:color="auto"/>
              </w:divBdr>
            </w:div>
            <w:div w:id="90510399">
              <w:marLeft w:val="0"/>
              <w:marRight w:val="0"/>
              <w:marTop w:val="0"/>
              <w:marBottom w:val="0"/>
              <w:divBdr>
                <w:top w:val="none" w:sz="0" w:space="0" w:color="auto"/>
                <w:left w:val="none" w:sz="0" w:space="0" w:color="auto"/>
                <w:bottom w:val="none" w:sz="0" w:space="0" w:color="auto"/>
                <w:right w:val="none" w:sz="0" w:space="0" w:color="auto"/>
              </w:divBdr>
            </w:div>
            <w:div w:id="817693362">
              <w:marLeft w:val="0"/>
              <w:marRight w:val="0"/>
              <w:marTop w:val="0"/>
              <w:marBottom w:val="0"/>
              <w:divBdr>
                <w:top w:val="none" w:sz="0" w:space="0" w:color="auto"/>
                <w:left w:val="none" w:sz="0" w:space="0" w:color="auto"/>
                <w:bottom w:val="none" w:sz="0" w:space="0" w:color="auto"/>
                <w:right w:val="none" w:sz="0" w:space="0" w:color="auto"/>
              </w:divBdr>
            </w:div>
            <w:div w:id="1837380246">
              <w:marLeft w:val="0"/>
              <w:marRight w:val="0"/>
              <w:marTop w:val="0"/>
              <w:marBottom w:val="0"/>
              <w:divBdr>
                <w:top w:val="none" w:sz="0" w:space="0" w:color="auto"/>
                <w:left w:val="none" w:sz="0" w:space="0" w:color="auto"/>
                <w:bottom w:val="none" w:sz="0" w:space="0" w:color="auto"/>
                <w:right w:val="none" w:sz="0" w:space="0" w:color="auto"/>
              </w:divBdr>
            </w:div>
            <w:div w:id="1084718182">
              <w:marLeft w:val="0"/>
              <w:marRight w:val="0"/>
              <w:marTop w:val="0"/>
              <w:marBottom w:val="0"/>
              <w:divBdr>
                <w:top w:val="none" w:sz="0" w:space="0" w:color="auto"/>
                <w:left w:val="none" w:sz="0" w:space="0" w:color="auto"/>
                <w:bottom w:val="none" w:sz="0" w:space="0" w:color="auto"/>
                <w:right w:val="none" w:sz="0" w:space="0" w:color="auto"/>
              </w:divBdr>
            </w:div>
            <w:div w:id="2028674057">
              <w:marLeft w:val="0"/>
              <w:marRight w:val="0"/>
              <w:marTop w:val="0"/>
              <w:marBottom w:val="0"/>
              <w:divBdr>
                <w:top w:val="none" w:sz="0" w:space="0" w:color="auto"/>
                <w:left w:val="none" w:sz="0" w:space="0" w:color="auto"/>
                <w:bottom w:val="none" w:sz="0" w:space="0" w:color="auto"/>
                <w:right w:val="none" w:sz="0" w:space="0" w:color="auto"/>
              </w:divBdr>
            </w:div>
            <w:div w:id="82530106">
              <w:marLeft w:val="0"/>
              <w:marRight w:val="0"/>
              <w:marTop w:val="0"/>
              <w:marBottom w:val="0"/>
              <w:divBdr>
                <w:top w:val="none" w:sz="0" w:space="0" w:color="auto"/>
                <w:left w:val="none" w:sz="0" w:space="0" w:color="auto"/>
                <w:bottom w:val="none" w:sz="0" w:space="0" w:color="auto"/>
                <w:right w:val="none" w:sz="0" w:space="0" w:color="auto"/>
              </w:divBdr>
            </w:div>
            <w:div w:id="2019312972">
              <w:marLeft w:val="0"/>
              <w:marRight w:val="0"/>
              <w:marTop w:val="0"/>
              <w:marBottom w:val="0"/>
              <w:divBdr>
                <w:top w:val="none" w:sz="0" w:space="0" w:color="auto"/>
                <w:left w:val="none" w:sz="0" w:space="0" w:color="auto"/>
                <w:bottom w:val="none" w:sz="0" w:space="0" w:color="auto"/>
                <w:right w:val="none" w:sz="0" w:space="0" w:color="auto"/>
              </w:divBdr>
            </w:div>
            <w:div w:id="606548190">
              <w:marLeft w:val="0"/>
              <w:marRight w:val="0"/>
              <w:marTop w:val="0"/>
              <w:marBottom w:val="0"/>
              <w:divBdr>
                <w:top w:val="none" w:sz="0" w:space="0" w:color="auto"/>
                <w:left w:val="none" w:sz="0" w:space="0" w:color="auto"/>
                <w:bottom w:val="none" w:sz="0" w:space="0" w:color="auto"/>
                <w:right w:val="none" w:sz="0" w:space="0" w:color="auto"/>
              </w:divBdr>
            </w:div>
            <w:div w:id="1444960734">
              <w:marLeft w:val="0"/>
              <w:marRight w:val="0"/>
              <w:marTop w:val="0"/>
              <w:marBottom w:val="0"/>
              <w:divBdr>
                <w:top w:val="none" w:sz="0" w:space="0" w:color="auto"/>
                <w:left w:val="none" w:sz="0" w:space="0" w:color="auto"/>
                <w:bottom w:val="none" w:sz="0" w:space="0" w:color="auto"/>
                <w:right w:val="none" w:sz="0" w:space="0" w:color="auto"/>
              </w:divBdr>
            </w:div>
            <w:div w:id="695885810">
              <w:marLeft w:val="0"/>
              <w:marRight w:val="0"/>
              <w:marTop w:val="0"/>
              <w:marBottom w:val="0"/>
              <w:divBdr>
                <w:top w:val="none" w:sz="0" w:space="0" w:color="auto"/>
                <w:left w:val="none" w:sz="0" w:space="0" w:color="auto"/>
                <w:bottom w:val="none" w:sz="0" w:space="0" w:color="auto"/>
                <w:right w:val="none" w:sz="0" w:space="0" w:color="auto"/>
              </w:divBdr>
            </w:div>
            <w:div w:id="1538472937">
              <w:marLeft w:val="0"/>
              <w:marRight w:val="0"/>
              <w:marTop w:val="0"/>
              <w:marBottom w:val="0"/>
              <w:divBdr>
                <w:top w:val="none" w:sz="0" w:space="0" w:color="auto"/>
                <w:left w:val="none" w:sz="0" w:space="0" w:color="auto"/>
                <w:bottom w:val="none" w:sz="0" w:space="0" w:color="auto"/>
                <w:right w:val="none" w:sz="0" w:space="0" w:color="auto"/>
              </w:divBdr>
            </w:div>
            <w:div w:id="1656882998">
              <w:marLeft w:val="0"/>
              <w:marRight w:val="0"/>
              <w:marTop w:val="0"/>
              <w:marBottom w:val="0"/>
              <w:divBdr>
                <w:top w:val="none" w:sz="0" w:space="0" w:color="auto"/>
                <w:left w:val="none" w:sz="0" w:space="0" w:color="auto"/>
                <w:bottom w:val="none" w:sz="0" w:space="0" w:color="auto"/>
                <w:right w:val="none" w:sz="0" w:space="0" w:color="auto"/>
              </w:divBdr>
            </w:div>
            <w:div w:id="724529643">
              <w:marLeft w:val="0"/>
              <w:marRight w:val="0"/>
              <w:marTop w:val="0"/>
              <w:marBottom w:val="0"/>
              <w:divBdr>
                <w:top w:val="none" w:sz="0" w:space="0" w:color="auto"/>
                <w:left w:val="none" w:sz="0" w:space="0" w:color="auto"/>
                <w:bottom w:val="none" w:sz="0" w:space="0" w:color="auto"/>
                <w:right w:val="none" w:sz="0" w:space="0" w:color="auto"/>
              </w:divBdr>
            </w:div>
            <w:div w:id="2088264594">
              <w:marLeft w:val="0"/>
              <w:marRight w:val="0"/>
              <w:marTop w:val="0"/>
              <w:marBottom w:val="0"/>
              <w:divBdr>
                <w:top w:val="none" w:sz="0" w:space="0" w:color="auto"/>
                <w:left w:val="none" w:sz="0" w:space="0" w:color="auto"/>
                <w:bottom w:val="none" w:sz="0" w:space="0" w:color="auto"/>
                <w:right w:val="none" w:sz="0" w:space="0" w:color="auto"/>
              </w:divBdr>
            </w:div>
            <w:div w:id="228003314">
              <w:marLeft w:val="0"/>
              <w:marRight w:val="0"/>
              <w:marTop w:val="0"/>
              <w:marBottom w:val="0"/>
              <w:divBdr>
                <w:top w:val="none" w:sz="0" w:space="0" w:color="auto"/>
                <w:left w:val="none" w:sz="0" w:space="0" w:color="auto"/>
                <w:bottom w:val="none" w:sz="0" w:space="0" w:color="auto"/>
                <w:right w:val="none" w:sz="0" w:space="0" w:color="auto"/>
              </w:divBdr>
            </w:div>
            <w:div w:id="295332637">
              <w:marLeft w:val="0"/>
              <w:marRight w:val="0"/>
              <w:marTop w:val="0"/>
              <w:marBottom w:val="0"/>
              <w:divBdr>
                <w:top w:val="none" w:sz="0" w:space="0" w:color="auto"/>
                <w:left w:val="none" w:sz="0" w:space="0" w:color="auto"/>
                <w:bottom w:val="none" w:sz="0" w:space="0" w:color="auto"/>
                <w:right w:val="none" w:sz="0" w:space="0" w:color="auto"/>
              </w:divBdr>
            </w:div>
            <w:div w:id="1919052922">
              <w:marLeft w:val="0"/>
              <w:marRight w:val="0"/>
              <w:marTop w:val="0"/>
              <w:marBottom w:val="0"/>
              <w:divBdr>
                <w:top w:val="none" w:sz="0" w:space="0" w:color="auto"/>
                <w:left w:val="none" w:sz="0" w:space="0" w:color="auto"/>
                <w:bottom w:val="none" w:sz="0" w:space="0" w:color="auto"/>
                <w:right w:val="none" w:sz="0" w:space="0" w:color="auto"/>
              </w:divBdr>
            </w:div>
            <w:div w:id="847869227">
              <w:marLeft w:val="0"/>
              <w:marRight w:val="0"/>
              <w:marTop w:val="0"/>
              <w:marBottom w:val="0"/>
              <w:divBdr>
                <w:top w:val="none" w:sz="0" w:space="0" w:color="auto"/>
                <w:left w:val="none" w:sz="0" w:space="0" w:color="auto"/>
                <w:bottom w:val="none" w:sz="0" w:space="0" w:color="auto"/>
                <w:right w:val="none" w:sz="0" w:space="0" w:color="auto"/>
              </w:divBdr>
            </w:div>
            <w:div w:id="271128432">
              <w:marLeft w:val="0"/>
              <w:marRight w:val="0"/>
              <w:marTop w:val="0"/>
              <w:marBottom w:val="0"/>
              <w:divBdr>
                <w:top w:val="none" w:sz="0" w:space="0" w:color="auto"/>
                <w:left w:val="none" w:sz="0" w:space="0" w:color="auto"/>
                <w:bottom w:val="none" w:sz="0" w:space="0" w:color="auto"/>
                <w:right w:val="none" w:sz="0" w:space="0" w:color="auto"/>
              </w:divBdr>
            </w:div>
            <w:div w:id="1015426000">
              <w:marLeft w:val="0"/>
              <w:marRight w:val="0"/>
              <w:marTop w:val="0"/>
              <w:marBottom w:val="0"/>
              <w:divBdr>
                <w:top w:val="none" w:sz="0" w:space="0" w:color="auto"/>
                <w:left w:val="none" w:sz="0" w:space="0" w:color="auto"/>
                <w:bottom w:val="none" w:sz="0" w:space="0" w:color="auto"/>
                <w:right w:val="none" w:sz="0" w:space="0" w:color="auto"/>
              </w:divBdr>
            </w:div>
            <w:div w:id="1520662242">
              <w:marLeft w:val="0"/>
              <w:marRight w:val="0"/>
              <w:marTop w:val="0"/>
              <w:marBottom w:val="0"/>
              <w:divBdr>
                <w:top w:val="none" w:sz="0" w:space="0" w:color="auto"/>
                <w:left w:val="none" w:sz="0" w:space="0" w:color="auto"/>
                <w:bottom w:val="none" w:sz="0" w:space="0" w:color="auto"/>
                <w:right w:val="none" w:sz="0" w:space="0" w:color="auto"/>
              </w:divBdr>
            </w:div>
            <w:div w:id="1659965307">
              <w:marLeft w:val="0"/>
              <w:marRight w:val="0"/>
              <w:marTop w:val="0"/>
              <w:marBottom w:val="0"/>
              <w:divBdr>
                <w:top w:val="none" w:sz="0" w:space="0" w:color="auto"/>
                <w:left w:val="none" w:sz="0" w:space="0" w:color="auto"/>
                <w:bottom w:val="none" w:sz="0" w:space="0" w:color="auto"/>
                <w:right w:val="none" w:sz="0" w:space="0" w:color="auto"/>
              </w:divBdr>
            </w:div>
            <w:div w:id="2057654280">
              <w:marLeft w:val="0"/>
              <w:marRight w:val="0"/>
              <w:marTop w:val="0"/>
              <w:marBottom w:val="0"/>
              <w:divBdr>
                <w:top w:val="none" w:sz="0" w:space="0" w:color="auto"/>
                <w:left w:val="none" w:sz="0" w:space="0" w:color="auto"/>
                <w:bottom w:val="none" w:sz="0" w:space="0" w:color="auto"/>
                <w:right w:val="none" w:sz="0" w:space="0" w:color="auto"/>
              </w:divBdr>
            </w:div>
            <w:div w:id="1446926696">
              <w:marLeft w:val="0"/>
              <w:marRight w:val="0"/>
              <w:marTop w:val="0"/>
              <w:marBottom w:val="0"/>
              <w:divBdr>
                <w:top w:val="none" w:sz="0" w:space="0" w:color="auto"/>
                <w:left w:val="none" w:sz="0" w:space="0" w:color="auto"/>
                <w:bottom w:val="none" w:sz="0" w:space="0" w:color="auto"/>
                <w:right w:val="none" w:sz="0" w:space="0" w:color="auto"/>
              </w:divBdr>
            </w:div>
            <w:div w:id="279075476">
              <w:marLeft w:val="0"/>
              <w:marRight w:val="0"/>
              <w:marTop w:val="0"/>
              <w:marBottom w:val="0"/>
              <w:divBdr>
                <w:top w:val="none" w:sz="0" w:space="0" w:color="auto"/>
                <w:left w:val="none" w:sz="0" w:space="0" w:color="auto"/>
                <w:bottom w:val="none" w:sz="0" w:space="0" w:color="auto"/>
                <w:right w:val="none" w:sz="0" w:space="0" w:color="auto"/>
              </w:divBdr>
            </w:div>
            <w:div w:id="174154495">
              <w:marLeft w:val="0"/>
              <w:marRight w:val="0"/>
              <w:marTop w:val="0"/>
              <w:marBottom w:val="0"/>
              <w:divBdr>
                <w:top w:val="none" w:sz="0" w:space="0" w:color="auto"/>
                <w:left w:val="none" w:sz="0" w:space="0" w:color="auto"/>
                <w:bottom w:val="none" w:sz="0" w:space="0" w:color="auto"/>
                <w:right w:val="none" w:sz="0" w:space="0" w:color="auto"/>
              </w:divBdr>
            </w:div>
            <w:div w:id="113522880">
              <w:marLeft w:val="0"/>
              <w:marRight w:val="0"/>
              <w:marTop w:val="0"/>
              <w:marBottom w:val="0"/>
              <w:divBdr>
                <w:top w:val="none" w:sz="0" w:space="0" w:color="auto"/>
                <w:left w:val="none" w:sz="0" w:space="0" w:color="auto"/>
                <w:bottom w:val="none" w:sz="0" w:space="0" w:color="auto"/>
                <w:right w:val="none" w:sz="0" w:space="0" w:color="auto"/>
              </w:divBdr>
            </w:div>
            <w:div w:id="805665534">
              <w:marLeft w:val="0"/>
              <w:marRight w:val="0"/>
              <w:marTop w:val="0"/>
              <w:marBottom w:val="0"/>
              <w:divBdr>
                <w:top w:val="none" w:sz="0" w:space="0" w:color="auto"/>
                <w:left w:val="none" w:sz="0" w:space="0" w:color="auto"/>
                <w:bottom w:val="none" w:sz="0" w:space="0" w:color="auto"/>
                <w:right w:val="none" w:sz="0" w:space="0" w:color="auto"/>
              </w:divBdr>
            </w:div>
            <w:div w:id="428163860">
              <w:marLeft w:val="0"/>
              <w:marRight w:val="0"/>
              <w:marTop w:val="0"/>
              <w:marBottom w:val="0"/>
              <w:divBdr>
                <w:top w:val="none" w:sz="0" w:space="0" w:color="auto"/>
                <w:left w:val="none" w:sz="0" w:space="0" w:color="auto"/>
                <w:bottom w:val="none" w:sz="0" w:space="0" w:color="auto"/>
                <w:right w:val="none" w:sz="0" w:space="0" w:color="auto"/>
              </w:divBdr>
            </w:div>
            <w:div w:id="1725568173">
              <w:marLeft w:val="0"/>
              <w:marRight w:val="0"/>
              <w:marTop w:val="0"/>
              <w:marBottom w:val="0"/>
              <w:divBdr>
                <w:top w:val="none" w:sz="0" w:space="0" w:color="auto"/>
                <w:left w:val="none" w:sz="0" w:space="0" w:color="auto"/>
                <w:bottom w:val="none" w:sz="0" w:space="0" w:color="auto"/>
                <w:right w:val="none" w:sz="0" w:space="0" w:color="auto"/>
              </w:divBdr>
            </w:div>
            <w:div w:id="1132165790">
              <w:marLeft w:val="0"/>
              <w:marRight w:val="0"/>
              <w:marTop w:val="0"/>
              <w:marBottom w:val="0"/>
              <w:divBdr>
                <w:top w:val="none" w:sz="0" w:space="0" w:color="auto"/>
                <w:left w:val="none" w:sz="0" w:space="0" w:color="auto"/>
                <w:bottom w:val="none" w:sz="0" w:space="0" w:color="auto"/>
                <w:right w:val="none" w:sz="0" w:space="0" w:color="auto"/>
              </w:divBdr>
            </w:div>
            <w:div w:id="986395683">
              <w:marLeft w:val="0"/>
              <w:marRight w:val="0"/>
              <w:marTop w:val="0"/>
              <w:marBottom w:val="0"/>
              <w:divBdr>
                <w:top w:val="none" w:sz="0" w:space="0" w:color="auto"/>
                <w:left w:val="none" w:sz="0" w:space="0" w:color="auto"/>
                <w:bottom w:val="none" w:sz="0" w:space="0" w:color="auto"/>
                <w:right w:val="none" w:sz="0" w:space="0" w:color="auto"/>
              </w:divBdr>
            </w:div>
            <w:div w:id="886381384">
              <w:marLeft w:val="0"/>
              <w:marRight w:val="0"/>
              <w:marTop w:val="0"/>
              <w:marBottom w:val="0"/>
              <w:divBdr>
                <w:top w:val="none" w:sz="0" w:space="0" w:color="auto"/>
                <w:left w:val="none" w:sz="0" w:space="0" w:color="auto"/>
                <w:bottom w:val="none" w:sz="0" w:space="0" w:color="auto"/>
                <w:right w:val="none" w:sz="0" w:space="0" w:color="auto"/>
              </w:divBdr>
            </w:div>
            <w:div w:id="805896502">
              <w:marLeft w:val="0"/>
              <w:marRight w:val="0"/>
              <w:marTop w:val="0"/>
              <w:marBottom w:val="0"/>
              <w:divBdr>
                <w:top w:val="none" w:sz="0" w:space="0" w:color="auto"/>
                <w:left w:val="none" w:sz="0" w:space="0" w:color="auto"/>
                <w:bottom w:val="none" w:sz="0" w:space="0" w:color="auto"/>
                <w:right w:val="none" w:sz="0" w:space="0" w:color="auto"/>
              </w:divBdr>
            </w:div>
            <w:div w:id="2121341440">
              <w:marLeft w:val="0"/>
              <w:marRight w:val="0"/>
              <w:marTop w:val="0"/>
              <w:marBottom w:val="0"/>
              <w:divBdr>
                <w:top w:val="none" w:sz="0" w:space="0" w:color="auto"/>
                <w:left w:val="none" w:sz="0" w:space="0" w:color="auto"/>
                <w:bottom w:val="none" w:sz="0" w:space="0" w:color="auto"/>
                <w:right w:val="none" w:sz="0" w:space="0" w:color="auto"/>
              </w:divBdr>
            </w:div>
            <w:div w:id="2078361315">
              <w:marLeft w:val="0"/>
              <w:marRight w:val="0"/>
              <w:marTop w:val="0"/>
              <w:marBottom w:val="0"/>
              <w:divBdr>
                <w:top w:val="none" w:sz="0" w:space="0" w:color="auto"/>
                <w:left w:val="none" w:sz="0" w:space="0" w:color="auto"/>
                <w:bottom w:val="none" w:sz="0" w:space="0" w:color="auto"/>
                <w:right w:val="none" w:sz="0" w:space="0" w:color="auto"/>
              </w:divBdr>
            </w:div>
            <w:div w:id="213582453">
              <w:marLeft w:val="0"/>
              <w:marRight w:val="0"/>
              <w:marTop w:val="0"/>
              <w:marBottom w:val="0"/>
              <w:divBdr>
                <w:top w:val="none" w:sz="0" w:space="0" w:color="auto"/>
                <w:left w:val="none" w:sz="0" w:space="0" w:color="auto"/>
                <w:bottom w:val="none" w:sz="0" w:space="0" w:color="auto"/>
                <w:right w:val="none" w:sz="0" w:space="0" w:color="auto"/>
              </w:divBdr>
            </w:div>
            <w:div w:id="1435514337">
              <w:marLeft w:val="0"/>
              <w:marRight w:val="0"/>
              <w:marTop w:val="0"/>
              <w:marBottom w:val="0"/>
              <w:divBdr>
                <w:top w:val="none" w:sz="0" w:space="0" w:color="auto"/>
                <w:left w:val="none" w:sz="0" w:space="0" w:color="auto"/>
                <w:bottom w:val="none" w:sz="0" w:space="0" w:color="auto"/>
                <w:right w:val="none" w:sz="0" w:space="0" w:color="auto"/>
              </w:divBdr>
            </w:div>
            <w:div w:id="49773150">
              <w:marLeft w:val="0"/>
              <w:marRight w:val="0"/>
              <w:marTop w:val="0"/>
              <w:marBottom w:val="0"/>
              <w:divBdr>
                <w:top w:val="none" w:sz="0" w:space="0" w:color="auto"/>
                <w:left w:val="none" w:sz="0" w:space="0" w:color="auto"/>
                <w:bottom w:val="none" w:sz="0" w:space="0" w:color="auto"/>
                <w:right w:val="none" w:sz="0" w:space="0" w:color="auto"/>
              </w:divBdr>
            </w:div>
            <w:div w:id="432475015">
              <w:marLeft w:val="0"/>
              <w:marRight w:val="0"/>
              <w:marTop w:val="0"/>
              <w:marBottom w:val="0"/>
              <w:divBdr>
                <w:top w:val="none" w:sz="0" w:space="0" w:color="auto"/>
                <w:left w:val="none" w:sz="0" w:space="0" w:color="auto"/>
                <w:bottom w:val="none" w:sz="0" w:space="0" w:color="auto"/>
                <w:right w:val="none" w:sz="0" w:space="0" w:color="auto"/>
              </w:divBdr>
            </w:div>
            <w:div w:id="1049184255">
              <w:marLeft w:val="0"/>
              <w:marRight w:val="0"/>
              <w:marTop w:val="0"/>
              <w:marBottom w:val="0"/>
              <w:divBdr>
                <w:top w:val="none" w:sz="0" w:space="0" w:color="auto"/>
                <w:left w:val="none" w:sz="0" w:space="0" w:color="auto"/>
                <w:bottom w:val="none" w:sz="0" w:space="0" w:color="auto"/>
                <w:right w:val="none" w:sz="0" w:space="0" w:color="auto"/>
              </w:divBdr>
            </w:div>
            <w:div w:id="776170207">
              <w:marLeft w:val="0"/>
              <w:marRight w:val="0"/>
              <w:marTop w:val="0"/>
              <w:marBottom w:val="0"/>
              <w:divBdr>
                <w:top w:val="none" w:sz="0" w:space="0" w:color="auto"/>
                <w:left w:val="none" w:sz="0" w:space="0" w:color="auto"/>
                <w:bottom w:val="none" w:sz="0" w:space="0" w:color="auto"/>
                <w:right w:val="none" w:sz="0" w:space="0" w:color="auto"/>
              </w:divBdr>
            </w:div>
            <w:div w:id="159976291">
              <w:marLeft w:val="0"/>
              <w:marRight w:val="0"/>
              <w:marTop w:val="0"/>
              <w:marBottom w:val="0"/>
              <w:divBdr>
                <w:top w:val="none" w:sz="0" w:space="0" w:color="auto"/>
                <w:left w:val="none" w:sz="0" w:space="0" w:color="auto"/>
                <w:bottom w:val="none" w:sz="0" w:space="0" w:color="auto"/>
                <w:right w:val="none" w:sz="0" w:space="0" w:color="auto"/>
              </w:divBdr>
            </w:div>
            <w:div w:id="1517619989">
              <w:marLeft w:val="0"/>
              <w:marRight w:val="0"/>
              <w:marTop w:val="0"/>
              <w:marBottom w:val="0"/>
              <w:divBdr>
                <w:top w:val="none" w:sz="0" w:space="0" w:color="auto"/>
                <w:left w:val="none" w:sz="0" w:space="0" w:color="auto"/>
                <w:bottom w:val="none" w:sz="0" w:space="0" w:color="auto"/>
                <w:right w:val="none" w:sz="0" w:space="0" w:color="auto"/>
              </w:divBdr>
            </w:div>
            <w:div w:id="809516751">
              <w:marLeft w:val="0"/>
              <w:marRight w:val="0"/>
              <w:marTop w:val="0"/>
              <w:marBottom w:val="0"/>
              <w:divBdr>
                <w:top w:val="none" w:sz="0" w:space="0" w:color="auto"/>
                <w:left w:val="none" w:sz="0" w:space="0" w:color="auto"/>
                <w:bottom w:val="none" w:sz="0" w:space="0" w:color="auto"/>
                <w:right w:val="none" w:sz="0" w:space="0" w:color="auto"/>
              </w:divBdr>
            </w:div>
            <w:div w:id="890580247">
              <w:marLeft w:val="0"/>
              <w:marRight w:val="0"/>
              <w:marTop w:val="0"/>
              <w:marBottom w:val="0"/>
              <w:divBdr>
                <w:top w:val="none" w:sz="0" w:space="0" w:color="auto"/>
                <w:left w:val="none" w:sz="0" w:space="0" w:color="auto"/>
                <w:bottom w:val="none" w:sz="0" w:space="0" w:color="auto"/>
                <w:right w:val="none" w:sz="0" w:space="0" w:color="auto"/>
              </w:divBdr>
            </w:div>
            <w:div w:id="1834223262">
              <w:marLeft w:val="0"/>
              <w:marRight w:val="0"/>
              <w:marTop w:val="0"/>
              <w:marBottom w:val="0"/>
              <w:divBdr>
                <w:top w:val="none" w:sz="0" w:space="0" w:color="auto"/>
                <w:left w:val="none" w:sz="0" w:space="0" w:color="auto"/>
                <w:bottom w:val="none" w:sz="0" w:space="0" w:color="auto"/>
                <w:right w:val="none" w:sz="0" w:space="0" w:color="auto"/>
              </w:divBdr>
            </w:div>
            <w:div w:id="1551185941">
              <w:marLeft w:val="0"/>
              <w:marRight w:val="0"/>
              <w:marTop w:val="0"/>
              <w:marBottom w:val="0"/>
              <w:divBdr>
                <w:top w:val="none" w:sz="0" w:space="0" w:color="auto"/>
                <w:left w:val="none" w:sz="0" w:space="0" w:color="auto"/>
                <w:bottom w:val="none" w:sz="0" w:space="0" w:color="auto"/>
                <w:right w:val="none" w:sz="0" w:space="0" w:color="auto"/>
              </w:divBdr>
            </w:div>
            <w:div w:id="454176011">
              <w:marLeft w:val="0"/>
              <w:marRight w:val="0"/>
              <w:marTop w:val="0"/>
              <w:marBottom w:val="0"/>
              <w:divBdr>
                <w:top w:val="none" w:sz="0" w:space="0" w:color="auto"/>
                <w:left w:val="none" w:sz="0" w:space="0" w:color="auto"/>
                <w:bottom w:val="none" w:sz="0" w:space="0" w:color="auto"/>
                <w:right w:val="none" w:sz="0" w:space="0" w:color="auto"/>
              </w:divBdr>
            </w:div>
            <w:div w:id="316961555">
              <w:marLeft w:val="0"/>
              <w:marRight w:val="0"/>
              <w:marTop w:val="0"/>
              <w:marBottom w:val="0"/>
              <w:divBdr>
                <w:top w:val="none" w:sz="0" w:space="0" w:color="auto"/>
                <w:left w:val="none" w:sz="0" w:space="0" w:color="auto"/>
                <w:bottom w:val="none" w:sz="0" w:space="0" w:color="auto"/>
                <w:right w:val="none" w:sz="0" w:space="0" w:color="auto"/>
              </w:divBdr>
            </w:div>
            <w:div w:id="1023017346">
              <w:marLeft w:val="0"/>
              <w:marRight w:val="0"/>
              <w:marTop w:val="0"/>
              <w:marBottom w:val="0"/>
              <w:divBdr>
                <w:top w:val="none" w:sz="0" w:space="0" w:color="auto"/>
                <w:left w:val="none" w:sz="0" w:space="0" w:color="auto"/>
                <w:bottom w:val="none" w:sz="0" w:space="0" w:color="auto"/>
                <w:right w:val="none" w:sz="0" w:space="0" w:color="auto"/>
              </w:divBdr>
            </w:div>
            <w:div w:id="1737239670">
              <w:marLeft w:val="0"/>
              <w:marRight w:val="0"/>
              <w:marTop w:val="0"/>
              <w:marBottom w:val="0"/>
              <w:divBdr>
                <w:top w:val="none" w:sz="0" w:space="0" w:color="auto"/>
                <w:left w:val="none" w:sz="0" w:space="0" w:color="auto"/>
                <w:bottom w:val="none" w:sz="0" w:space="0" w:color="auto"/>
                <w:right w:val="none" w:sz="0" w:space="0" w:color="auto"/>
              </w:divBdr>
            </w:div>
            <w:div w:id="975066334">
              <w:marLeft w:val="0"/>
              <w:marRight w:val="0"/>
              <w:marTop w:val="0"/>
              <w:marBottom w:val="0"/>
              <w:divBdr>
                <w:top w:val="none" w:sz="0" w:space="0" w:color="auto"/>
                <w:left w:val="none" w:sz="0" w:space="0" w:color="auto"/>
                <w:bottom w:val="none" w:sz="0" w:space="0" w:color="auto"/>
                <w:right w:val="none" w:sz="0" w:space="0" w:color="auto"/>
              </w:divBdr>
            </w:div>
            <w:div w:id="1996832466">
              <w:marLeft w:val="0"/>
              <w:marRight w:val="0"/>
              <w:marTop w:val="0"/>
              <w:marBottom w:val="0"/>
              <w:divBdr>
                <w:top w:val="none" w:sz="0" w:space="0" w:color="auto"/>
                <w:left w:val="none" w:sz="0" w:space="0" w:color="auto"/>
                <w:bottom w:val="none" w:sz="0" w:space="0" w:color="auto"/>
                <w:right w:val="none" w:sz="0" w:space="0" w:color="auto"/>
              </w:divBdr>
            </w:div>
            <w:div w:id="584416326">
              <w:marLeft w:val="0"/>
              <w:marRight w:val="0"/>
              <w:marTop w:val="0"/>
              <w:marBottom w:val="0"/>
              <w:divBdr>
                <w:top w:val="none" w:sz="0" w:space="0" w:color="auto"/>
                <w:left w:val="none" w:sz="0" w:space="0" w:color="auto"/>
                <w:bottom w:val="none" w:sz="0" w:space="0" w:color="auto"/>
                <w:right w:val="none" w:sz="0" w:space="0" w:color="auto"/>
              </w:divBdr>
            </w:div>
            <w:div w:id="735281037">
              <w:marLeft w:val="0"/>
              <w:marRight w:val="0"/>
              <w:marTop w:val="0"/>
              <w:marBottom w:val="0"/>
              <w:divBdr>
                <w:top w:val="none" w:sz="0" w:space="0" w:color="auto"/>
                <w:left w:val="none" w:sz="0" w:space="0" w:color="auto"/>
                <w:bottom w:val="none" w:sz="0" w:space="0" w:color="auto"/>
                <w:right w:val="none" w:sz="0" w:space="0" w:color="auto"/>
              </w:divBdr>
            </w:div>
            <w:div w:id="2077241671">
              <w:marLeft w:val="0"/>
              <w:marRight w:val="0"/>
              <w:marTop w:val="0"/>
              <w:marBottom w:val="0"/>
              <w:divBdr>
                <w:top w:val="none" w:sz="0" w:space="0" w:color="auto"/>
                <w:left w:val="none" w:sz="0" w:space="0" w:color="auto"/>
                <w:bottom w:val="none" w:sz="0" w:space="0" w:color="auto"/>
                <w:right w:val="none" w:sz="0" w:space="0" w:color="auto"/>
              </w:divBdr>
            </w:div>
            <w:div w:id="2141337383">
              <w:marLeft w:val="0"/>
              <w:marRight w:val="0"/>
              <w:marTop w:val="0"/>
              <w:marBottom w:val="0"/>
              <w:divBdr>
                <w:top w:val="none" w:sz="0" w:space="0" w:color="auto"/>
                <w:left w:val="none" w:sz="0" w:space="0" w:color="auto"/>
                <w:bottom w:val="none" w:sz="0" w:space="0" w:color="auto"/>
                <w:right w:val="none" w:sz="0" w:space="0" w:color="auto"/>
              </w:divBdr>
            </w:div>
            <w:div w:id="2050832214">
              <w:marLeft w:val="0"/>
              <w:marRight w:val="0"/>
              <w:marTop w:val="0"/>
              <w:marBottom w:val="0"/>
              <w:divBdr>
                <w:top w:val="none" w:sz="0" w:space="0" w:color="auto"/>
                <w:left w:val="none" w:sz="0" w:space="0" w:color="auto"/>
                <w:bottom w:val="none" w:sz="0" w:space="0" w:color="auto"/>
                <w:right w:val="none" w:sz="0" w:space="0" w:color="auto"/>
              </w:divBdr>
            </w:div>
            <w:div w:id="2041319512">
              <w:marLeft w:val="0"/>
              <w:marRight w:val="0"/>
              <w:marTop w:val="0"/>
              <w:marBottom w:val="0"/>
              <w:divBdr>
                <w:top w:val="none" w:sz="0" w:space="0" w:color="auto"/>
                <w:left w:val="none" w:sz="0" w:space="0" w:color="auto"/>
                <w:bottom w:val="none" w:sz="0" w:space="0" w:color="auto"/>
                <w:right w:val="none" w:sz="0" w:space="0" w:color="auto"/>
              </w:divBdr>
            </w:div>
            <w:div w:id="511529631">
              <w:marLeft w:val="0"/>
              <w:marRight w:val="0"/>
              <w:marTop w:val="0"/>
              <w:marBottom w:val="0"/>
              <w:divBdr>
                <w:top w:val="none" w:sz="0" w:space="0" w:color="auto"/>
                <w:left w:val="none" w:sz="0" w:space="0" w:color="auto"/>
                <w:bottom w:val="none" w:sz="0" w:space="0" w:color="auto"/>
                <w:right w:val="none" w:sz="0" w:space="0" w:color="auto"/>
              </w:divBdr>
            </w:div>
            <w:div w:id="909386242">
              <w:marLeft w:val="0"/>
              <w:marRight w:val="0"/>
              <w:marTop w:val="0"/>
              <w:marBottom w:val="0"/>
              <w:divBdr>
                <w:top w:val="none" w:sz="0" w:space="0" w:color="auto"/>
                <w:left w:val="none" w:sz="0" w:space="0" w:color="auto"/>
                <w:bottom w:val="none" w:sz="0" w:space="0" w:color="auto"/>
                <w:right w:val="none" w:sz="0" w:space="0" w:color="auto"/>
              </w:divBdr>
            </w:div>
            <w:div w:id="1087460625">
              <w:marLeft w:val="0"/>
              <w:marRight w:val="0"/>
              <w:marTop w:val="0"/>
              <w:marBottom w:val="0"/>
              <w:divBdr>
                <w:top w:val="none" w:sz="0" w:space="0" w:color="auto"/>
                <w:left w:val="none" w:sz="0" w:space="0" w:color="auto"/>
                <w:bottom w:val="none" w:sz="0" w:space="0" w:color="auto"/>
                <w:right w:val="none" w:sz="0" w:space="0" w:color="auto"/>
              </w:divBdr>
            </w:div>
            <w:div w:id="76221038">
              <w:marLeft w:val="0"/>
              <w:marRight w:val="0"/>
              <w:marTop w:val="0"/>
              <w:marBottom w:val="0"/>
              <w:divBdr>
                <w:top w:val="none" w:sz="0" w:space="0" w:color="auto"/>
                <w:left w:val="none" w:sz="0" w:space="0" w:color="auto"/>
                <w:bottom w:val="none" w:sz="0" w:space="0" w:color="auto"/>
                <w:right w:val="none" w:sz="0" w:space="0" w:color="auto"/>
              </w:divBdr>
            </w:div>
            <w:div w:id="780874995">
              <w:marLeft w:val="0"/>
              <w:marRight w:val="0"/>
              <w:marTop w:val="0"/>
              <w:marBottom w:val="0"/>
              <w:divBdr>
                <w:top w:val="none" w:sz="0" w:space="0" w:color="auto"/>
                <w:left w:val="none" w:sz="0" w:space="0" w:color="auto"/>
                <w:bottom w:val="none" w:sz="0" w:space="0" w:color="auto"/>
                <w:right w:val="none" w:sz="0" w:space="0" w:color="auto"/>
              </w:divBdr>
            </w:div>
            <w:div w:id="1501506559">
              <w:marLeft w:val="0"/>
              <w:marRight w:val="0"/>
              <w:marTop w:val="0"/>
              <w:marBottom w:val="0"/>
              <w:divBdr>
                <w:top w:val="none" w:sz="0" w:space="0" w:color="auto"/>
                <w:left w:val="none" w:sz="0" w:space="0" w:color="auto"/>
                <w:bottom w:val="none" w:sz="0" w:space="0" w:color="auto"/>
                <w:right w:val="none" w:sz="0" w:space="0" w:color="auto"/>
              </w:divBdr>
            </w:div>
            <w:div w:id="1562980081">
              <w:marLeft w:val="0"/>
              <w:marRight w:val="0"/>
              <w:marTop w:val="0"/>
              <w:marBottom w:val="0"/>
              <w:divBdr>
                <w:top w:val="none" w:sz="0" w:space="0" w:color="auto"/>
                <w:left w:val="none" w:sz="0" w:space="0" w:color="auto"/>
                <w:bottom w:val="none" w:sz="0" w:space="0" w:color="auto"/>
                <w:right w:val="none" w:sz="0" w:space="0" w:color="auto"/>
              </w:divBdr>
            </w:div>
            <w:div w:id="1632830659">
              <w:marLeft w:val="0"/>
              <w:marRight w:val="0"/>
              <w:marTop w:val="0"/>
              <w:marBottom w:val="0"/>
              <w:divBdr>
                <w:top w:val="none" w:sz="0" w:space="0" w:color="auto"/>
                <w:left w:val="none" w:sz="0" w:space="0" w:color="auto"/>
                <w:bottom w:val="none" w:sz="0" w:space="0" w:color="auto"/>
                <w:right w:val="none" w:sz="0" w:space="0" w:color="auto"/>
              </w:divBdr>
            </w:div>
            <w:div w:id="1075082872">
              <w:marLeft w:val="0"/>
              <w:marRight w:val="0"/>
              <w:marTop w:val="0"/>
              <w:marBottom w:val="0"/>
              <w:divBdr>
                <w:top w:val="none" w:sz="0" w:space="0" w:color="auto"/>
                <w:left w:val="none" w:sz="0" w:space="0" w:color="auto"/>
                <w:bottom w:val="none" w:sz="0" w:space="0" w:color="auto"/>
                <w:right w:val="none" w:sz="0" w:space="0" w:color="auto"/>
              </w:divBdr>
            </w:div>
            <w:div w:id="26296931">
              <w:marLeft w:val="0"/>
              <w:marRight w:val="0"/>
              <w:marTop w:val="0"/>
              <w:marBottom w:val="0"/>
              <w:divBdr>
                <w:top w:val="none" w:sz="0" w:space="0" w:color="auto"/>
                <w:left w:val="none" w:sz="0" w:space="0" w:color="auto"/>
                <w:bottom w:val="none" w:sz="0" w:space="0" w:color="auto"/>
                <w:right w:val="none" w:sz="0" w:space="0" w:color="auto"/>
              </w:divBdr>
            </w:div>
            <w:div w:id="1837915708">
              <w:marLeft w:val="0"/>
              <w:marRight w:val="0"/>
              <w:marTop w:val="0"/>
              <w:marBottom w:val="0"/>
              <w:divBdr>
                <w:top w:val="none" w:sz="0" w:space="0" w:color="auto"/>
                <w:left w:val="none" w:sz="0" w:space="0" w:color="auto"/>
                <w:bottom w:val="none" w:sz="0" w:space="0" w:color="auto"/>
                <w:right w:val="none" w:sz="0" w:space="0" w:color="auto"/>
              </w:divBdr>
            </w:div>
            <w:div w:id="1027681502">
              <w:marLeft w:val="0"/>
              <w:marRight w:val="0"/>
              <w:marTop w:val="0"/>
              <w:marBottom w:val="0"/>
              <w:divBdr>
                <w:top w:val="none" w:sz="0" w:space="0" w:color="auto"/>
                <w:left w:val="none" w:sz="0" w:space="0" w:color="auto"/>
                <w:bottom w:val="none" w:sz="0" w:space="0" w:color="auto"/>
                <w:right w:val="none" w:sz="0" w:space="0" w:color="auto"/>
              </w:divBdr>
            </w:div>
            <w:div w:id="1458137074">
              <w:marLeft w:val="0"/>
              <w:marRight w:val="0"/>
              <w:marTop w:val="0"/>
              <w:marBottom w:val="0"/>
              <w:divBdr>
                <w:top w:val="none" w:sz="0" w:space="0" w:color="auto"/>
                <w:left w:val="none" w:sz="0" w:space="0" w:color="auto"/>
                <w:bottom w:val="none" w:sz="0" w:space="0" w:color="auto"/>
                <w:right w:val="none" w:sz="0" w:space="0" w:color="auto"/>
              </w:divBdr>
            </w:div>
            <w:div w:id="1757093229">
              <w:marLeft w:val="0"/>
              <w:marRight w:val="0"/>
              <w:marTop w:val="0"/>
              <w:marBottom w:val="0"/>
              <w:divBdr>
                <w:top w:val="none" w:sz="0" w:space="0" w:color="auto"/>
                <w:left w:val="none" w:sz="0" w:space="0" w:color="auto"/>
                <w:bottom w:val="none" w:sz="0" w:space="0" w:color="auto"/>
                <w:right w:val="none" w:sz="0" w:space="0" w:color="auto"/>
              </w:divBdr>
            </w:div>
            <w:div w:id="1921406464">
              <w:marLeft w:val="0"/>
              <w:marRight w:val="0"/>
              <w:marTop w:val="0"/>
              <w:marBottom w:val="0"/>
              <w:divBdr>
                <w:top w:val="none" w:sz="0" w:space="0" w:color="auto"/>
                <w:left w:val="none" w:sz="0" w:space="0" w:color="auto"/>
                <w:bottom w:val="none" w:sz="0" w:space="0" w:color="auto"/>
                <w:right w:val="none" w:sz="0" w:space="0" w:color="auto"/>
              </w:divBdr>
            </w:div>
            <w:div w:id="1729959707">
              <w:marLeft w:val="0"/>
              <w:marRight w:val="0"/>
              <w:marTop w:val="0"/>
              <w:marBottom w:val="0"/>
              <w:divBdr>
                <w:top w:val="none" w:sz="0" w:space="0" w:color="auto"/>
                <w:left w:val="none" w:sz="0" w:space="0" w:color="auto"/>
                <w:bottom w:val="none" w:sz="0" w:space="0" w:color="auto"/>
                <w:right w:val="none" w:sz="0" w:space="0" w:color="auto"/>
              </w:divBdr>
            </w:div>
            <w:div w:id="1848404516">
              <w:marLeft w:val="0"/>
              <w:marRight w:val="0"/>
              <w:marTop w:val="0"/>
              <w:marBottom w:val="0"/>
              <w:divBdr>
                <w:top w:val="none" w:sz="0" w:space="0" w:color="auto"/>
                <w:left w:val="none" w:sz="0" w:space="0" w:color="auto"/>
                <w:bottom w:val="none" w:sz="0" w:space="0" w:color="auto"/>
                <w:right w:val="none" w:sz="0" w:space="0" w:color="auto"/>
              </w:divBdr>
            </w:div>
            <w:div w:id="325330573">
              <w:marLeft w:val="0"/>
              <w:marRight w:val="0"/>
              <w:marTop w:val="0"/>
              <w:marBottom w:val="0"/>
              <w:divBdr>
                <w:top w:val="none" w:sz="0" w:space="0" w:color="auto"/>
                <w:left w:val="none" w:sz="0" w:space="0" w:color="auto"/>
                <w:bottom w:val="none" w:sz="0" w:space="0" w:color="auto"/>
                <w:right w:val="none" w:sz="0" w:space="0" w:color="auto"/>
              </w:divBdr>
            </w:div>
            <w:div w:id="257444957">
              <w:marLeft w:val="0"/>
              <w:marRight w:val="0"/>
              <w:marTop w:val="0"/>
              <w:marBottom w:val="0"/>
              <w:divBdr>
                <w:top w:val="none" w:sz="0" w:space="0" w:color="auto"/>
                <w:left w:val="none" w:sz="0" w:space="0" w:color="auto"/>
                <w:bottom w:val="none" w:sz="0" w:space="0" w:color="auto"/>
                <w:right w:val="none" w:sz="0" w:space="0" w:color="auto"/>
              </w:divBdr>
            </w:div>
            <w:div w:id="571505506">
              <w:marLeft w:val="0"/>
              <w:marRight w:val="0"/>
              <w:marTop w:val="0"/>
              <w:marBottom w:val="0"/>
              <w:divBdr>
                <w:top w:val="none" w:sz="0" w:space="0" w:color="auto"/>
                <w:left w:val="none" w:sz="0" w:space="0" w:color="auto"/>
                <w:bottom w:val="none" w:sz="0" w:space="0" w:color="auto"/>
                <w:right w:val="none" w:sz="0" w:space="0" w:color="auto"/>
              </w:divBdr>
            </w:div>
            <w:div w:id="96876021">
              <w:marLeft w:val="0"/>
              <w:marRight w:val="0"/>
              <w:marTop w:val="0"/>
              <w:marBottom w:val="0"/>
              <w:divBdr>
                <w:top w:val="none" w:sz="0" w:space="0" w:color="auto"/>
                <w:left w:val="none" w:sz="0" w:space="0" w:color="auto"/>
                <w:bottom w:val="none" w:sz="0" w:space="0" w:color="auto"/>
                <w:right w:val="none" w:sz="0" w:space="0" w:color="auto"/>
              </w:divBdr>
            </w:div>
            <w:div w:id="481166863">
              <w:marLeft w:val="0"/>
              <w:marRight w:val="0"/>
              <w:marTop w:val="0"/>
              <w:marBottom w:val="0"/>
              <w:divBdr>
                <w:top w:val="none" w:sz="0" w:space="0" w:color="auto"/>
                <w:left w:val="none" w:sz="0" w:space="0" w:color="auto"/>
                <w:bottom w:val="none" w:sz="0" w:space="0" w:color="auto"/>
                <w:right w:val="none" w:sz="0" w:space="0" w:color="auto"/>
              </w:divBdr>
            </w:div>
            <w:div w:id="2074425107">
              <w:marLeft w:val="0"/>
              <w:marRight w:val="0"/>
              <w:marTop w:val="0"/>
              <w:marBottom w:val="0"/>
              <w:divBdr>
                <w:top w:val="none" w:sz="0" w:space="0" w:color="auto"/>
                <w:left w:val="none" w:sz="0" w:space="0" w:color="auto"/>
                <w:bottom w:val="none" w:sz="0" w:space="0" w:color="auto"/>
                <w:right w:val="none" w:sz="0" w:space="0" w:color="auto"/>
              </w:divBdr>
            </w:div>
            <w:div w:id="1983846336">
              <w:marLeft w:val="0"/>
              <w:marRight w:val="0"/>
              <w:marTop w:val="0"/>
              <w:marBottom w:val="0"/>
              <w:divBdr>
                <w:top w:val="none" w:sz="0" w:space="0" w:color="auto"/>
                <w:left w:val="none" w:sz="0" w:space="0" w:color="auto"/>
                <w:bottom w:val="none" w:sz="0" w:space="0" w:color="auto"/>
                <w:right w:val="none" w:sz="0" w:space="0" w:color="auto"/>
              </w:divBdr>
            </w:div>
            <w:div w:id="596837333">
              <w:marLeft w:val="0"/>
              <w:marRight w:val="0"/>
              <w:marTop w:val="0"/>
              <w:marBottom w:val="0"/>
              <w:divBdr>
                <w:top w:val="none" w:sz="0" w:space="0" w:color="auto"/>
                <w:left w:val="none" w:sz="0" w:space="0" w:color="auto"/>
                <w:bottom w:val="none" w:sz="0" w:space="0" w:color="auto"/>
                <w:right w:val="none" w:sz="0" w:space="0" w:color="auto"/>
              </w:divBdr>
            </w:div>
            <w:div w:id="62064603">
              <w:marLeft w:val="0"/>
              <w:marRight w:val="0"/>
              <w:marTop w:val="0"/>
              <w:marBottom w:val="0"/>
              <w:divBdr>
                <w:top w:val="none" w:sz="0" w:space="0" w:color="auto"/>
                <w:left w:val="none" w:sz="0" w:space="0" w:color="auto"/>
                <w:bottom w:val="none" w:sz="0" w:space="0" w:color="auto"/>
                <w:right w:val="none" w:sz="0" w:space="0" w:color="auto"/>
              </w:divBdr>
            </w:div>
            <w:div w:id="1600673313">
              <w:marLeft w:val="0"/>
              <w:marRight w:val="0"/>
              <w:marTop w:val="0"/>
              <w:marBottom w:val="0"/>
              <w:divBdr>
                <w:top w:val="none" w:sz="0" w:space="0" w:color="auto"/>
                <w:left w:val="none" w:sz="0" w:space="0" w:color="auto"/>
                <w:bottom w:val="none" w:sz="0" w:space="0" w:color="auto"/>
                <w:right w:val="none" w:sz="0" w:space="0" w:color="auto"/>
              </w:divBdr>
            </w:div>
            <w:div w:id="1153908554">
              <w:marLeft w:val="0"/>
              <w:marRight w:val="0"/>
              <w:marTop w:val="0"/>
              <w:marBottom w:val="0"/>
              <w:divBdr>
                <w:top w:val="none" w:sz="0" w:space="0" w:color="auto"/>
                <w:left w:val="none" w:sz="0" w:space="0" w:color="auto"/>
                <w:bottom w:val="none" w:sz="0" w:space="0" w:color="auto"/>
                <w:right w:val="none" w:sz="0" w:space="0" w:color="auto"/>
              </w:divBdr>
            </w:div>
            <w:div w:id="535311885">
              <w:marLeft w:val="0"/>
              <w:marRight w:val="0"/>
              <w:marTop w:val="0"/>
              <w:marBottom w:val="0"/>
              <w:divBdr>
                <w:top w:val="none" w:sz="0" w:space="0" w:color="auto"/>
                <w:left w:val="none" w:sz="0" w:space="0" w:color="auto"/>
                <w:bottom w:val="none" w:sz="0" w:space="0" w:color="auto"/>
                <w:right w:val="none" w:sz="0" w:space="0" w:color="auto"/>
              </w:divBdr>
            </w:div>
            <w:div w:id="994914162">
              <w:marLeft w:val="0"/>
              <w:marRight w:val="0"/>
              <w:marTop w:val="0"/>
              <w:marBottom w:val="0"/>
              <w:divBdr>
                <w:top w:val="none" w:sz="0" w:space="0" w:color="auto"/>
                <w:left w:val="none" w:sz="0" w:space="0" w:color="auto"/>
                <w:bottom w:val="none" w:sz="0" w:space="0" w:color="auto"/>
                <w:right w:val="none" w:sz="0" w:space="0" w:color="auto"/>
              </w:divBdr>
            </w:div>
            <w:div w:id="1323463939">
              <w:marLeft w:val="0"/>
              <w:marRight w:val="0"/>
              <w:marTop w:val="0"/>
              <w:marBottom w:val="0"/>
              <w:divBdr>
                <w:top w:val="none" w:sz="0" w:space="0" w:color="auto"/>
                <w:left w:val="none" w:sz="0" w:space="0" w:color="auto"/>
                <w:bottom w:val="none" w:sz="0" w:space="0" w:color="auto"/>
                <w:right w:val="none" w:sz="0" w:space="0" w:color="auto"/>
              </w:divBdr>
            </w:div>
            <w:div w:id="463278318">
              <w:marLeft w:val="0"/>
              <w:marRight w:val="0"/>
              <w:marTop w:val="0"/>
              <w:marBottom w:val="0"/>
              <w:divBdr>
                <w:top w:val="none" w:sz="0" w:space="0" w:color="auto"/>
                <w:left w:val="none" w:sz="0" w:space="0" w:color="auto"/>
                <w:bottom w:val="none" w:sz="0" w:space="0" w:color="auto"/>
                <w:right w:val="none" w:sz="0" w:space="0" w:color="auto"/>
              </w:divBdr>
            </w:div>
            <w:div w:id="2075541139">
              <w:marLeft w:val="0"/>
              <w:marRight w:val="0"/>
              <w:marTop w:val="0"/>
              <w:marBottom w:val="0"/>
              <w:divBdr>
                <w:top w:val="none" w:sz="0" w:space="0" w:color="auto"/>
                <w:left w:val="none" w:sz="0" w:space="0" w:color="auto"/>
                <w:bottom w:val="none" w:sz="0" w:space="0" w:color="auto"/>
                <w:right w:val="none" w:sz="0" w:space="0" w:color="auto"/>
              </w:divBdr>
            </w:div>
            <w:div w:id="742414639">
              <w:marLeft w:val="0"/>
              <w:marRight w:val="0"/>
              <w:marTop w:val="0"/>
              <w:marBottom w:val="0"/>
              <w:divBdr>
                <w:top w:val="none" w:sz="0" w:space="0" w:color="auto"/>
                <w:left w:val="none" w:sz="0" w:space="0" w:color="auto"/>
                <w:bottom w:val="none" w:sz="0" w:space="0" w:color="auto"/>
                <w:right w:val="none" w:sz="0" w:space="0" w:color="auto"/>
              </w:divBdr>
            </w:div>
            <w:div w:id="2076003336">
              <w:marLeft w:val="0"/>
              <w:marRight w:val="0"/>
              <w:marTop w:val="0"/>
              <w:marBottom w:val="0"/>
              <w:divBdr>
                <w:top w:val="none" w:sz="0" w:space="0" w:color="auto"/>
                <w:left w:val="none" w:sz="0" w:space="0" w:color="auto"/>
                <w:bottom w:val="none" w:sz="0" w:space="0" w:color="auto"/>
                <w:right w:val="none" w:sz="0" w:space="0" w:color="auto"/>
              </w:divBdr>
            </w:div>
            <w:div w:id="1940143205">
              <w:marLeft w:val="0"/>
              <w:marRight w:val="0"/>
              <w:marTop w:val="0"/>
              <w:marBottom w:val="0"/>
              <w:divBdr>
                <w:top w:val="none" w:sz="0" w:space="0" w:color="auto"/>
                <w:left w:val="none" w:sz="0" w:space="0" w:color="auto"/>
                <w:bottom w:val="none" w:sz="0" w:space="0" w:color="auto"/>
                <w:right w:val="none" w:sz="0" w:space="0" w:color="auto"/>
              </w:divBdr>
            </w:div>
            <w:div w:id="283579369">
              <w:marLeft w:val="0"/>
              <w:marRight w:val="0"/>
              <w:marTop w:val="0"/>
              <w:marBottom w:val="0"/>
              <w:divBdr>
                <w:top w:val="none" w:sz="0" w:space="0" w:color="auto"/>
                <w:left w:val="none" w:sz="0" w:space="0" w:color="auto"/>
                <w:bottom w:val="none" w:sz="0" w:space="0" w:color="auto"/>
                <w:right w:val="none" w:sz="0" w:space="0" w:color="auto"/>
              </w:divBdr>
            </w:div>
            <w:div w:id="1418937736">
              <w:marLeft w:val="0"/>
              <w:marRight w:val="0"/>
              <w:marTop w:val="0"/>
              <w:marBottom w:val="0"/>
              <w:divBdr>
                <w:top w:val="none" w:sz="0" w:space="0" w:color="auto"/>
                <w:left w:val="none" w:sz="0" w:space="0" w:color="auto"/>
                <w:bottom w:val="none" w:sz="0" w:space="0" w:color="auto"/>
                <w:right w:val="none" w:sz="0" w:space="0" w:color="auto"/>
              </w:divBdr>
            </w:div>
            <w:div w:id="216555893">
              <w:marLeft w:val="0"/>
              <w:marRight w:val="0"/>
              <w:marTop w:val="0"/>
              <w:marBottom w:val="0"/>
              <w:divBdr>
                <w:top w:val="none" w:sz="0" w:space="0" w:color="auto"/>
                <w:left w:val="none" w:sz="0" w:space="0" w:color="auto"/>
                <w:bottom w:val="none" w:sz="0" w:space="0" w:color="auto"/>
                <w:right w:val="none" w:sz="0" w:space="0" w:color="auto"/>
              </w:divBdr>
            </w:div>
            <w:div w:id="1467315588">
              <w:marLeft w:val="0"/>
              <w:marRight w:val="0"/>
              <w:marTop w:val="0"/>
              <w:marBottom w:val="0"/>
              <w:divBdr>
                <w:top w:val="none" w:sz="0" w:space="0" w:color="auto"/>
                <w:left w:val="none" w:sz="0" w:space="0" w:color="auto"/>
                <w:bottom w:val="none" w:sz="0" w:space="0" w:color="auto"/>
                <w:right w:val="none" w:sz="0" w:space="0" w:color="auto"/>
              </w:divBdr>
            </w:div>
            <w:div w:id="1827819017">
              <w:marLeft w:val="0"/>
              <w:marRight w:val="0"/>
              <w:marTop w:val="0"/>
              <w:marBottom w:val="0"/>
              <w:divBdr>
                <w:top w:val="none" w:sz="0" w:space="0" w:color="auto"/>
                <w:left w:val="none" w:sz="0" w:space="0" w:color="auto"/>
                <w:bottom w:val="none" w:sz="0" w:space="0" w:color="auto"/>
                <w:right w:val="none" w:sz="0" w:space="0" w:color="auto"/>
              </w:divBdr>
            </w:div>
            <w:div w:id="1576435075">
              <w:marLeft w:val="0"/>
              <w:marRight w:val="0"/>
              <w:marTop w:val="0"/>
              <w:marBottom w:val="0"/>
              <w:divBdr>
                <w:top w:val="none" w:sz="0" w:space="0" w:color="auto"/>
                <w:left w:val="none" w:sz="0" w:space="0" w:color="auto"/>
                <w:bottom w:val="none" w:sz="0" w:space="0" w:color="auto"/>
                <w:right w:val="none" w:sz="0" w:space="0" w:color="auto"/>
              </w:divBdr>
            </w:div>
            <w:div w:id="1020660556">
              <w:marLeft w:val="0"/>
              <w:marRight w:val="0"/>
              <w:marTop w:val="0"/>
              <w:marBottom w:val="0"/>
              <w:divBdr>
                <w:top w:val="none" w:sz="0" w:space="0" w:color="auto"/>
                <w:left w:val="none" w:sz="0" w:space="0" w:color="auto"/>
                <w:bottom w:val="none" w:sz="0" w:space="0" w:color="auto"/>
                <w:right w:val="none" w:sz="0" w:space="0" w:color="auto"/>
              </w:divBdr>
            </w:div>
            <w:div w:id="1831752902">
              <w:marLeft w:val="0"/>
              <w:marRight w:val="0"/>
              <w:marTop w:val="0"/>
              <w:marBottom w:val="0"/>
              <w:divBdr>
                <w:top w:val="none" w:sz="0" w:space="0" w:color="auto"/>
                <w:left w:val="none" w:sz="0" w:space="0" w:color="auto"/>
                <w:bottom w:val="none" w:sz="0" w:space="0" w:color="auto"/>
                <w:right w:val="none" w:sz="0" w:space="0" w:color="auto"/>
              </w:divBdr>
            </w:div>
            <w:div w:id="1104879360">
              <w:marLeft w:val="0"/>
              <w:marRight w:val="0"/>
              <w:marTop w:val="0"/>
              <w:marBottom w:val="0"/>
              <w:divBdr>
                <w:top w:val="none" w:sz="0" w:space="0" w:color="auto"/>
                <w:left w:val="none" w:sz="0" w:space="0" w:color="auto"/>
                <w:bottom w:val="none" w:sz="0" w:space="0" w:color="auto"/>
                <w:right w:val="none" w:sz="0" w:space="0" w:color="auto"/>
              </w:divBdr>
            </w:div>
            <w:div w:id="1626498949">
              <w:marLeft w:val="0"/>
              <w:marRight w:val="0"/>
              <w:marTop w:val="0"/>
              <w:marBottom w:val="0"/>
              <w:divBdr>
                <w:top w:val="none" w:sz="0" w:space="0" w:color="auto"/>
                <w:left w:val="none" w:sz="0" w:space="0" w:color="auto"/>
                <w:bottom w:val="none" w:sz="0" w:space="0" w:color="auto"/>
                <w:right w:val="none" w:sz="0" w:space="0" w:color="auto"/>
              </w:divBdr>
            </w:div>
            <w:div w:id="2001032783">
              <w:marLeft w:val="0"/>
              <w:marRight w:val="0"/>
              <w:marTop w:val="0"/>
              <w:marBottom w:val="0"/>
              <w:divBdr>
                <w:top w:val="none" w:sz="0" w:space="0" w:color="auto"/>
                <w:left w:val="none" w:sz="0" w:space="0" w:color="auto"/>
                <w:bottom w:val="none" w:sz="0" w:space="0" w:color="auto"/>
                <w:right w:val="none" w:sz="0" w:space="0" w:color="auto"/>
              </w:divBdr>
            </w:div>
            <w:div w:id="1023168977">
              <w:marLeft w:val="0"/>
              <w:marRight w:val="0"/>
              <w:marTop w:val="0"/>
              <w:marBottom w:val="0"/>
              <w:divBdr>
                <w:top w:val="none" w:sz="0" w:space="0" w:color="auto"/>
                <w:left w:val="none" w:sz="0" w:space="0" w:color="auto"/>
                <w:bottom w:val="none" w:sz="0" w:space="0" w:color="auto"/>
                <w:right w:val="none" w:sz="0" w:space="0" w:color="auto"/>
              </w:divBdr>
            </w:div>
            <w:div w:id="1301155238">
              <w:marLeft w:val="0"/>
              <w:marRight w:val="0"/>
              <w:marTop w:val="0"/>
              <w:marBottom w:val="0"/>
              <w:divBdr>
                <w:top w:val="none" w:sz="0" w:space="0" w:color="auto"/>
                <w:left w:val="none" w:sz="0" w:space="0" w:color="auto"/>
                <w:bottom w:val="none" w:sz="0" w:space="0" w:color="auto"/>
                <w:right w:val="none" w:sz="0" w:space="0" w:color="auto"/>
              </w:divBdr>
            </w:div>
            <w:div w:id="413671266">
              <w:marLeft w:val="0"/>
              <w:marRight w:val="0"/>
              <w:marTop w:val="0"/>
              <w:marBottom w:val="0"/>
              <w:divBdr>
                <w:top w:val="none" w:sz="0" w:space="0" w:color="auto"/>
                <w:left w:val="none" w:sz="0" w:space="0" w:color="auto"/>
                <w:bottom w:val="none" w:sz="0" w:space="0" w:color="auto"/>
                <w:right w:val="none" w:sz="0" w:space="0" w:color="auto"/>
              </w:divBdr>
            </w:div>
            <w:div w:id="381828079">
              <w:marLeft w:val="0"/>
              <w:marRight w:val="0"/>
              <w:marTop w:val="0"/>
              <w:marBottom w:val="0"/>
              <w:divBdr>
                <w:top w:val="none" w:sz="0" w:space="0" w:color="auto"/>
                <w:left w:val="none" w:sz="0" w:space="0" w:color="auto"/>
                <w:bottom w:val="none" w:sz="0" w:space="0" w:color="auto"/>
                <w:right w:val="none" w:sz="0" w:space="0" w:color="auto"/>
              </w:divBdr>
            </w:div>
            <w:div w:id="1736736133">
              <w:marLeft w:val="0"/>
              <w:marRight w:val="0"/>
              <w:marTop w:val="0"/>
              <w:marBottom w:val="0"/>
              <w:divBdr>
                <w:top w:val="none" w:sz="0" w:space="0" w:color="auto"/>
                <w:left w:val="none" w:sz="0" w:space="0" w:color="auto"/>
                <w:bottom w:val="none" w:sz="0" w:space="0" w:color="auto"/>
                <w:right w:val="none" w:sz="0" w:space="0" w:color="auto"/>
              </w:divBdr>
            </w:div>
            <w:div w:id="192307201">
              <w:marLeft w:val="0"/>
              <w:marRight w:val="0"/>
              <w:marTop w:val="0"/>
              <w:marBottom w:val="0"/>
              <w:divBdr>
                <w:top w:val="none" w:sz="0" w:space="0" w:color="auto"/>
                <w:left w:val="none" w:sz="0" w:space="0" w:color="auto"/>
                <w:bottom w:val="none" w:sz="0" w:space="0" w:color="auto"/>
                <w:right w:val="none" w:sz="0" w:space="0" w:color="auto"/>
              </w:divBdr>
            </w:div>
            <w:div w:id="580258187">
              <w:marLeft w:val="0"/>
              <w:marRight w:val="0"/>
              <w:marTop w:val="0"/>
              <w:marBottom w:val="0"/>
              <w:divBdr>
                <w:top w:val="none" w:sz="0" w:space="0" w:color="auto"/>
                <w:left w:val="none" w:sz="0" w:space="0" w:color="auto"/>
                <w:bottom w:val="none" w:sz="0" w:space="0" w:color="auto"/>
                <w:right w:val="none" w:sz="0" w:space="0" w:color="auto"/>
              </w:divBdr>
            </w:div>
            <w:div w:id="894122515">
              <w:marLeft w:val="0"/>
              <w:marRight w:val="0"/>
              <w:marTop w:val="0"/>
              <w:marBottom w:val="0"/>
              <w:divBdr>
                <w:top w:val="none" w:sz="0" w:space="0" w:color="auto"/>
                <w:left w:val="none" w:sz="0" w:space="0" w:color="auto"/>
                <w:bottom w:val="none" w:sz="0" w:space="0" w:color="auto"/>
                <w:right w:val="none" w:sz="0" w:space="0" w:color="auto"/>
              </w:divBdr>
            </w:div>
            <w:div w:id="1988631761">
              <w:marLeft w:val="0"/>
              <w:marRight w:val="0"/>
              <w:marTop w:val="0"/>
              <w:marBottom w:val="0"/>
              <w:divBdr>
                <w:top w:val="none" w:sz="0" w:space="0" w:color="auto"/>
                <w:left w:val="none" w:sz="0" w:space="0" w:color="auto"/>
                <w:bottom w:val="none" w:sz="0" w:space="0" w:color="auto"/>
                <w:right w:val="none" w:sz="0" w:space="0" w:color="auto"/>
              </w:divBdr>
            </w:div>
            <w:div w:id="246428229">
              <w:marLeft w:val="0"/>
              <w:marRight w:val="0"/>
              <w:marTop w:val="0"/>
              <w:marBottom w:val="0"/>
              <w:divBdr>
                <w:top w:val="none" w:sz="0" w:space="0" w:color="auto"/>
                <w:left w:val="none" w:sz="0" w:space="0" w:color="auto"/>
                <w:bottom w:val="none" w:sz="0" w:space="0" w:color="auto"/>
                <w:right w:val="none" w:sz="0" w:space="0" w:color="auto"/>
              </w:divBdr>
            </w:div>
            <w:div w:id="399133898">
              <w:marLeft w:val="0"/>
              <w:marRight w:val="0"/>
              <w:marTop w:val="0"/>
              <w:marBottom w:val="0"/>
              <w:divBdr>
                <w:top w:val="none" w:sz="0" w:space="0" w:color="auto"/>
                <w:left w:val="none" w:sz="0" w:space="0" w:color="auto"/>
                <w:bottom w:val="none" w:sz="0" w:space="0" w:color="auto"/>
                <w:right w:val="none" w:sz="0" w:space="0" w:color="auto"/>
              </w:divBdr>
            </w:div>
            <w:div w:id="252134151">
              <w:marLeft w:val="0"/>
              <w:marRight w:val="0"/>
              <w:marTop w:val="0"/>
              <w:marBottom w:val="0"/>
              <w:divBdr>
                <w:top w:val="none" w:sz="0" w:space="0" w:color="auto"/>
                <w:left w:val="none" w:sz="0" w:space="0" w:color="auto"/>
                <w:bottom w:val="none" w:sz="0" w:space="0" w:color="auto"/>
                <w:right w:val="none" w:sz="0" w:space="0" w:color="auto"/>
              </w:divBdr>
            </w:div>
            <w:div w:id="12460551">
              <w:marLeft w:val="0"/>
              <w:marRight w:val="0"/>
              <w:marTop w:val="0"/>
              <w:marBottom w:val="0"/>
              <w:divBdr>
                <w:top w:val="none" w:sz="0" w:space="0" w:color="auto"/>
                <w:left w:val="none" w:sz="0" w:space="0" w:color="auto"/>
                <w:bottom w:val="none" w:sz="0" w:space="0" w:color="auto"/>
                <w:right w:val="none" w:sz="0" w:space="0" w:color="auto"/>
              </w:divBdr>
            </w:div>
            <w:div w:id="1812289587">
              <w:marLeft w:val="0"/>
              <w:marRight w:val="0"/>
              <w:marTop w:val="0"/>
              <w:marBottom w:val="0"/>
              <w:divBdr>
                <w:top w:val="none" w:sz="0" w:space="0" w:color="auto"/>
                <w:left w:val="none" w:sz="0" w:space="0" w:color="auto"/>
                <w:bottom w:val="none" w:sz="0" w:space="0" w:color="auto"/>
                <w:right w:val="none" w:sz="0" w:space="0" w:color="auto"/>
              </w:divBdr>
            </w:div>
            <w:div w:id="862015593">
              <w:marLeft w:val="0"/>
              <w:marRight w:val="0"/>
              <w:marTop w:val="0"/>
              <w:marBottom w:val="0"/>
              <w:divBdr>
                <w:top w:val="none" w:sz="0" w:space="0" w:color="auto"/>
                <w:left w:val="none" w:sz="0" w:space="0" w:color="auto"/>
                <w:bottom w:val="none" w:sz="0" w:space="0" w:color="auto"/>
                <w:right w:val="none" w:sz="0" w:space="0" w:color="auto"/>
              </w:divBdr>
            </w:div>
            <w:div w:id="1819883272">
              <w:marLeft w:val="0"/>
              <w:marRight w:val="0"/>
              <w:marTop w:val="0"/>
              <w:marBottom w:val="0"/>
              <w:divBdr>
                <w:top w:val="none" w:sz="0" w:space="0" w:color="auto"/>
                <w:left w:val="none" w:sz="0" w:space="0" w:color="auto"/>
                <w:bottom w:val="none" w:sz="0" w:space="0" w:color="auto"/>
                <w:right w:val="none" w:sz="0" w:space="0" w:color="auto"/>
              </w:divBdr>
            </w:div>
            <w:div w:id="903955321">
              <w:marLeft w:val="0"/>
              <w:marRight w:val="0"/>
              <w:marTop w:val="0"/>
              <w:marBottom w:val="0"/>
              <w:divBdr>
                <w:top w:val="none" w:sz="0" w:space="0" w:color="auto"/>
                <w:left w:val="none" w:sz="0" w:space="0" w:color="auto"/>
                <w:bottom w:val="none" w:sz="0" w:space="0" w:color="auto"/>
                <w:right w:val="none" w:sz="0" w:space="0" w:color="auto"/>
              </w:divBdr>
            </w:div>
            <w:div w:id="482816274">
              <w:marLeft w:val="0"/>
              <w:marRight w:val="0"/>
              <w:marTop w:val="0"/>
              <w:marBottom w:val="0"/>
              <w:divBdr>
                <w:top w:val="none" w:sz="0" w:space="0" w:color="auto"/>
                <w:left w:val="none" w:sz="0" w:space="0" w:color="auto"/>
                <w:bottom w:val="none" w:sz="0" w:space="0" w:color="auto"/>
                <w:right w:val="none" w:sz="0" w:space="0" w:color="auto"/>
              </w:divBdr>
            </w:div>
            <w:div w:id="83110371">
              <w:marLeft w:val="0"/>
              <w:marRight w:val="0"/>
              <w:marTop w:val="0"/>
              <w:marBottom w:val="0"/>
              <w:divBdr>
                <w:top w:val="none" w:sz="0" w:space="0" w:color="auto"/>
                <w:left w:val="none" w:sz="0" w:space="0" w:color="auto"/>
                <w:bottom w:val="none" w:sz="0" w:space="0" w:color="auto"/>
                <w:right w:val="none" w:sz="0" w:space="0" w:color="auto"/>
              </w:divBdr>
            </w:div>
            <w:div w:id="38559393">
              <w:marLeft w:val="0"/>
              <w:marRight w:val="0"/>
              <w:marTop w:val="0"/>
              <w:marBottom w:val="0"/>
              <w:divBdr>
                <w:top w:val="none" w:sz="0" w:space="0" w:color="auto"/>
                <w:left w:val="none" w:sz="0" w:space="0" w:color="auto"/>
                <w:bottom w:val="none" w:sz="0" w:space="0" w:color="auto"/>
                <w:right w:val="none" w:sz="0" w:space="0" w:color="auto"/>
              </w:divBdr>
            </w:div>
            <w:div w:id="1970941409">
              <w:marLeft w:val="0"/>
              <w:marRight w:val="0"/>
              <w:marTop w:val="0"/>
              <w:marBottom w:val="0"/>
              <w:divBdr>
                <w:top w:val="none" w:sz="0" w:space="0" w:color="auto"/>
                <w:left w:val="none" w:sz="0" w:space="0" w:color="auto"/>
                <w:bottom w:val="none" w:sz="0" w:space="0" w:color="auto"/>
                <w:right w:val="none" w:sz="0" w:space="0" w:color="auto"/>
              </w:divBdr>
            </w:div>
            <w:div w:id="680208052">
              <w:marLeft w:val="0"/>
              <w:marRight w:val="0"/>
              <w:marTop w:val="0"/>
              <w:marBottom w:val="0"/>
              <w:divBdr>
                <w:top w:val="none" w:sz="0" w:space="0" w:color="auto"/>
                <w:left w:val="none" w:sz="0" w:space="0" w:color="auto"/>
                <w:bottom w:val="none" w:sz="0" w:space="0" w:color="auto"/>
                <w:right w:val="none" w:sz="0" w:space="0" w:color="auto"/>
              </w:divBdr>
            </w:div>
            <w:div w:id="1357661349">
              <w:marLeft w:val="0"/>
              <w:marRight w:val="0"/>
              <w:marTop w:val="0"/>
              <w:marBottom w:val="0"/>
              <w:divBdr>
                <w:top w:val="none" w:sz="0" w:space="0" w:color="auto"/>
                <w:left w:val="none" w:sz="0" w:space="0" w:color="auto"/>
                <w:bottom w:val="none" w:sz="0" w:space="0" w:color="auto"/>
                <w:right w:val="none" w:sz="0" w:space="0" w:color="auto"/>
              </w:divBdr>
            </w:div>
            <w:div w:id="478230288">
              <w:marLeft w:val="0"/>
              <w:marRight w:val="0"/>
              <w:marTop w:val="0"/>
              <w:marBottom w:val="0"/>
              <w:divBdr>
                <w:top w:val="none" w:sz="0" w:space="0" w:color="auto"/>
                <w:left w:val="none" w:sz="0" w:space="0" w:color="auto"/>
                <w:bottom w:val="none" w:sz="0" w:space="0" w:color="auto"/>
                <w:right w:val="none" w:sz="0" w:space="0" w:color="auto"/>
              </w:divBdr>
            </w:div>
            <w:div w:id="120343037">
              <w:marLeft w:val="0"/>
              <w:marRight w:val="0"/>
              <w:marTop w:val="0"/>
              <w:marBottom w:val="0"/>
              <w:divBdr>
                <w:top w:val="none" w:sz="0" w:space="0" w:color="auto"/>
                <w:left w:val="none" w:sz="0" w:space="0" w:color="auto"/>
                <w:bottom w:val="none" w:sz="0" w:space="0" w:color="auto"/>
                <w:right w:val="none" w:sz="0" w:space="0" w:color="auto"/>
              </w:divBdr>
            </w:div>
            <w:div w:id="372124054">
              <w:marLeft w:val="0"/>
              <w:marRight w:val="0"/>
              <w:marTop w:val="0"/>
              <w:marBottom w:val="0"/>
              <w:divBdr>
                <w:top w:val="none" w:sz="0" w:space="0" w:color="auto"/>
                <w:left w:val="none" w:sz="0" w:space="0" w:color="auto"/>
                <w:bottom w:val="none" w:sz="0" w:space="0" w:color="auto"/>
                <w:right w:val="none" w:sz="0" w:space="0" w:color="auto"/>
              </w:divBdr>
            </w:div>
            <w:div w:id="1719889661">
              <w:marLeft w:val="0"/>
              <w:marRight w:val="0"/>
              <w:marTop w:val="0"/>
              <w:marBottom w:val="0"/>
              <w:divBdr>
                <w:top w:val="none" w:sz="0" w:space="0" w:color="auto"/>
                <w:left w:val="none" w:sz="0" w:space="0" w:color="auto"/>
                <w:bottom w:val="none" w:sz="0" w:space="0" w:color="auto"/>
                <w:right w:val="none" w:sz="0" w:space="0" w:color="auto"/>
              </w:divBdr>
            </w:div>
            <w:div w:id="160973275">
              <w:marLeft w:val="0"/>
              <w:marRight w:val="0"/>
              <w:marTop w:val="0"/>
              <w:marBottom w:val="0"/>
              <w:divBdr>
                <w:top w:val="none" w:sz="0" w:space="0" w:color="auto"/>
                <w:left w:val="none" w:sz="0" w:space="0" w:color="auto"/>
                <w:bottom w:val="none" w:sz="0" w:space="0" w:color="auto"/>
                <w:right w:val="none" w:sz="0" w:space="0" w:color="auto"/>
              </w:divBdr>
            </w:div>
            <w:div w:id="218178578">
              <w:marLeft w:val="0"/>
              <w:marRight w:val="0"/>
              <w:marTop w:val="0"/>
              <w:marBottom w:val="0"/>
              <w:divBdr>
                <w:top w:val="none" w:sz="0" w:space="0" w:color="auto"/>
                <w:left w:val="none" w:sz="0" w:space="0" w:color="auto"/>
                <w:bottom w:val="none" w:sz="0" w:space="0" w:color="auto"/>
                <w:right w:val="none" w:sz="0" w:space="0" w:color="auto"/>
              </w:divBdr>
            </w:div>
            <w:div w:id="1781223519">
              <w:marLeft w:val="0"/>
              <w:marRight w:val="0"/>
              <w:marTop w:val="0"/>
              <w:marBottom w:val="0"/>
              <w:divBdr>
                <w:top w:val="none" w:sz="0" w:space="0" w:color="auto"/>
                <w:left w:val="none" w:sz="0" w:space="0" w:color="auto"/>
                <w:bottom w:val="none" w:sz="0" w:space="0" w:color="auto"/>
                <w:right w:val="none" w:sz="0" w:space="0" w:color="auto"/>
              </w:divBdr>
            </w:div>
            <w:div w:id="2056809850">
              <w:marLeft w:val="0"/>
              <w:marRight w:val="0"/>
              <w:marTop w:val="0"/>
              <w:marBottom w:val="0"/>
              <w:divBdr>
                <w:top w:val="none" w:sz="0" w:space="0" w:color="auto"/>
                <w:left w:val="none" w:sz="0" w:space="0" w:color="auto"/>
                <w:bottom w:val="none" w:sz="0" w:space="0" w:color="auto"/>
                <w:right w:val="none" w:sz="0" w:space="0" w:color="auto"/>
              </w:divBdr>
            </w:div>
            <w:div w:id="1999577147">
              <w:marLeft w:val="0"/>
              <w:marRight w:val="0"/>
              <w:marTop w:val="0"/>
              <w:marBottom w:val="0"/>
              <w:divBdr>
                <w:top w:val="none" w:sz="0" w:space="0" w:color="auto"/>
                <w:left w:val="none" w:sz="0" w:space="0" w:color="auto"/>
                <w:bottom w:val="none" w:sz="0" w:space="0" w:color="auto"/>
                <w:right w:val="none" w:sz="0" w:space="0" w:color="auto"/>
              </w:divBdr>
            </w:div>
            <w:div w:id="2068719739">
              <w:marLeft w:val="0"/>
              <w:marRight w:val="0"/>
              <w:marTop w:val="0"/>
              <w:marBottom w:val="0"/>
              <w:divBdr>
                <w:top w:val="none" w:sz="0" w:space="0" w:color="auto"/>
                <w:left w:val="none" w:sz="0" w:space="0" w:color="auto"/>
                <w:bottom w:val="none" w:sz="0" w:space="0" w:color="auto"/>
                <w:right w:val="none" w:sz="0" w:space="0" w:color="auto"/>
              </w:divBdr>
            </w:div>
            <w:div w:id="358822356">
              <w:marLeft w:val="0"/>
              <w:marRight w:val="0"/>
              <w:marTop w:val="0"/>
              <w:marBottom w:val="0"/>
              <w:divBdr>
                <w:top w:val="none" w:sz="0" w:space="0" w:color="auto"/>
                <w:left w:val="none" w:sz="0" w:space="0" w:color="auto"/>
                <w:bottom w:val="none" w:sz="0" w:space="0" w:color="auto"/>
                <w:right w:val="none" w:sz="0" w:space="0" w:color="auto"/>
              </w:divBdr>
            </w:div>
            <w:div w:id="998000807">
              <w:marLeft w:val="0"/>
              <w:marRight w:val="0"/>
              <w:marTop w:val="0"/>
              <w:marBottom w:val="0"/>
              <w:divBdr>
                <w:top w:val="none" w:sz="0" w:space="0" w:color="auto"/>
                <w:left w:val="none" w:sz="0" w:space="0" w:color="auto"/>
                <w:bottom w:val="none" w:sz="0" w:space="0" w:color="auto"/>
                <w:right w:val="none" w:sz="0" w:space="0" w:color="auto"/>
              </w:divBdr>
            </w:div>
            <w:div w:id="1136724237">
              <w:marLeft w:val="0"/>
              <w:marRight w:val="0"/>
              <w:marTop w:val="0"/>
              <w:marBottom w:val="0"/>
              <w:divBdr>
                <w:top w:val="none" w:sz="0" w:space="0" w:color="auto"/>
                <w:left w:val="none" w:sz="0" w:space="0" w:color="auto"/>
                <w:bottom w:val="none" w:sz="0" w:space="0" w:color="auto"/>
                <w:right w:val="none" w:sz="0" w:space="0" w:color="auto"/>
              </w:divBdr>
            </w:div>
            <w:div w:id="1245920714">
              <w:marLeft w:val="0"/>
              <w:marRight w:val="0"/>
              <w:marTop w:val="0"/>
              <w:marBottom w:val="0"/>
              <w:divBdr>
                <w:top w:val="none" w:sz="0" w:space="0" w:color="auto"/>
                <w:left w:val="none" w:sz="0" w:space="0" w:color="auto"/>
                <w:bottom w:val="none" w:sz="0" w:space="0" w:color="auto"/>
                <w:right w:val="none" w:sz="0" w:space="0" w:color="auto"/>
              </w:divBdr>
            </w:div>
            <w:div w:id="389424865">
              <w:marLeft w:val="0"/>
              <w:marRight w:val="0"/>
              <w:marTop w:val="0"/>
              <w:marBottom w:val="0"/>
              <w:divBdr>
                <w:top w:val="none" w:sz="0" w:space="0" w:color="auto"/>
                <w:left w:val="none" w:sz="0" w:space="0" w:color="auto"/>
                <w:bottom w:val="none" w:sz="0" w:space="0" w:color="auto"/>
                <w:right w:val="none" w:sz="0" w:space="0" w:color="auto"/>
              </w:divBdr>
            </w:div>
            <w:div w:id="481314698">
              <w:marLeft w:val="0"/>
              <w:marRight w:val="0"/>
              <w:marTop w:val="0"/>
              <w:marBottom w:val="0"/>
              <w:divBdr>
                <w:top w:val="none" w:sz="0" w:space="0" w:color="auto"/>
                <w:left w:val="none" w:sz="0" w:space="0" w:color="auto"/>
                <w:bottom w:val="none" w:sz="0" w:space="0" w:color="auto"/>
                <w:right w:val="none" w:sz="0" w:space="0" w:color="auto"/>
              </w:divBdr>
            </w:div>
            <w:div w:id="463086046">
              <w:marLeft w:val="0"/>
              <w:marRight w:val="0"/>
              <w:marTop w:val="0"/>
              <w:marBottom w:val="0"/>
              <w:divBdr>
                <w:top w:val="none" w:sz="0" w:space="0" w:color="auto"/>
                <w:left w:val="none" w:sz="0" w:space="0" w:color="auto"/>
                <w:bottom w:val="none" w:sz="0" w:space="0" w:color="auto"/>
                <w:right w:val="none" w:sz="0" w:space="0" w:color="auto"/>
              </w:divBdr>
            </w:div>
            <w:div w:id="1448310682">
              <w:marLeft w:val="0"/>
              <w:marRight w:val="0"/>
              <w:marTop w:val="0"/>
              <w:marBottom w:val="0"/>
              <w:divBdr>
                <w:top w:val="none" w:sz="0" w:space="0" w:color="auto"/>
                <w:left w:val="none" w:sz="0" w:space="0" w:color="auto"/>
                <w:bottom w:val="none" w:sz="0" w:space="0" w:color="auto"/>
                <w:right w:val="none" w:sz="0" w:space="0" w:color="auto"/>
              </w:divBdr>
            </w:div>
            <w:div w:id="16808740">
              <w:marLeft w:val="0"/>
              <w:marRight w:val="0"/>
              <w:marTop w:val="0"/>
              <w:marBottom w:val="0"/>
              <w:divBdr>
                <w:top w:val="none" w:sz="0" w:space="0" w:color="auto"/>
                <w:left w:val="none" w:sz="0" w:space="0" w:color="auto"/>
                <w:bottom w:val="none" w:sz="0" w:space="0" w:color="auto"/>
                <w:right w:val="none" w:sz="0" w:space="0" w:color="auto"/>
              </w:divBdr>
            </w:div>
            <w:div w:id="847135141">
              <w:marLeft w:val="0"/>
              <w:marRight w:val="0"/>
              <w:marTop w:val="0"/>
              <w:marBottom w:val="0"/>
              <w:divBdr>
                <w:top w:val="none" w:sz="0" w:space="0" w:color="auto"/>
                <w:left w:val="none" w:sz="0" w:space="0" w:color="auto"/>
                <w:bottom w:val="none" w:sz="0" w:space="0" w:color="auto"/>
                <w:right w:val="none" w:sz="0" w:space="0" w:color="auto"/>
              </w:divBdr>
            </w:div>
            <w:div w:id="83108507">
              <w:marLeft w:val="0"/>
              <w:marRight w:val="0"/>
              <w:marTop w:val="0"/>
              <w:marBottom w:val="0"/>
              <w:divBdr>
                <w:top w:val="none" w:sz="0" w:space="0" w:color="auto"/>
                <w:left w:val="none" w:sz="0" w:space="0" w:color="auto"/>
                <w:bottom w:val="none" w:sz="0" w:space="0" w:color="auto"/>
                <w:right w:val="none" w:sz="0" w:space="0" w:color="auto"/>
              </w:divBdr>
            </w:div>
            <w:div w:id="875310152">
              <w:marLeft w:val="0"/>
              <w:marRight w:val="0"/>
              <w:marTop w:val="0"/>
              <w:marBottom w:val="0"/>
              <w:divBdr>
                <w:top w:val="none" w:sz="0" w:space="0" w:color="auto"/>
                <w:left w:val="none" w:sz="0" w:space="0" w:color="auto"/>
                <w:bottom w:val="none" w:sz="0" w:space="0" w:color="auto"/>
                <w:right w:val="none" w:sz="0" w:space="0" w:color="auto"/>
              </w:divBdr>
            </w:div>
            <w:div w:id="1377121551">
              <w:marLeft w:val="0"/>
              <w:marRight w:val="0"/>
              <w:marTop w:val="0"/>
              <w:marBottom w:val="0"/>
              <w:divBdr>
                <w:top w:val="none" w:sz="0" w:space="0" w:color="auto"/>
                <w:left w:val="none" w:sz="0" w:space="0" w:color="auto"/>
                <w:bottom w:val="none" w:sz="0" w:space="0" w:color="auto"/>
                <w:right w:val="none" w:sz="0" w:space="0" w:color="auto"/>
              </w:divBdr>
            </w:div>
            <w:div w:id="387384504">
              <w:marLeft w:val="0"/>
              <w:marRight w:val="0"/>
              <w:marTop w:val="0"/>
              <w:marBottom w:val="0"/>
              <w:divBdr>
                <w:top w:val="none" w:sz="0" w:space="0" w:color="auto"/>
                <w:left w:val="none" w:sz="0" w:space="0" w:color="auto"/>
                <w:bottom w:val="none" w:sz="0" w:space="0" w:color="auto"/>
                <w:right w:val="none" w:sz="0" w:space="0" w:color="auto"/>
              </w:divBdr>
            </w:div>
            <w:div w:id="480315289">
              <w:marLeft w:val="0"/>
              <w:marRight w:val="0"/>
              <w:marTop w:val="0"/>
              <w:marBottom w:val="0"/>
              <w:divBdr>
                <w:top w:val="none" w:sz="0" w:space="0" w:color="auto"/>
                <w:left w:val="none" w:sz="0" w:space="0" w:color="auto"/>
                <w:bottom w:val="none" w:sz="0" w:space="0" w:color="auto"/>
                <w:right w:val="none" w:sz="0" w:space="0" w:color="auto"/>
              </w:divBdr>
            </w:div>
            <w:div w:id="2114662626">
              <w:marLeft w:val="0"/>
              <w:marRight w:val="0"/>
              <w:marTop w:val="0"/>
              <w:marBottom w:val="0"/>
              <w:divBdr>
                <w:top w:val="none" w:sz="0" w:space="0" w:color="auto"/>
                <w:left w:val="none" w:sz="0" w:space="0" w:color="auto"/>
                <w:bottom w:val="none" w:sz="0" w:space="0" w:color="auto"/>
                <w:right w:val="none" w:sz="0" w:space="0" w:color="auto"/>
              </w:divBdr>
            </w:div>
            <w:div w:id="1559319719">
              <w:marLeft w:val="0"/>
              <w:marRight w:val="0"/>
              <w:marTop w:val="0"/>
              <w:marBottom w:val="0"/>
              <w:divBdr>
                <w:top w:val="none" w:sz="0" w:space="0" w:color="auto"/>
                <w:left w:val="none" w:sz="0" w:space="0" w:color="auto"/>
                <w:bottom w:val="none" w:sz="0" w:space="0" w:color="auto"/>
                <w:right w:val="none" w:sz="0" w:space="0" w:color="auto"/>
              </w:divBdr>
            </w:div>
            <w:div w:id="576404334">
              <w:marLeft w:val="0"/>
              <w:marRight w:val="0"/>
              <w:marTop w:val="0"/>
              <w:marBottom w:val="0"/>
              <w:divBdr>
                <w:top w:val="none" w:sz="0" w:space="0" w:color="auto"/>
                <w:left w:val="none" w:sz="0" w:space="0" w:color="auto"/>
                <w:bottom w:val="none" w:sz="0" w:space="0" w:color="auto"/>
                <w:right w:val="none" w:sz="0" w:space="0" w:color="auto"/>
              </w:divBdr>
            </w:div>
            <w:div w:id="7995794">
              <w:marLeft w:val="0"/>
              <w:marRight w:val="0"/>
              <w:marTop w:val="0"/>
              <w:marBottom w:val="0"/>
              <w:divBdr>
                <w:top w:val="none" w:sz="0" w:space="0" w:color="auto"/>
                <w:left w:val="none" w:sz="0" w:space="0" w:color="auto"/>
                <w:bottom w:val="none" w:sz="0" w:space="0" w:color="auto"/>
                <w:right w:val="none" w:sz="0" w:space="0" w:color="auto"/>
              </w:divBdr>
            </w:div>
            <w:div w:id="1166166959">
              <w:marLeft w:val="0"/>
              <w:marRight w:val="0"/>
              <w:marTop w:val="0"/>
              <w:marBottom w:val="0"/>
              <w:divBdr>
                <w:top w:val="none" w:sz="0" w:space="0" w:color="auto"/>
                <w:left w:val="none" w:sz="0" w:space="0" w:color="auto"/>
                <w:bottom w:val="none" w:sz="0" w:space="0" w:color="auto"/>
                <w:right w:val="none" w:sz="0" w:space="0" w:color="auto"/>
              </w:divBdr>
            </w:div>
            <w:div w:id="126096272">
              <w:marLeft w:val="0"/>
              <w:marRight w:val="0"/>
              <w:marTop w:val="0"/>
              <w:marBottom w:val="0"/>
              <w:divBdr>
                <w:top w:val="none" w:sz="0" w:space="0" w:color="auto"/>
                <w:left w:val="none" w:sz="0" w:space="0" w:color="auto"/>
                <w:bottom w:val="none" w:sz="0" w:space="0" w:color="auto"/>
                <w:right w:val="none" w:sz="0" w:space="0" w:color="auto"/>
              </w:divBdr>
            </w:div>
            <w:div w:id="2125954248">
              <w:marLeft w:val="0"/>
              <w:marRight w:val="0"/>
              <w:marTop w:val="0"/>
              <w:marBottom w:val="0"/>
              <w:divBdr>
                <w:top w:val="none" w:sz="0" w:space="0" w:color="auto"/>
                <w:left w:val="none" w:sz="0" w:space="0" w:color="auto"/>
                <w:bottom w:val="none" w:sz="0" w:space="0" w:color="auto"/>
                <w:right w:val="none" w:sz="0" w:space="0" w:color="auto"/>
              </w:divBdr>
            </w:div>
            <w:div w:id="717053643">
              <w:marLeft w:val="0"/>
              <w:marRight w:val="0"/>
              <w:marTop w:val="0"/>
              <w:marBottom w:val="0"/>
              <w:divBdr>
                <w:top w:val="none" w:sz="0" w:space="0" w:color="auto"/>
                <w:left w:val="none" w:sz="0" w:space="0" w:color="auto"/>
                <w:bottom w:val="none" w:sz="0" w:space="0" w:color="auto"/>
                <w:right w:val="none" w:sz="0" w:space="0" w:color="auto"/>
              </w:divBdr>
            </w:div>
            <w:div w:id="1095248210">
              <w:marLeft w:val="0"/>
              <w:marRight w:val="0"/>
              <w:marTop w:val="0"/>
              <w:marBottom w:val="0"/>
              <w:divBdr>
                <w:top w:val="none" w:sz="0" w:space="0" w:color="auto"/>
                <w:left w:val="none" w:sz="0" w:space="0" w:color="auto"/>
                <w:bottom w:val="none" w:sz="0" w:space="0" w:color="auto"/>
                <w:right w:val="none" w:sz="0" w:space="0" w:color="auto"/>
              </w:divBdr>
            </w:div>
            <w:div w:id="1308709445">
              <w:marLeft w:val="0"/>
              <w:marRight w:val="0"/>
              <w:marTop w:val="0"/>
              <w:marBottom w:val="0"/>
              <w:divBdr>
                <w:top w:val="none" w:sz="0" w:space="0" w:color="auto"/>
                <w:left w:val="none" w:sz="0" w:space="0" w:color="auto"/>
                <w:bottom w:val="none" w:sz="0" w:space="0" w:color="auto"/>
                <w:right w:val="none" w:sz="0" w:space="0" w:color="auto"/>
              </w:divBdr>
            </w:div>
            <w:div w:id="1123692946">
              <w:marLeft w:val="0"/>
              <w:marRight w:val="0"/>
              <w:marTop w:val="0"/>
              <w:marBottom w:val="0"/>
              <w:divBdr>
                <w:top w:val="none" w:sz="0" w:space="0" w:color="auto"/>
                <w:left w:val="none" w:sz="0" w:space="0" w:color="auto"/>
                <w:bottom w:val="none" w:sz="0" w:space="0" w:color="auto"/>
                <w:right w:val="none" w:sz="0" w:space="0" w:color="auto"/>
              </w:divBdr>
            </w:div>
            <w:div w:id="1190144906">
              <w:marLeft w:val="0"/>
              <w:marRight w:val="0"/>
              <w:marTop w:val="0"/>
              <w:marBottom w:val="0"/>
              <w:divBdr>
                <w:top w:val="none" w:sz="0" w:space="0" w:color="auto"/>
                <w:left w:val="none" w:sz="0" w:space="0" w:color="auto"/>
                <w:bottom w:val="none" w:sz="0" w:space="0" w:color="auto"/>
                <w:right w:val="none" w:sz="0" w:space="0" w:color="auto"/>
              </w:divBdr>
            </w:div>
            <w:div w:id="1949385605">
              <w:marLeft w:val="0"/>
              <w:marRight w:val="0"/>
              <w:marTop w:val="0"/>
              <w:marBottom w:val="0"/>
              <w:divBdr>
                <w:top w:val="none" w:sz="0" w:space="0" w:color="auto"/>
                <w:left w:val="none" w:sz="0" w:space="0" w:color="auto"/>
                <w:bottom w:val="none" w:sz="0" w:space="0" w:color="auto"/>
                <w:right w:val="none" w:sz="0" w:space="0" w:color="auto"/>
              </w:divBdr>
            </w:div>
            <w:div w:id="1789615983">
              <w:marLeft w:val="0"/>
              <w:marRight w:val="0"/>
              <w:marTop w:val="0"/>
              <w:marBottom w:val="0"/>
              <w:divBdr>
                <w:top w:val="none" w:sz="0" w:space="0" w:color="auto"/>
                <w:left w:val="none" w:sz="0" w:space="0" w:color="auto"/>
                <w:bottom w:val="none" w:sz="0" w:space="0" w:color="auto"/>
                <w:right w:val="none" w:sz="0" w:space="0" w:color="auto"/>
              </w:divBdr>
            </w:div>
            <w:div w:id="1480077159">
              <w:marLeft w:val="0"/>
              <w:marRight w:val="0"/>
              <w:marTop w:val="0"/>
              <w:marBottom w:val="0"/>
              <w:divBdr>
                <w:top w:val="none" w:sz="0" w:space="0" w:color="auto"/>
                <w:left w:val="none" w:sz="0" w:space="0" w:color="auto"/>
                <w:bottom w:val="none" w:sz="0" w:space="0" w:color="auto"/>
                <w:right w:val="none" w:sz="0" w:space="0" w:color="auto"/>
              </w:divBdr>
            </w:div>
            <w:div w:id="730930263">
              <w:marLeft w:val="0"/>
              <w:marRight w:val="0"/>
              <w:marTop w:val="0"/>
              <w:marBottom w:val="0"/>
              <w:divBdr>
                <w:top w:val="none" w:sz="0" w:space="0" w:color="auto"/>
                <w:left w:val="none" w:sz="0" w:space="0" w:color="auto"/>
                <w:bottom w:val="none" w:sz="0" w:space="0" w:color="auto"/>
                <w:right w:val="none" w:sz="0" w:space="0" w:color="auto"/>
              </w:divBdr>
            </w:div>
            <w:div w:id="1490557398">
              <w:marLeft w:val="0"/>
              <w:marRight w:val="0"/>
              <w:marTop w:val="0"/>
              <w:marBottom w:val="0"/>
              <w:divBdr>
                <w:top w:val="none" w:sz="0" w:space="0" w:color="auto"/>
                <w:left w:val="none" w:sz="0" w:space="0" w:color="auto"/>
                <w:bottom w:val="none" w:sz="0" w:space="0" w:color="auto"/>
                <w:right w:val="none" w:sz="0" w:space="0" w:color="auto"/>
              </w:divBdr>
            </w:div>
            <w:div w:id="693769055">
              <w:marLeft w:val="0"/>
              <w:marRight w:val="0"/>
              <w:marTop w:val="0"/>
              <w:marBottom w:val="0"/>
              <w:divBdr>
                <w:top w:val="none" w:sz="0" w:space="0" w:color="auto"/>
                <w:left w:val="none" w:sz="0" w:space="0" w:color="auto"/>
                <w:bottom w:val="none" w:sz="0" w:space="0" w:color="auto"/>
                <w:right w:val="none" w:sz="0" w:space="0" w:color="auto"/>
              </w:divBdr>
            </w:div>
            <w:div w:id="1144586450">
              <w:marLeft w:val="0"/>
              <w:marRight w:val="0"/>
              <w:marTop w:val="0"/>
              <w:marBottom w:val="0"/>
              <w:divBdr>
                <w:top w:val="none" w:sz="0" w:space="0" w:color="auto"/>
                <w:left w:val="none" w:sz="0" w:space="0" w:color="auto"/>
                <w:bottom w:val="none" w:sz="0" w:space="0" w:color="auto"/>
                <w:right w:val="none" w:sz="0" w:space="0" w:color="auto"/>
              </w:divBdr>
            </w:div>
            <w:div w:id="91632692">
              <w:marLeft w:val="0"/>
              <w:marRight w:val="0"/>
              <w:marTop w:val="0"/>
              <w:marBottom w:val="0"/>
              <w:divBdr>
                <w:top w:val="none" w:sz="0" w:space="0" w:color="auto"/>
                <w:left w:val="none" w:sz="0" w:space="0" w:color="auto"/>
                <w:bottom w:val="none" w:sz="0" w:space="0" w:color="auto"/>
                <w:right w:val="none" w:sz="0" w:space="0" w:color="auto"/>
              </w:divBdr>
            </w:div>
            <w:div w:id="877939401">
              <w:marLeft w:val="0"/>
              <w:marRight w:val="0"/>
              <w:marTop w:val="0"/>
              <w:marBottom w:val="0"/>
              <w:divBdr>
                <w:top w:val="none" w:sz="0" w:space="0" w:color="auto"/>
                <w:left w:val="none" w:sz="0" w:space="0" w:color="auto"/>
                <w:bottom w:val="none" w:sz="0" w:space="0" w:color="auto"/>
                <w:right w:val="none" w:sz="0" w:space="0" w:color="auto"/>
              </w:divBdr>
            </w:div>
            <w:div w:id="814175794">
              <w:marLeft w:val="0"/>
              <w:marRight w:val="0"/>
              <w:marTop w:val="0"/>
              <w:marBottom w:val="0"/>
              <w:divBdr>
                <w:top w:val="none" w:sz="0" w:space="0" w:color="auto"/>
                <w:left w:val="none" w:sz="0" w:space="0" w:color="auto"/>
                <w:bottom w:val="none" w:sz="0" w:space="0" w:color="auto"/>
                <w:right w:val="none" w:sz="0" w:space="0" w:color="auto"/>
              </w:divBdr>
            </w:div>
            <w:div w:id="1729306878">
              <w:marLeft w:val="0"/>
              <w:marRight w:val="0"/>
              <w:marTop w:val="0"/>
              <w:marBottom w:val="0"/>
              <w:divBdr>
                <w:top w:val="none" w:sz="0" w:space="0" w:color="auto"/>
                <w:left w:val="none" w:sz="0" w:space="0" w:color="auto"/>
                <w:bottom w:val="none" w:sz="0" w:space="0" w:color="auto"/>
                <w:right w:val="none" w:sz="0" w:space="0" w:color="auto"/>
              </w:divBdr>
            </w:div>
            <w:div w:id="1006784653">
              <w:marLeft w:val="0"/>
              <w:marRight w:val="0"/>
              <w:marTop w:val="0"/>
              <w:marBottom w:val="0"/>
              <w:divBdr>
                <w:top w:val="none" w:sz="0" w:space="0" w:color="auto"/>
                <w:left w:val="none" w:sz="0" w:space="0" w:color="auto"/>
                <w:bottom w:val="none" w:sz="0" w:space="0" w:color="auto"/>
                <w:right w:val="none" w:sz="0" w:space="0" w:color="auto"/>
              </w:divBdr>
            </w:div>
            <w:div w:id="1405688165">
              <w:marLeft w:val="0"/>
              <w:marRight w:val="0"/>
              <w:marTop w:val="0"/>
              <w:marBottom w:val="0"/>
              <w:divBdr>
                <w:top w:val="none" w:sz="0" w:space="0" w:color="auto"/>
                <w:left w:val="none" w:sz="0" w:space="0" w:color="auto"/>
                <w:bottom w:val="none" w:sz="0" w:space="0" w:color="auto"/>
                <w:right w:val="none" w:sz="0" w:space="0" w:color="auto"/>
              </w:divBdr>
            </w:div>
            <w:div w:id="1381590705">
              <w:marLeft w:val="0"/>
              <w:marRight w:val="0"/>
              <w:marTop w:val="0"/>
              <w:marBottom w:val="0"/>
              <w:divBdr>
                <w:top w:val="none" w:sz="0" w:space="0" w:color="auto"/>
                <w:left w:val="none" w:sz="0" w:space="0" w:color="auto"/>
                <w:bottom w:val="none" w:sz="0" w:space="0" w:color="auto"/>
                <w:right w:val="none" w:sz="0" w:space="0" w:color="auto"/>
              </w:divBdr>
            </w:div>
            <w:div w:id="1270576905">
              <w:marLeft w:val="0"/>
              <w:marRight w:val="0"/>
              <w:marTop w:val="0"/>
              <w:marBottom w:val="0"/>
              <w:divBdr>
                <w:top w:val="none" w:sz="0" w:space="0" w:color="auto"/>
                <w:left w:val="none" w:sz="0" w:space="0" w:color="auto"/>
                <w:bottom w:val="none" w:sz="0" w:space="0" w:color="auto"/>
                <w:right w:val="none" w:sz="0" w:space="0" w:color="auto"/>
              </w:divBdr>
            </w:div>
            <w:div w:id="1257060033">
              <w:marLeft w:val="0"/>
              <w:marRight w:val="0"/>
              <w:marTop w:val="0"/>
              <w:marBottom w:val="0"/>
              <w:divBdr>
                <w:top w:val="none" w:sz="0" w:space="0" w:color="auto"/>
                <w:left w:val="none" w:sz="0" w:space="0" w:color="auto"/>
                <w:bottom w:val="none" w:sz="0" w:space="0" w:color="auto"/>
                <w:right w:val="none" w:sz="0" w:space="0" w:color="auto"/>
              </w:divBdr>
            </w:div>
            <w:div w:id="522134026">
              <w:marLeft w:val="0"/>
              <w:marRight w:val="0"/>
              <w:marTop w:val="0"/>
              <w:marBottom w:val="0"/>
              <w:divBdr>
                <w:top w:val="none" w:sz="0" w:space="0" w:color="auto"/>
                <w:left w:val="none" w:sz="0" w:space="0" w:color="auto"/>
                <w:bottom w:val="none" w:sz="0" w:space="0" w:color="auto"/>
                <w:right w:val="none" w:sz="0" w:space="0" w:color="auto"/>
              </w:divBdr>
            </w:div>
            <w:div w:id="1777552765">
              <w:marLeft w:val="0"/>
              <w:marRight w:val="0"/>
              <w:marTop w:val="0"/>
              <w:marBottom w:val="0"/>
              <w:divBdr>
                <w:top w:val="none" w:sz="0" w:space="0" w:color="auto"/>
                <w:left w:val="none" w:sz="0" w:space="0" w:color="auto"/>
                <w:bottom w:val="none" w:sz="0" w:space="0" w:color="auto"/>
                <w:right w:val="none" w:sz="0" w:space="0" w:color="auto"/>
              </w:divBdr>
            </w:div>
            <w:div w:id="1456094979">
              <w:marLeft w:val="0"/>
              <w:marRight w:val="0"/>
              <w:marTop w:val="0"/>
              <w:marBottom w:val="0"/>
              <w:divBdr>
                <w:top w:val="none" w:sz="0" w:space="0" w:color="auto"/>
                <w:left w:val="none" w:sz="0" w:space="0" w:color="auto"/>
                <w:bottom w:val="none" w:sz="0" w:space="0" w:color="auto"/>
                <w:right w:val="none" w:sz="0" w:space="0" w:color="auto"/>
              </w:divBdr>
            </w:div>
            <w:div w:id="1933471346">
              <w:marLeft w:val="0"/>
              <w:marRight w:val="0"/>
              <w:marTop w:val="0"/>
              <w:marBottom w:val="0"/>
              <w:divBdr>
                <w:top w:val="none" w:sz="0" w:space="0" w:color="auto"/>
                <w:left w:val="none" w:sz="0" w:space="0" w:color="auto"/>
                <w:bottom w:val="none" w:sz="0" w:space="0" w:color="auto"/>
                <w:right w:val="none" w:sz="0" w:space="0" w:color="auto"/>
              </w:divBdr>
            </w:div>
            <w:div w:id="1088574618">
              <w:marLeft w:val="0"/>
              <w:marRight w:val="0"/>
              <w:marTop w:val="0"/>
              <w:marBottom w:val="0"/>
              <w:divBdr>
                <w:top w:val="none" w:sz="0" w:space="0" w:color="auto"/>
                <w:left w:val="none" w:sz="0" w:space="0" w:color="auto"/>
                <w:bottom w:val="none" w:sz="0" w:space="0" w:color="auto"/>
                <w:right w:val="none" w:sz="0" w:space="0" w:color="auto"/>
              </w:divBdr>
            </w:div>
            <w:div w:id="676545553">
              <w:marLeft w:val="0"/>
              <w:marRight w:val="0"/>
              <w:marTop w:val="0"/>
              <w:marBottom w:val="0"/>
              <w:divBdr>
                <w:top w:val="none" w:sz="0" w:space="0" w:color="auto"/>
                <w:left w:val="none" w:sz="0" w:space="0" w:color="auto"/>
                <w:bottom w:val="none" w:sz="0" w:space="0" w:color="auto"/>
                <w:right w:val="none" w:sz="0" w:space="0" w:color="auto"/>
              </w:divBdr>
            </w:div>
            <w:div w:id="1664775199">
              <w:marLeft w:val="0"/>
              <w:marRight w:val="0"/>
              <w:marTop w:val="0"/>
              <w:marBottom w:val="0"/>
              <w:divBdr>
                <w:top w:val="none" w:sz="0" w:space="0" w:color="auto"/>
                <w:left w:val="none" w:sz="0" w:space="0" w:color="auto"/>
                <w:bottom w:val="none" w:sz="0" w:space="0" w:color="auto"/>
                <w:right w:val="none" w:sz="0" w:space="0" w:color="auto"/>
              </w:divBdr>
            </w:div>
            <w:div w:id="2130051749">
              <w:marLeft w:val="0"/>
              <w:marRight w:val="0"/>
              <w:marTop w:val="0"/>
              <w:marBottom w:val="0"/>
              <w:divBdr>
                <w:top w:val="none" w:sz="0" w:space="0" w:color="auto"/>
                <w:left w:val="none" w:sz="0" w:space="0" w:color="auto"/>
                <w:bottom w:val="none" w:sz="0" w:space="0" w:color="auto"/>
                <w:right w:val="none" w:sz="0" w:space="0" w:color="auto"/>
              </w:divBdr>
            </w:div>
            <w:div w:id="44456241">
              <w:marLeft w:val="0"/>
              <w:marRight w:val="0"/>
              <w:marTop w:val="0"/>
              <w:marBottom w:val="0"/>
              <w:divBdr>
                <w:top w:val="none" w:sz="0" w:space="0" w:color="auto"/>
                <w:left w:val="none" w:sz="0" w:space="0" w:color="auto"/>
                <w:bottom w:val="none" w:sz="0" w:space="0" w:color="auto"/>
                <w:right w:val="none" w:sz="0" w:space="0" w:color="auto"/>
              </w:divBdr>
            </w:div>
            <w:div w:id="1620991845">
              <w:marLeft w:val="0"/>
              <w:marRight w:val="0"/>
              <w:marTop w:val="0"/>
              <w:marBottom w:val="0"/>
              <w:divBdr>
                <w:top w:val="none" w:sz="0" w:space="0" w:color="auto"/>
                <w:left w:val="none" w:sz="0" w:space="0" w:color="auto"/>
                <w:bottom w:val="none" w:sz="0" w:space="0" w:color="auto"/>
                <w:right w:val="none" w:sz="0" w:space="0" w:color="auto"/>
              </w:divBdr>
            </w:div>
            <w:div w:id="1102729202">
              <w:marLeft w:val="0"/>
              <w:marRight w:val="0"/>
              <w:marTop w:val="0"/>
              <w:marBottom w:val="0"/>
              <w:divBdr>
                <w:top w:val="none" w:sz="0" w:space="0" w:color="auto"/>
                <w:left w:val="none" w:sz="0" w:space="0" w:color="auto"/>
                <w:bottom w:val="none" w:sz="0" w:space="0" w:color="auto"/>
                <w:right w:val="none" w:sz="0" w:space="0" w:color="auto"/>
              </w:divBdr>
            </w:div>
            <w:div w:id="625046673">
              <w:marLeft w:val="0"/>
              <w:marRight w:val="0"/>
              <w:marTop w:val="0"/>
              <w:marBottom w:val="0"/>
              <w:divBdr>
                <w:top w:val="none" w:sz="0" w:space="0" w:color="auto"/>
                <w:left w:val="none" w:sz="0" w:space="0" w:color="auto"/>
                <w:bottom w:val="none" w:sz="0" w:space="0" w:color="auto"/>
                <w:right w:val="none" w:sz="0" w:space="0" w:color="auto"/>
              </w:divBdr>
            </w:div>
            <w:div w:id="437067402">
              <w:marLeft w:val="0"/>
              <w:marRight w:val="0"/>
              <w:marTop w:val="0"/>
              <w:marBottom w:val="0"/>
              <w:divBdr>
                <w:top w:val="none" w:sz="0" w:space="0" w:color="auto"/>
                <w:left w:val="none" w:sz="0" w:space="0" w:color="auto"/>
                <w:bottom w:val="none" w:sz="0" w:space="0" w:color="auto"/>
                <w:right w:val="none" w:sz="0" w:space="0" w:color="auto"/>
              </w:divBdr>
            </w:div>
            <w:div w:id="465005469">
              <w:marLeft w:val="0"/>
              <w:marRight w:val="0"/>
              <w:marTop w:val="0"/>
              <w:marBottom w:val="0"/>
              <w:divBdr>
                <w:top w:val="none" w:sz="0" w:space="0" w:color="auto"/>
                <w:left w:val="none" w:sz="0" w:space="0" w:color="auto"/>
                <w:bottom w:val="none" w:sz="0" w:space="0" w:color="auto"/>
                <w:right w:val="none" w:sz="0" w:space="0" w:color="auto"/>
              </w:divBdr>
            </w:div>
            <w:div w:id="436489874">
              <w:marLeft w:val="0"/>
              <w:marRight w:val="0"/>
              <w:marTop w:val="0"/>
              <w:marBottom w:val="0"/>
              <w:divBdr>
                <w:top w:val="none" w:sz="0" w:space="0" w:color="auto"/>
                <w:left w:val="none" w:sz="0" w:space="0" w:color="auto"/>
                <w:bottom w:val="none" w:sz="0" w:space="0" w:color="auto"/>
                <w:right w:val="none" w:sz="0" w:space="0" w:color="auto"/>
              </w:divBdr>
            </w:div>
            <w:div w:id="1302031437">
              <w:marLeft w:val="0"/>
              <w:marRight w:val="0"/>
              <w:marTop w:val="0"/>
              <w:marBottom w:val="0"/>
              <w:divBdr>
                <w:top w:val="none" w:sz="0" w:space="0" w:color="auto"/>
                <w:left w:val="none" w:sz="0" w:space="0" w:color="auto"/>
                <w:bottom w:val="none" w:sz="0" w:space="0" w:color="auto"/>
                <w:right w:val="none" w:sz="0" w:space="0" w:color="auto"/>
              </w:divBdr>
            </w:div>
            <w:div w:id="16588464">
              <w:marLeft w:val="0"/>
              <w:marRight w:val="0"/>
              <w:marTop w:val="0"/>
              <w:marBottom w:val="0"/>
              <w:divBdr>
                <w:top w:val="none" w:sz="0" w:space="0" w:color="auto"/>
                <w:left w:val="none" w:sz="0" w:space="0" w:color="auto"/>
                <w:bottom w:val="none" w:sz="0" w:space="0" w:color="auto"/>
                <w:right w:val="none" w:sz="0" w:space="0" w:color="auto"/>
              </w:divBdr>
            </w:div>
            <w:div w:id="1312325056">
              <w:marLeft w:val="0"/>
              <w:marRight w:val="0"/>
              <w:marTop w:val="0"/>
              <w:marBottom w:val="0"/>
              <w:divBdr>
                <w:top w:val="none" w:sz="0" w:space="0" w:color="auto"/>
                <w:left w:val="none" w:sz="0" w:space="0" w:color="auto"/>
                <w:bottom w:val="none" w:sz="0" w:space="0" w:color="auto"/>
                <w:right w:val="none" w:sz="0" w:space="0" w:color="auto"/>
              </w:divBdr>
            </w:div>
            <w:div w:id="1801024316">
              <w:marLeft w:val="0"/>
              <w:marRight w:val="0"/>
              <w:marTop w:val="0"/>
              <w:marBottom w:val="0"/>
              <w:divBdr>
                <w:top w:val="none" w:sz="0" w:space="0" w:color="auto"/>
                <w:left w:val="none" w:sz="0" w:space="0" w:color="auto"/>
                <w:bottom w:val="none" w:sz="0" w:space="0" w:color="auto"/>
                <w:right w:val="none" w:sz="0" w:space="0" w:color="auto"/>
              </w:divBdr>
            </w:div>
            <w:div w:id="1654407723">
              <w:marLeft w:val="0"/>
              <w:marRight w:val="0"/>
              <w:marTop w:val="0"/>
              <w:marBottom w:val="0"/>
              <w:divBdr>
                <w:top w:val="none" w:sz="0" w:space="0" w:color="auto"/>
                <w:left w:val="none" w:sz="0" w:space="0" w:color="auto"/>
                <w:bottom w:val="none" w:sz="0" w:space="0" w:color="auto"/>
                <w:right w:val="none" w:sz="0" w:space="0" w:color="auto"/>
              </w:divBdr>
            </w:div>
            <w:div w:id="5640797">
              <w:marLeft w:val="0"/>
              <w:marRight w:val="0"/>
              <w:marTop w:val="0"/>
              <w:marBottom w:val="0"/>
              <w:divBdr>
                <w:top w:val="none" w:sz="0" w:space="0" w:color="auto"/>
                <w:left w:val="none" w:sz="0" w:space="0" w:color="auto"/>
                <w:bottom w:val="none" w:sz="0" w:space="0" w:color="auto"/>
                <w:right w:val="none" w:sz="0" w:space="0" w:color="auto"/>
              </w:divBdr>
            </w:div>
            <w:div w:id="284772814">
              <w:marLeft w:val="0"/>
              <w:marRight w:val="0"/>
              <w:marTop w:val="0"/>
              <w:marBottom w:val="0"/>
              <w:divBdr>
                <w:top w:val="none" w:sz="0" w:space="0" w:color="auto"/>
                <w:left w:val="none" w:sz="0" w:space="0" w:color="auto"/>
                <w:bottom w:val="none" w:sz="0" w:space="0" w:color="auto"/>
                <w:right w:val="none" w:sz="0" w:space="0" w:color="auto"/>
              </w:divBdr>
            </w:div>
            <w:div w:id="245265228">
              <w:marLeft w:val="0"/>
              <w:marRight w:val="0"/>
              <w:marTop w:val="0"/>
              <w:marBottom w:val="0"/>
              <w:divBdr>
                <w:top w:val="none" w:sz="0" w:space="0" w:color="auto"/>
                <w:left w:val="none" w:sz="0" w:space="0" w:color="auto"/>
                <w:bottom w:val="none" w:sz="0" w:space="0" w:color="auto"/>
                <w:right w:val="none" w:sz="0" w:space="0" w:color="auto"/>
              </w:divBdr>
            </w:div>
            <w:div w:id="1408764944">
              <w:marLeft w:val="0"/>
              <w:marRight w:val="0"/>
              <w:marTop w:val="0"/>
              <w:marBottom w:val="0"/>
              <w:divBdr>
                <w:top w:val="none" w:sz="0" w:space="0" w:color="auto"/>
                <w:left w:val="none" w:sz="0" w:space="0" w:color="auto"/>
                <w:bottom w:val="none" w:sz="0" w:space="0" w:color="auto"/>
                <w:right w:val="none" w:sz="0" w:space="0" w:color="auto"/>
              </w:divBdr>
            </w:div>
            <w:div w:id="1546066478">
              <w:marLeft w:val="0"/>
              <w:marRight w:val="0"/>
              <w:marTop w:val="0"/>
              <w:marBottom w:val="0"/>
              <w:divBdr>
                <w:top w:val="none" w:sz="0" w:space="0" w:color="auto"/>
                <w:left w:val="none" w:sz="0" w:space="0" w:color="auto"/>
                <w:bottom w:val="none" w:sz="0" w:space="0" w:color="auto"/>
                <w:right w:val="none" w:sz="0" w:space="0" w:color="auto"/>
              </w:divBdr>
            </w:div>
            <w:div w:id="1725987543">
              <w:marLeft w:val="0"/>
              <w:marRight w:val="0"/>
              <w:marTop w:val="0"/>
              <w:marBottom w:val="0"/>
              <w:divBdr>
                <w:top w:val="none" w:sz="0" w:space="0" w:color="auto"/>
                <w:left w:val="none" w:sz="0" w:space="0" w:color="auto"/>
                <w:bottom w:val="none" w:sz="0" w:space="0" w:color="auto"/>
                <w:right w:val="none" w:sz="0" w:space="0" w:color="auto"/>
              </w:divBdr>
            </w:div>
            <w:div w:id="905722414">
              <w:marLeft w:val="0"/>
              <w:marRight w:val="0"/>
              <w:marTop w:val="0"/>
              <w:marBottom w:val="0"/>
              <w:divBdr>
                <w:top w:val="none" w:sz="0" w:space="0" w:color="auto"/>
                <w:left w:val="none" w:sz="0" w:space="0" w:color="auto"/>
                <w:bottom w:val="none" w:sz="0" w:space="0" w:color="auto"/>
                <w:right w:val="none" w:sz="0" w:space="0" w:color="auto"/>
              </w:divBdr>
            </w:div>
            <w:div w:id="268852344">
              <w:marLeft w:val="0"/>
              <w:marRight w:val="0"/>
              <w:marTop w:val="0"/>
              <w:marBottom w:val="0"/>
              <w:divBdr>
                <w:top w:val="none" w:sz="0" w:space="0" w:color="auto"/>
                <w:left w:val="none" w:sz="0" w:space="0" w:color="auto"/>
                <w:bottom w:val="none" w:sz="0" w:space="0" w:color="auto"/>
                <w:right w:val="none" w:sz="0" w:space="0" w:color="auto"/>
              </w:divBdr>
            </w:div>
            <w:div w:id="2063207161">
              <w:marLeft w:val="0"/>
              <w:marRight w:val="0"/>
              <w:marTop w:val="0"/>
              <w:marBottom w:val="0"/>
              <w:divBdr>
                <w:top w:val="none" w:sz="0" w:space="0" w:color="auto"/>
                <w:left w:val="none" w:sz="0" w:space="0" w:color="auto"/>
                <w:bottom w:val="none" w:sz="0" w:space="0" w:color="auto"/>
                <w:right w:val="none" w:sz="0" w:space="0" w:color="auto"/>
              </w:divBdr>
            </w:div>
            <w:div w:id="1960598957">
              <w:marLeft w:val="0"/>
              <w:marRight w:val="0"/>
              <w:marTop w:val="0"/>
              <w:marBottom w:val="0"/>
              <w:divBdr>
                <w:top w:val="none" w:sz="0" w:space="0" w:color="auto"/>
                <w:left w:val="none" w:sz="0" w:space="0" w:color="auto"/>
                <w:bottom w:val="none" w:sz="0" w:space="0" w:color="auto"/>
                <w:right w:val="none" w:sz="0" w:space="0" w:color="auto"/>
              </w:divBdr>
            </w:div>
            <w:div w:id="1294140049">
              <w:marLeft w:val="0"/>
              <w:marRight w:val="0"/>
              <w:marTop w:val="0"/>
              <w:marBottom w:val="0"/>
              <w:divBdr>
                <w:top w:val="none" w:sz="0" w:space="0" w:color="auto"/>
                <w:left w:val="none" w:sz="0" w:space="0" w:color="auto"/>
                <w:bottom w:val="none" w:sz="0" w:space="0" w:color="auto"/>
                <w:right w:val="none" w:sz="0" w:space="0" w:color="auto"/>
              </w:divBdr>
            </w:div>
            <w:div w:id="1829397839">
              <w:marLeft w:val="0"/>
              <w:marRight w:val="0"/>
              <w:marTop w:val="0"/>
              <w:marBottom w:val="0"/>
              <w:divBdr>
                <w:top w:val="none" w:sz="0" w:space="0" w:color="auto"/>
                <w:left w:val="none" w:sz="0" w:space="0" w:color="auto"/>
                <w:bottom w:val="none" w:sz="0" w:space="0" w:color="auto"/>
                <w:right w:val="none" w:sz="0" w:space="0" w:color="auto"/>
              </w:divBdr>
            </w:div>
            <w:div w:id="884560912">
              <w:marLeft w:val="0"/>
              <w:marRight w:val="0"/>
              <w:marTop w:val="0"/>
              <w:marBottom w:val="0"/>
              <w:divBdr>
                <w:top w:val="none" w:sz="0" w:space="0" w:color="auto"/>
                <w:left w:val="none" w:sz="0" w:space="0" w:color="auto"/>
                <w:bottom w:val="none" w:sz="0" w:space="0" w:color="auto"/>
                <w:right w:val="none" w:sz="0" w:space="0" w:color="auto"/>
              </w:divBdr>
            </w:div>
            <w:div w:id="440271707">
              <w:marLeft w:val="0"/>
              <w:marRight w:val="0"/>
              <w:marTop w:val="0"/>
              <w:marBottom w:val="0"/>
              <w:divBdr>
                <w:top w:val="none" w:sz="0" w:space="0" w:color="auto"/>
                <w:left w:val="none" w:sz="0" w:space="0" w:color="auto"/>
                <w:bottom w:val="none" w:sz="0" w:space="0" w:color="auto"/>
                <w:right w:val="none" w:sz="0" w:space="0" w:color="auto"/>
              </w:divBdr>
            </w:div>
            <w:div w:id="1119421033">
              <w:marLeft w:val="0"/>
              <w:marRight w:val="0"/>
              <w:marTop w:val="0"/>
              <w:marBottom w:val="0"/>
              <w:divBdr>
                <w:top w:val="none" w:sz="0" w:space="0" w:color="auto"/>
                <w:left w:val="none" w:sz="0" w:space="0" w:color="auto"/>
                <w:bottom w:val="none" w:sz="0" w:space="0" w:color="auto"/>
                <w:right w:val="none" w:sz="0" w:space="0" w:color="auto"/>
              </w:divBdr>
            </w:div>
            <w:div w:id="2131196964">
              <w:marLeft w:val="0"/>
              <w:marRight w:val="0"/>
              <w:marTop w:val="0"/>
              <w:marBottom w:val="0"/>
              <w:divBdr>
                <w:top w:val="none" w:sz="0" w:space="0" w:color="auto"/>
                <w:left w:val="none" w:sz="0" w:space="0" w:color="auto"/>
                <w:bottom w:val="none" w:sz="0" w:space="0" w:color="auto"/>
                <w:right w:val="none" w:sz="0" w:space="0" w:color="auto"/>
              </w:divBdr>
            </w:div>
            <w:div w:id="678318109">
              <w:marLeft w:val="0"/>
              <w:marRight w:val="0"/>
              <w:marTop w:val="0"/>
              <w:marBottom w:val="0"/>
              <w:divBdr>
                <w:top w:val="none" w:sz="0" w:space="0" w:color="auto"/>
                <w:left w:val="none" w:sz="0" w:space="0" w:color="auto"/>
                <w:bottom w:val="none" w:sz="0" w:space="0" w:color="auto"/>
                <w:right w:val="none" w:sz="0" w:space="0" w:color="auto"/>
              </w:divBdr>
            </w:div>
            <w:div w:id="425687761">
              <w:marLeft w:val="0"/>
              <w:marRight w:val="0"/>
              <w:marTop w:val="0"/>
              <w:marBottom w:val="0"/>
              <w:divBdr>
                <w:top w:val="none" w:sz="0" w:space="0" w:color="auto"/>
                <w:left w:val="none" w:sz="0" w:space="0" w:color="auto"/>
                <w:bottom w:val="none" w:sz="0" w:space="0" w:color="auto"/>
                <w:right w:val="none" w:sz="0" w:space="0" w:color="auto"/>
              </w:divBdr>
            </w:div>
            <w:div w:id="1198547346">
              <w:marLeft w:val="0"/>
              <w:marRight w:val="0"/>
              <w:marTop w:val="0"/>
              <w:marBottom w:val="0"/>
              <w:divBdr>
                <w:top w:val="none" w:sz="0" w:space="0" w:color="auto"/>
                <w:left w:val="none" w:sz="0" w:space="0" w:color="auto"/>
                <w:bottom w:val="none" w:sz="0" w:space="0" w:color="auto"/>
                <w:right w:val="none" w:sz="0" w:space="0" w:color="auto"/>
              </w:divBdr>
            </w:div>
            <w:div w:id="1405028659">
              <w:marLeft w:val="0"/>
              <w:marRight w:val="0"/>
              <w:marTop w:val="0"/>
              <w:marBottom w:val="0"/>
              <w:divBdr>
                <w:top w:val="none" w:sz="0" w:space="0" w:color="auto"/>
                <w:left w:val="none" w:sz="0" w:space="0" w:color="auto"/>
                <w:bottom w:val="none" w:sz="0" w:space="0" w:color="auto"/>
                <w:right w:val="none" w:sz="0" w:space="0" w:color="auto"/>
              </w:divBdr>
            </w:div>
            <w:div w:id="1746032716">
              <w:marLeft w:val="0"/>
              <w:marRight w:val="0"/>
              <w:marTop w:val="0"/>
              <w:marBottom w:val="0"/>
              <w:divBdr>
                <w:top w:val="none" w:sz="0" w:space="0" w:color="auto"/>
                <w:left w:val="none" w:sz="0" w:space="0" w:color="auto"/>
                <w:bottom w:val="none" w:sz="0" w:space="0" w:color="auto"/>
                <w:right w:val="none" w:sz="0" w:space="0" w:color="auto"/>
              </w:divBdr>
            </w:div>
            <w:div w:id="36666816">
              <w:marLeft w:val="0"/>
              <w:marRight w:val="0"/>
              <w:marTop w:val="0"/>
              <w:marBottom w:val="0"/>
              <w:divBdr>
                <w:top w:val="none" w:sz="0" w:space="0" w:color="auto"/>
                <w:left w:val="none" w:sz="0" w:space="0" w:color="auto"/>
                <w:bottom w:val="none" w:sz="0" w:space="0" w:color="auto"/>
                <w:right w:val="none" w:sz="0" w:space="0" w:color="auto"/>
              </w:divBdr>
            </w:div>
            <w:div w:id="1700668011">
              <w:marLeft w:val="0"/>
              <w:marRight w:val="0"/>
              <w:marTop w:val="0"/>
              <w:marBottom w:val="0"/>
              <w:divBdr>
                <w:top w:val="none" w:sz="0" w:space="0" w:color="auto"/>
                <w:left w:val="none" w:sz="0" w:space="0" w:color="auto"/>
                <w:bottom w:val="none" w:sz="0" w:space="0" w:color="auto"/>
                <w:right w:val="none" w:sz="0" w:space="0" w:color="auto"/>
              </w:divBdr>
            </w:div>
            <w:div w:id="1687781053">
              <w:marLeft w:val="0"/>
              <w:marRight w:val="0"/>
              <w:marTop w:val="0"/>
              <w:marBottom w:val="0"/>
              <w:divBdr>
                <w:top w:val="none" w:sz="0" w:space="0" w:color="auto"/>
                <w:left w:val="none" w:sz="0" w:space="0" w:color="auto"/>
                <w:bottom w:val="none" w:sz="0" w:space="0" w:color="auto"/>
                <w:right w:val="none" w:sz="0" w:space="0" w:color="auto"/>
              </w:divBdr>
            </w:div>
            <w:div w:id="1402362326">
              <w:marLeft w:val="0"/>
              <w:marRight w:val="0"/>
              <w:marTop w:val="0"/>
              <w:marBottom w:val="0"/>
              <w:divBdr>
                <w:top w:val="none" w:sz="0" w:space="0" w:color="auto"/>
                <w:left w:val="none" w:sz="0" w:space="0" w:color="auto"/>
                <w:bottom w:val="none" w:sz="0" w:space="0" w:color="auto"/>
                <w:right w:val="none" w:sz="0" w:space="0" w:color="auto"/>
              </w:divBdr>
            </w:div>
            <w:div w:id="61100233">
              <w:marLeft w:val="0"/>
              <w:marRight w:val="0"/>
              <w:marTop w:val="0"/>
              <w:marBottom w:val="0"/>
              <w:divBdr>
                <w:top w:val="none" w:sz="0" w:space="0" w:color="auto"/>
                <w:left w:val="none" w:sz="0" w:space="0" w:color="auto"/>
                <w:bottom w:val="none" w:sz="0" w:space="0" w:color="auto"/>
                <w:right w:val="none" w:sz="0" w:space="0" w:color="auto"/>
              </w:divBdr>
            </w:div>
            <w:div w:id="1461535164">
              <w:marLeft w:val="0"/>
              <w:marRight w:val="0"/>
              <w:marTop w:val="0"/>
              <w:marBottom w:val="0"/>
              <w:divBdr>
                <w:top w:val="none" w:sz="0" w:space="0" w:color="auto"/>
                <w:left w:val="none" w:sz="0" w:space="0" w:color="auto"/>
                <w:bottom w:val="none" w:sz="0" w:space="0" w:color="auto"/>
                <w:right w:val="none" w:sz="0" w:space="0" w:color="auto"/>
              </w:divBdr>
            </w:div>
            <w:div w:id="1418559286">
              <w:marLeft w:val="0"/>
              <w:marRight w:val="0"/>
              <w:marTop w:val="0"/>
              <w:marBottom w:val="0"/>
              <w:divBdr>
                <w:top w:val="none" w:sz="0" w:space="0" w:color="auto"/>
                <w:left w:val="none" w:sz="0" w:space="0" w:color="auto"/>
                <w:bottom w:val="none" w:sz="0" w:space="0" w:color="auto"/>
                <w:right w:val="none" w:sz="0" w:space="0" w:color="auto"/>
              </w:divBdr>
            </w:div>
            <w:div w:id="1972202238">
              <w:marLeft w:val="0"/>
              <w:marRight w:val="0"/>
              <w:marTop w:val="0"/>
              <w:marBottom w:val="0"/>
              <w:divBdr>
                <w:top w:val="none" w:sz="0" w:space="0" w:color="auto"/>
                <w:left w:val="none" w:sz="0" w:space="0" w:color="auto"/>
                <w:bottom w:val="none" w:sz="0" w:space="0" w:color="auto"/>
                <w:right w:val="none" w:sz="0" w:space="0" w:color="auto"/>
              </w:divBdr>
            </w:div>
            <w:div w:id="668484508">
              <w:marLeft w:val="0"/>
              <w:marRight w:val="0"/>
              <w:marTop w:val="0"/>
              <w:marBottom w:val="0"/>
              <w:divBdr>
                <w:top w:val="none" w:sz="0" w:space="0" w:color="auto"/>
                <w:left w:val="none" w:sz="0" w:space="0" w:color="auto"/>
                <w:bottom w:val="none" w:sz="0" w:space="0" w:color="auto"/>
                <w:right w:val="none" w:sz="0" w:space="0" w:color="auto"/>
              </w:divBdr>
            </w:div>
            <w:div w:id="1571766535">
              <w:marLeft w:val="0"/>
              <w:marRight w:val="0"/>
              <w:marTop w:val="0"/>
              <w:marBottom w:val="0"/>
              <w:divBdr>
                <w:top w:val="none" w:sz="0" w:space="0" w:color="auto"/>
                <w:left w:val="none" w:sz="0" w:space="0" w:color="auto"/>
                <w:bottom w:val="none" w:sz="0" w:space="0" w:color="auto"/>
                <w:right w:val="none" w:sz="0" w:space="0" w:color="auto"/>
              </w:divBdr>
            </w:div>
            <w:div w:id="1473979987">
              <w:marLeft w:val="0"/>
              <w:marRight w:val="0"/>
              <w:marTop w:val="0"/>
              <w:marBottom w:val="0"/>
              <w:divBdr>
                <w:top w:val="none" w:sz="0" w:space="0" w:color="auto"/>
                <w:left w:val="none" w:sz="0" w:space="0" w:color="auto"/>
                <w:bottom w:val="none" w:sz="0" w:space="0" w:color="auto"/>
                <w:right w:val="none" w:sz="0" w:space="0" w:color="auto"/>
              </w:divBdr>
            </w:div>
            <w:div w:id="1318340765">
              <w:marLeft w:val="0"/>
              <w:marRight w:val="0"/>
              <w:marTop w:val="0"/>
              <w:marBottom w:val="0"/>
              <w:divBdr>
                <w:top w:val="none" w:sz="0" w:space="0" w:color="auto"/>
                <w:left w:val="none" w:sz="0" w:space="0" w:color="auto"/>
                <w:bottom w:val="none" w:sz="0" w:space="0" w:color="auto"/>
                <w:right w:val="none" w:sz="0" w:space="0" w:color="auto"/>
              </w:divBdr>
            </w:div>
            <w:div w:id="1606234984">
              <w:marLeft w:val="0"/>
              <w:marRight w:val="0"/>
              <w:marTop w:val="0"/>
              <w:marBottom w:val="0"/>
              <w:divBdr>
                <w:top w:val="none" w:sz="0" w:space="0" w:color="auto"/>
                <w:left w:val="none" w:sz="0" w:space="0" w:color="auto"/>
                <w:bottom w:val="none" w:sz="0" w:space="0" w:color="auto"/>
                <w:right w:val="none" w:sz="0" w:space="0" w:color="auto"/>
              </w:divBdr>
            </w:div>
            <w:div w:id="1126587352">
              <w:marLeft w:val="0"/>
              <w:marRight w:val="0"/>
              <w:marTop w:val="0"/>
              <w:marBottom w:val="0"/>
              <w:divBdr>
                <w:top w:val="none" w:sz="0" w:space="0" w:color="auto"/>
                <w:left w:val="none" w:sz="0" w:space="0" w:color="auto"/>
                <w:bottom w:val="none" w:sz="0" w:space="0" w:color="auto"/>
                <w:right w:val="none" w:sz="0" w:space="0" w:color="auto"/>
              </w:divBdr>
            </w:div>
            <w:div w:id="471409787">
              <w:marLeft w:val="0"/>
              <w:marRight w:val="0"/>
              <w:marTop w:val="0"/>
              <w:marBottom w:val="0"/>
              <w:divBdr>
                <w:top w:val="none" w:sz="0" w:space="0" w:color="auto"/>
                <w:left w:val="none" w:sz="0" w:space="0" w:color="auto"/>
                <w:bottom w:val="none" w:sz="0" w:space="0" w:color="auto"/>
                <w:right w:val="none" w:sz="0" w:space="0" w:color="auto"/>
              </w:divBdr>
            </w:div>
            <w:div w:id="456340418">
              <w:marLeft w:val="0"/>
              <w:marRight w:val="0"/>
              <w:marTop w:val="0"/>
              <w:marBottom w:val="0"/>
              <w:divBdr>
                <w:top w:val="none" w:sz="0" w:space="0" w:color="auto"/>
                <w:left w:val="none" w:sz="0" w:space="0" w:color="auto"/>
                <w:bottom w:val="none" w:sz="0" w:space="0" w:color="auto"/>
                <w:right w:val="none" w:sz="0" w:space="0" w:color="auto"/>
              </w:divBdr>
            </w:div>
            <w:div w:id="1033119937">
              <w:marLeft w:val="0"/>
              <w:marRight w:val="0"/>
              <w:marTop w:val="0"/>
              <w:marBottom w:val="0"/>
              <w:divBdr>
                <w:top w:val="none" w:sz="0" w:space="0" w:color="auto"/>
                <w:left w:val="none" w:sz="0" w:space="0" w:color="auto"/>
                <w:bottom w:val="none" w:sz="0" w:space="0" w:color="auto"/>
                <w:right w:val="none" w:sz="0" w:space="0" w:color="auto"/>
              </w:divBdr>
            </w:div>
            <w:div w:id="180435203">
              <w:marLeft w:val="0"/>
              <w:marRight w:val="0"/>
              <w:marTop w:val="0"/>
              <w:marBottom w:val="0"/>
              <w:divBdr>
                <w:top w:val="none" w:sz="0" w:space="0" w:color="auto"/>
                <w:left w:val="none" w:sz="0" w:space="0" w:color="auto"/>
                <w:bottom w:val="none" w:sz="0" w:space="0" w:color="auto"/>
                <w:right w:val="none" w:sz="0" w:space="0" w:color="auto"/>
              </w:divBdr>
            </w:div>
            <w:div w:id="1238125831">
              <w:marLeft w:val="0"/>
              <w:marRight w:val="0"/>
              <w:marTop w:val="0"/>
              <w:marBottom w:val="0"/>
              <w:divBdr>
                <w:top w:val="none" w:sz="0" w:space="0" w:color="auto"/>
                <w:left w:val="none" w:sz="0" w:space="0" w:color="auto"/>
                <w:bottom w:val="none" w:sz="0" w:space="0" w:color="auto"/>
                <w:right w:val="none" w:sz="0" w:space="0" w:color="auto"/>
              </w:divBdr>
            </w:div>
            <w:div w:id="342897118">
              <w:marLeft w:val="0"/>
              <w:marRight w:val="0"/>
              <w:marTop w:val="0"/>
              <w:marBottom w:val="0"/>
              <w:divBdr>
                <w:top w:val="none" w:sz="0" w:space="0" w:color="auto"/>
                <w:left w:val="none" w:sz="0" w:space="0" w:color="auto"/>
                <w:bottom w:val="none" w:sz="0" w:space="0" w:color="auto"/>
                <w:right w:val="none" w:sz="0" w:space="0" w:color="auto"/>
              </w:divBdr>
            </w:div>
            <w:div w:id="479351198">
              <w:marLeft w:val="0"/>
              <w:marRight w:val="0"/>
              <w:marTop w:val="0"/>
              <w:marBottom w:val="0"/>
              <w:divBdr>
                <w:top w:val="none" w:sz="0" w:space="0" w:color="auto"/>
                <w:left w:val="none" w:sz="0" w:space="0" w:color="auto"/>
                <w:bottom w:val="none" w:sz="0" w:space="0" w:color="auto"/>
                <w:right w:val="none" w:sz="0" w:space="0" w:color="auto"/>
              </w:divBdr>
            </w:div>
            <w:div w:id="1060251419">
              <w:marLeft w:val="0"/>
              <w:marRight w:val="0"/>
              <w:marTop w:val="0"/>
              <w:marBottom w:val="0"/>
              <w:divBdr>
                <w:top w:val="none" w:sz="0" w:space="0" w:color="auto"/>
                <w:left w:val="none" w:sz="0" w:space="0" w:color="auto"/>
                <w:bottom w:val="none" w:sz="0" w:space="0" w:color="auto"/>
                <w:right w:val="none" w:sz="0" w:space="0" w:color="auto"/>
              </w:divBdr>
            </w:div>
            <w:div w:id="1341081097">
              <w:marLeft w:val="0"/>
              <w:marRight w:val="0"/>
              <w:marTop w:val="0"/>
              <w:marBottom w:val="0"/>
              <w:divBdr>
                <w:top w:val="none" w:sz="0" w:space="0" w:color="auto"/>
                <w:left w:val="none" w:sz="0" w:space="0" w:color="auto"/>
                <w:bottom w:val="none" w:sz="0" w:space="0" w:color="auto"/>
                <w:right w:val="none" w:sz="0" w:space="0" w:color="auto"/>
              </w:divBdr>
            </w:div>
            <w:div w:id="1740640134">
              <w:marLeft w:val="0"/>
              <w:marRight w:val="0"/>
              <w:marTop w:val="0"/>
              <w:marBottom w:val="0"/>
              <w:divBdr>
                <w:top w:val="none" w:sz="0" w:space="0" w:color="auto"/>
                <w:left w:val="none" w:sz="0" w:space="0" w:color="auto"/>
                <w:bottom w:val="none" w:sz="0" w:space="0" w:color="auto"/>
                <w:right w:val="none" w:sz="0" w:space="0" w:color="auto"/>
              </w:divBdr>
            </w:div>
            <w:div w:id="297884744">
              <w:marLeft w:val="0"/>
              <w:marRight w:val="0"/>
              <w:marTop w:val="0"/>
              <w:marBottom w:val="0"/>
              <w:divBdr>
                <w:top w:val="none" w:sz="0" w:space="0" w:color="auto"/>
                <w:left w:val="none" w:sz="0" w:space="0" w:color="auto"/>
                <w:bottom w:val="none" w:sz="0" w:space="0" w:color="auto"/>
                <w:right w:val="none" w:sz="0" w:space="0" w:color="auto"/>
              </w:divBdr>
            </w:div>
            <w:div w:id="1271428264">
              <w:marLeft w:val="0"/>
              <w:marRight w:val="0"/>
              <w:marTop w:val="0"/>
              <w:marBottom w:val="0"/>
              <w:divBdr>
                <w:top w:val="none" w:sz="0" w:space="0" w:color="auto"/>
                <w:left w:val="none" w:sz="0" w:space="0" w:color="auto"/>
                <w:bottom w:val="none" w:sz="0" w:space="0" w:color="auto"/>
                <w:right w:val="none" w:sz="0" w:space="0" w:color="auto"/>
              </w:divBdr>
            </w:div>
            <w:div w:id="1889147353">
              <w:marLeft w:val="0"/>
              <w:marRight w:val="0"/>
              <w:marTop w:val="0"/>
              <w:marBottom w:val="0"/>
              <w:divBdr>
                <w:top w:val="none" w:sz="0" w:space="0" w:color="auto"/>
                <w:left w:val="none" w:sz="0" w:space="0" w:color="auto"/>
                <w:bottom w:val="none" w:sz="0" w:space="0" w:color="auto"/>
                <w:right w:val="none" w:sz="0" w:space="0" w:color="auto"/>
              </w:divBdr>
            </w:div>
            <w:div w:id="477647024">
              <w:marLeft w:val="0"/>
              <w:marRight w:val="0"/>
              <w:marTop w:val="0"/>
              <w:marBottom w:val="0"/>
              <w:divBdr>
                <w:top w:val="none" w:sz="0" w:space="0" w:color="auto"/>
                <w:left w:val="none" w:sz="0" w:space="0" w:color="auto"/>
                <w:bottom w:val="none" w:sz="0" w:space="0" w:color="auto"/>
                <w:right w:val="none" w:sz="0" w:space="0" w:color="auto"/>
              </w:divBdr>
            </w:div>
            <w:div w:id="475102681">
              <w:marLeft w:val="0"/>
              <w:marRight w:val="0"/>
              <w:marTop w:val="0"/>
              <w:marBottom w:val="0"/>
              <w:divBdr>
                <w:top w:val="none" w:sz="0" w:space="0" w:color="auto"/>
                <w:left w:val="none" w:sz="0" w:space="0" w:color="auto"/>
                <w:bottom w:val="none" w:sz="0" w:space="0" w:color="auto"/>
                <w:right w:val="none" w:sz="0" w:space="0" w:color="auto"/>
              </w:divBdr>
            </w:div>
            <w:div w:id="777143489">
              <w:marLeft w:val="0"/>
              <w:marRight w:val="0"/>
              <w:marTop w:val="0"/>
              <w:marBottom w:val="0"/>
              <w:divBdr>
                <w:top w:val="none" w:sz="0" w:space="0" w:color="auto"/>
                <w:left w:val="none" w:sz="0" w:space="0" w:color="auto"/>
                <w:bottom w:val="none" w:sz="0" w:space="0" w:color="auto"/>
                <w:right w:val="none" w:sz="0" w:space="0" w:color="auto"/>
              </w:divBdr>
            </w:div>
            <w:div w:id="1178082017">
              <w:marLeft w:val="0"/>
              <w:marRight w:val="0"/>
              <w:marTop w:val="0"/>
              <w:marBottom w:val="0"/>
              <w:divBdr>
                <w:top w:val="none" w:sz="0" w:space="0" w:color="auto"/>
                <w:left w:val="none" w:sz="0" w:space="0" w:color="auto"/>
                <w:bottom w:val="none" w:sz="0" w:space="0" w:color="auto"/>
                <w:right w:val="none" w:sz="0" w:space="0" w:color="auto"/>
              </w:divBdr>
            </w:div>
            <w:div w:id="912617402">
              <w:marLeft w:val="0"/>
              <w:marRight w:val="0"/>
              <w:marTop w:val="0"/>
              <w:marBottom w:val="0"/>
              <w:divBdr>
                <w:top w:val="none" w:sz="0" w:space="0" w:color="auto"/>
                <w:left w:val="none" w:sz="0" w:space="0" w:color="auto"/>
                <w:bottom w:val="none" w:sz="0" w:space="0" w:color="auto"/>
                <w:right w:val="none" w:sz="0" w:space="0" w:color="auto"/>
              </w:divBdr>
            </w:div>
            <w:div w:id="1547718332">
              <w:marLeft w:val="0"/>
              <w:marRight w:val="0"/>
              <w:marTop w:val="0"/>
              <w:marBottom w:val="0"/>
              <w:divBdr>
                <w:top w:val="none" w:sz="0" w:space="0" w:color="auto"/>
                <w:left w:val="none" w:sz="0" w:space="0" w:color="auto"/>
                <w:bottom w:val="none" w:sz="0" w:space="0" w:color="auto"/>
                <w:right w:val="none" w:sz="0" w:space="0" w:color="auto"/>
              </w:divBdr>
            </w:div>
            <w:div w:id="303776805">
              <w:marLeft w:val="0"/>
              <w:marRight w:val="0"/>
              <w:marTop w:val="0"/>
              <w:marBottom w:val="0"/>
              <w:divBdr>
                <w:top w:val="none" w:sz="0" w:space="0" w:color="auto"/>
                <w:left w:val="none" w:sz="0" w:space="0" w:color="auto"/>
                <w:bottom w:val="none" w:sz="0" w:space="0" w:color="auto"/>
                <w:right w:val="none" w:sz="0" w:space="0" w:color="auto"/>
              </w:divBdr>
            </w:div>
            <w:div w:id="1379628506">
              <w:marLeft w:val="0"/>
              <w:marRight w:val="0"/>
              <w:marTop w:val="0"/>
              <w:marBottom w:val="0"/>
              <w:divBdr>
                <w:top w:val="none" w:sz="0" w:space="0" w:color="auto"/>
                <w:left w:val="none" w:sz="0" w:space="0" w:color="auto"/>
                <w:bottom w:val="none" w:sz="0" w:space="0" w:color="auto"/>
                <w:right w:val="none" w:sz="0" w:space="0" w:color="auto"/>
              </w:divBdr>
            </w:div>
            <w:div w:id="1766000729">
              <w:marLeft w:val="0"/>
              <w:marRight w:val="0"/>
              <w:marTop w:val="0"/>
              <w:marBottom w:val="0"/>
              <w:divBdr>
                <w:top w:val="none" w:sz="0" w:space="0" w:color="auto"/>
                <w:left w:val="none" w:sz="0" w:space="0" w:color="auto"/>
                <w:bottom w:val="none" w:sz="0" w:space="0" w:color="auto"/>
                <w:right w:val="none" w:sz="0" w:space="0" w:color="auto"/>
              </w:divBdr>
            </w:div>
            <w:div w:id="1489059242">
              <w:marLeft w:val="0"/>
              <w:marRight w:val="0"/>
              <w:marTop w:val="0"/>
              <w:marBottom w:val="0"/>
              <w:divBdr>
                <w:top w:val="none" w:sz="0" w:space="0" w:color="auto"/>
                <w:left w:val="none" w:sz="0" w:space="0" w:color="auto"/>
                <w:bottom w:val="none" w:sz="0" w:space="0" w:color="auto"/>
                <w:right w:val="none" w:sz="0" w:space="0" w:color="auto"/>
              </w:divBdr>
            </w:div>
            <w:div w:id="1237203874">
              <w:marLeft w:val="0"/>
              <w:marRight w:val="0"/>
              <w:marTop w:val="0"/>
              <w:marBottom w:val="0"/>
              <w:divBdr>
                <w:top w:val="none" w:sz="0" w:space="0" w:color="auto"/>
                <w:left w:val="none" w:sz="0" w:space="0" w:color="auto"/>
                <w:bottom w:val="none" w:sz="0" w:space="0" w:color="auto"/>
                <w:right w:val="none" w:sz="0" w:space="0" w:color="auto"/>
              </w:divBdr>
            </w:div>
            <w:div w:id="1046683617">
              <w:marLeft w:val="0"/>
              <w:marRight w:val="0"/>
              <w:marTop w:val="0"/>
              <w:marBottom w:val="0"/>
              <w:divBdr>
                <w:top w:val="none" w:sz="0" w:space="0" w:color="auto"/>
                <w:left w:val="none" w:sz="0" w:space="0" w:color="auto"/>
                <w:bottom w:val="none" w:sz="0" w:space="0" w:color="auto"/>
                <w:right w:val="none" w:sz="0" w:space="0" w:color="auto"/>
              </w:divBdr>
            </w:div>
            <w:div w:id="440958585">
              <w:marLeft w:val="0"/>
              <w:marRight w:val="0"/>
              <w:marTop w:val="0"/>
              <w:marBottom w:val="0"/>
              <w:divBdr>
                <w:top w:val="none" w:sz="0" w:space="0" w:color="auto"/>
                <w:left w:val="none" w:sz="0" w:space="0" w:color="auto"/>
                <w:bottom w:val="none" w:sz="0" w:space="0" w:color="auto"/>
                <w:right w:val="none" w:sz="0" w:space="0" w:color="auto"/>
              </w:divBdr>
            </w:div>
            <w:div w:id="582448127">
              <w:marLeft w:val="0"/>
              <w:marRight w:val="0"/>
              <w:marTop w:val="0"/>
              <w:marBottom w:val="0"/>
              <w:divBdr>
                <w:top w:val="none" w:sz="0" w:space="0" w:color="auto"/>
                <w:left w:val="none" w:sz="0" w:space="0" w:color="auto"/>
                <w:bottom w:val="none" w:sz="0" w:space="0" w:color="auto"/>
                <w:right w:val="none" w:sz="0" w:space="0" w:color="auto"/>
              </w:divBdr>
            </w:div>
            <w:div w:id="738358673">
              <w:marLeft w:val="0"/>
              <w:marRight w:val="0"/>
              <w:marTop w:val="0"/>
              <w:marBottom w:val="0"/>
              <w:divBdr>
                <w:top w:val="none" w:sz="0" w:space="0" w:color="auto"/>
                <w:left w:val="none" w:sz="0" w:space="0" w:color="auto"/>
                <w:bottom w:val="none" w:sz="0" w:space="0" w:color="auto"/>
                <w:right w:val="none" w:sz="0" w:space="0" w:color="auto"/>
              </w:divBdr>
            </w:div>
            <w:div w:id="1561359817">
              <w:marLeft w:val="0"/>
              <w:marRight w:val="0"/>
              <w:marTop w:val="0"/>
              <w:marBottom w:val="0"/>
              <w:divBdr>
                <w:top w:val="none" w:sz="0" w:space="0" w:color="auto"/>
                <w:left w:val="none" w:sz="0" w:space="0" w:color="auto"/>
                <w:bottom w:val="none" w:sz="0" w:space="0" w:color="auto"/>
                <w:right w:val="none" w:sz="0" w:space="0" w:color="auto"/>
              </w:divBdr>
            </w:div>
            <w:div w:id="1440174976">
              <w:marLeft w:val="0"/>
              <w:marRight w:val="0"/>
              <w:marTop w:val="0"/>
              <w:marBottom w:val="0"/>
              <w:divBdr>
                <w:top w:val="none" w:sz="0" w:space="0" w:color="auto"/>
                <w:left w:val="none" w:sz="0" w:space="0" w:color="auto"/>
                <w:bottom w:val="none" w:sz="0" w:space="0" w:color="auto"/>
                <w:right w:val="none" w:sz="0" w:space="0" w:color="auto"/>
              </w:divBdr>
            </w:div>
            <w:div w:id="1941252967">
              <w:marLeft w:val="0"/>
              <w:marRight w:val="0"/>
              <w:marTop w:val="0"/>
              <w:marBottom w:val="0"/>
              <w:divBdr>
                <w:top w:val="none" w:sz="0" w:space="0" w:color="auto"/>
                <w:left w:val="none" w:sz="0" w:space="0" w:color="auto"/>
                <w:bottom w:val="none" w:sz="0" w:space="0" w:color="auto"/>
                <w:right w:val="none" w:sz="0" w:space="0" w:color="auto"/>
              </w:divBdr>
            </w:div>
            <w:div w:id="542639088">
              <w:marLeft w:val="0"/>
              <w:marRight w:val="0"/>
              <w:marTop w:val="0"/>
              <w:marBottom w:val="0"/>
              <w:divBdr>
                <w:top w:val="none" w:sz="0" w:space="0" w:color="auto"/>
                <w:left w:val="none" w:sz="0" w:space="0" w:color="auto"/>
                <w:bottom w:val="none" w:sz="0" w:space="0" w:color="auto"/>
                <w:right w:val="none" w:sz="0" w:space="0" w:color="auto"/>
              </w:divBdr>
            </w:div>
            <w:div w:id="477459344">
              <w:marLeft w:val="0"/>
              <w:marRight w:val="0"/>
              <w:marTop w:val="0"/>
              <w:marBottom w:val="0"/>
              <w:divBdr>
                <w:top w:val="none" w:sz="0" w:space="0" w:color="auto"/>
                <w:left w:val="none" w:sz="0" w:space="0" w:color="auto"/>
                <w:bottom w:val="none" w:sz="0" w:space="0" w:color="auto"/>
                <w:right w:val="none" w:sz="0" w:space="0" w:color="auto"/>
              </w:divBdr>
            </w:div>
            <w:div w:id="127625590">
              <w:marLeft w:val="0"/>
              <w:marRight w:val="0"/>
              <w:marTop w:val="0"/>
              <w:marBottom w:val="0"/>
              <w:divBdr>
                <w:top w:val="none" w:sz="0" w:space="0" w:color="auto"/>
                <w:left w:val="none" w:sz="0" w:space="0" w:color="auto"/>
                <w:bottom w:val="none" w:sz="0" w:space="0" w:color="auto"/>
                <w:right w:val="none" w:sz="0" w:space="0" w:color="auto"/>
              </w:divBdr>
            </w:div>
            <w:div w:id="2124883085">
              <w:marLeft w:val="0"/>
              <w:marRight w:val="0"/>
              <w:marTop w:val="0"/>
              <w:marBottom w:val="0"/>
              <w:divBdr>
                <w:top w:val="none" w:sz="0" w:space="0" w:color="auto"/>
                <w:left w:val="none" w:sz="0" w:space="0" w:color="auto"/>
                <w:bottom w:val="none" w:sz="0" w:space="0" w:color="auto"/>
                <w:right w:val="none" w:sz="0" w:space="0" w:color="auto"/>
              </w:divBdr>
            </w:div>
            <w:div w:id="987587666">
              <w:marLeft w:val="0"/>
              <w:marRight w:val="0"/>
              <w:marTop w:val="0"/>
              <w:marBottom w:val="0"/>
              <w:divBdr>
                <w:top w:val="none" w:sz="0" w:space="0" w:color="auto"/>
                <w:left w:val="none" w:sz="0" w:space="0" w:color="auto"/>
                <w:bottom w:val="none" w:sz="0" w:space="0" w:color="auto"/>
                <w:right w:val="none" w:sz="0" w:space="0" w:color="auto"/>
              </w:divBdr>
            </w:div>
            <w:div w:id="1062409164">
              <w:marLeft w:val="0"/>
              <w:marRight w:val="0"/>
              <w:marTop w:val="0"/>
              <w:marBottom w:val="0"/>
              <w:divBdr>
                <w:top w:val="none" w:sz="0" w:space="0" w:color="auto"/>
                <w:left w:val="none" w:sz="0" w:space="0" w:color="auto"/>
                <w:bottom w:val="none" w:sz="0" w:space="0" w:color="auto"/>
                <w:right w:val="none" w:sz="0" w:space="0" w:color="auto"/>
              </w:divBdr>
            </w:div>
            <w:div w:id="350644442">
              <w:marLeft w:val="0"/>
              <w:marRight w:val="0"/>
              <w:marTop w:val="0"/>
              <w:marBottom w:val="0"/>
              <w:divBdr>
                <w:top w:val="none" w:sz="0" w:space="0" w:color="auto"/>
                <w:left w:val="none" w:sz="0" w:space="0" w:color="auto"/>
                <w:bottom w:val="none" w:sz="0" w:space="0" w:color="auto"/>
                <w:right w:val="none" w:sz="0" w:space="0" w:color="auto"/>
              </w:divBdr>
            </w:div>
            <w:div w:id="611479355">
              <w:marLeft w:val="0"/>
              <w:marRight w:val="0"/>
              <w:marTop w:val="0"/>
              <w:marBottom w:val="0"/>
              <w:divBdr>
                <w:top w:val="none" w:sz="0" w:space="0" w:color="auto"/>
                <w:left w:val="none" w:sz="0" w:space="0" w:color="auto"/>
                <w:bottom w:val="none" w:sz="0" w:space="0" w:color="auto"/>
                <w:right w:val="none" w:sz="0" w:space="0" w:color="auto"/>
              </w:divBdr>
            </w:div>
            <w:div w:id="1556618293">
              <w:marLeft w:val="0"/>
              <w:marRight w:val="0"/>
              <w:marTop w:val="0"/>
              <w:marBottom w:val="0"/>
              <w:divBdr>
                <w:top w:val="none" w:sz="0" w:space="0" w:color="auto"/>
                <w:left w:val="none" w:sz="0" w:space="0" w:color="auto"/>
                <w:bottom w:val="none" w:sz="0" w:space="0" w:color="auto"/>
                <w:right w:val="none" w:sz="0" w:space="0" w:color="auto"/>
              </w:divBdr>
            </w:div>
            <w:div w:id="941300739">
              <w:marLeft w:val="0"/>
              <w:marRight w:val="0"/>
              <w:marTop w:val="0"/>
              <w:marBottom w:val="0"/>
              <w:divBdr>
                <w:top w:val="none" w:sz="0" w:space="0" w:color="auto"/>
                <w:left w:val="none" w:sz="0" w:space="0" w:color="auto"/>
                <w:bottom w:val="none" w:sz="0" w:space="0" w:color="auto"/>
                <w:right w:val="none" w:sz="0" w:space="0" w:color="auto"/>
              </w:divBdr>
            </w:div>
            <w:div w:id="944507435">
              <w:marLeft w:val="0"/>
              <w:marRight w:val="0"/>
              <w:marTop w:val="0"/>
              <w:marBottom w:val="0"/>
              <w:divBdr>
                <w:top w:val="none" w:sz="0" w:space="0" w:color="auto"/>
                <w:left w:val="none" w:sz="0" w:space="0" w:color="auto"/>
                <w:bottom w:val="none" w:sz="0" w:space="0" w:color="auto"/>
                <w:right w:val="none" w:sz="0" w:space="0" w:color="auto"/>
              </w:divBdr>
            </w:div>
            <w:div w:id="358505684">
              <w:marLeft w:val="0"/>
              <w:marRight w:val="0"/>
              <w:marTop w:val="0"/>
              <w:marBottom w:val="0"/>
              <w:divBdr>
                <w:top w:val="none" w:sz="0" w:space="0" w:color="auto"/>
                <w:left w:val="none" w:sz="0" w:space="0" w:color="auto"/>
                <w:bottom w:val="none" w:sz="0" w:space="0" w:color="auto"/>
                <w:right w:val="none" w:sz="0" w:space="0" w:color="auto"/>
              </w:divBdr>
            </w:div>
            <w:div w:id="1441755823">
              <w:marLeft w:val="0"/>
              <w:marRight w:val="0"/>
              <w:marTop w:val="0"/>
              <w:marBottom w:val="0"/>
              <w:divBdr>
                <w:top w:val="none" w:sz="0" w:space="0" w:color="auto"/>
                <w:left w:val="none" w:sz="0" w:space="0" w:color="auto"/>
                <w:bottom w:val="none" w:sz="0" w:space="0" w:color="auto"/>
                <w:right w:val="none" w:sz="0" w:space="0" w:color="auto"/>
              </w:divBdr>
            </w:div>
            <w:div w:id="1000888119">
              <w:marLeft w:val="0"/>
              <w:marRight w:val="0"/>
              <w:marTop w:val="0"/>
              <w:marBottom w:val="0"/>
              <w:divBdr>
                <w:top w:val="none" w:sz="0" w:space="0" w:color="auto"/>
                <w:left w:val="none" w:sz="0" w:space="0" w:color="auto"/>
                <w:bottom w:val="none" w:sz="0" w:space="0" w:color="auto"/>
                <w:right w:val="none" w:sz="0" w:space="0" w:color="auto"/>
              </w:divBdr>
            </w:div>
            <w:div w:id="152642567">
              <w:marLeft w:val="0"/>
              <w:marRight w:val="0"/>
              <w:marTop w:val="0"/>
              <w:marBottom w:val="0"/>
              <w:divBdr>
                <w:top w:val="none" w:sz="0" w:space="0" w:color="auto"/>
                <w:left w:val="none" w:sz="0" w:space="0" w:color="auto"/>
                <w:bottom w:val="none" w:sz="0" w:space="0" w:color="auto"/>
                <w:right w:val="none" w:sz="0" w:space="0" w:color="auto"/>
              </w:divBdr>
            </w:div>
            <w:div w:id="1144541743">
              <w:marLeft w:val="0"/>
              <w:marRight w:val="0"/>
              <w:marTop w:val="0"/>
              <w:marBottom w:val="0"/>
              <w:divBdr>
                <w:top w:val="none" w:sz="0" w:space="0" w:color="auto"/>
                <w:left w:val="none" w:sz="0" w:space="0" w:color="auto"/>
                <w:bottom w:val="none" w:sz="0" w:space="0" w:color="auto"/>
                <w:right w:val="none" w:sz="0" w:space="0" w:color="auto"/>
              </w:divBdr>
            </w:div>
            <w:div w:id="1948654710">
              <w:marLeft w:val="0"/>
              <w:marRight w:val="0"/>
              <w:marTop w:val="0"/>
              <w:marBottom w:val="0"/>
              <w:divBdr>
                <w:top w:val="none" w:sz="0" w:space="0" w:color="auto"/>
                <w:left w:val="none" w:sz="0" w:space="0" w:color="auto"/>
                <w:bottom w:val="none" w:sz="0" w:space="0" w:color="auto"/>
                <w:right w:val="none" w:sz="0" w:space="0" w:color="auto"/>
              </w:divBdr>
            </w:div>
            <w:div w:id="1657101986">
              <w:marLeft w:val="0"/>
              <w:marRight w:val="0"/>
              <w:marTop w:val="0"/>
              <w:marBottom w:val="0"/>
              <w:divBdr>
                <w:top w:val="none" w:sz="0" w:space="0" w:color="auto"/>
                <w:left w:val="none" w:sz="0" w:space="0" w:color="auto"/>
                <w:bottom w:val="none" w:sz="0" w:space="0" w:color="auto"/>
                <w:right w:val="none" w:sz="0" w:space="0" w:color="auto"/>
              </w:divBdr>
            </w:div>
            <w:div w:id="178590047">
              <w:marLeft w:val="0"/>
              <w:marRight w:val="0"/>
              <w:marTop w:val="0"/>
              <w:marBottom w:val="0"/>
              <w:divBdr>
                <w:top w:val="none" w:sz="0" w:space="0" w:color="auto"/>
                <w:left w:val="none" w:sz="0" w:space="0" w:color="auto"/>
                <w:bottom w:val="none" w:sz="0" w:space="0" w:color="auto"/>
                <w:right w:val="none" w:sz="0" w:space="0" w:color="auto"/>
              </w:divBdr>
            </w:div>
            <w:div w:id="2080705613">
              <w:marLeft w:val="0"/>
              <w:marRight w:val="0"/>
              <w:marTop w:val="0"/>
              <w:marBottom w:val="0"/>
              <w:divBdr>
                <w:top w:val="none" w:sz="0" w:space="0" w:color="auto"/>
                <w:left w:val="none" w:sz="0" w:space="0" w:color="auto"/>
                <w:bottom w:val="none" w:sz="0" w:space="0" w:color="auto"/>
                <w:right w:val="none" w:sz="0" w:space="0" w:color="auto"/>
              </w:divBdr>
            </w:div>
            <w:div w:id="1798067574">
              <w:marLeft w:val="0"/>
              <w:marRight w:val="0"/>
              <w:marTop w:val="0"/>
              <w:marBottom w:val="0"/>
              <w:divBdr>
                <w:top w:val="none" w:sz="0" w:space="0" w:color="auto"/>
                <w:left w:val="none" w:sz="0" w:space="0" w:color="auto"/>
                <w:bottom w:val="none" w:sz="0" w:space="0" w:color="auto"/>
                <w:right w:val="none" w:sz="0" w:space="0" w:color="auto"/>
              </w:divBdr>
            </w:div>
            <w:div w:id="911234455">
              <w:marLeft w:val="0"/>
              <w:marRight w:val="0"/>
              <w:marTop w:val="0"/>
              <w:marBottom w:val="0"/>
              <w:divBdr>
                <w:top w:val="none" w:sz="0" w:space="0" w:color="auto"/>
                <w:left w:val="none" w:sz="0" w:space="0" w:color="auto"/>
                <w:bottom w:val="none" w:sz="0" w:space="0" w:color="auto"/>
                <w:right w:val="none" w:sz="0" w:space="0" w:color="auto"/>
              </w:divBdr>
            </w:div>
            <w:div w:id="786319833">
              <w:marLeft w:val="0"/>
              <w:marRight w:val="0"/>
              <w:marTop w:val="0"/>
              <w:marBottom w:val="0"/>
              <w:divBdr>
                <w:top w:val="none" w:sz="0" w:space="0" w:color="auto"/>
                <w:left w:val="none" w:sz="0" w:space="0" w:color="auto"/>
                <w:bottom w:val="none" w:sz="0" w:space="0" w:color="auto"/>
                <w:right w:val="none" w:sz="0" w:space="0" w:color="auto"/>
              </w:divBdr>
            </w:div>
            <w:div w:id="548079335">
              <w:marLeft w:val="0"/>
              <w:marRight w:val="0"/>
              <w:marTop w:val="0"/>
              <w:marBottom w:val="0"/>
              <w:divBdr>
                <w:top w:val="none" w:sz="0" w:space="0" w:color="auto"/>
                <w:left w:val="none" w:sz="0" w:space="0" w:color="auto"/>
                <w:bottom w:val="none" w:sz="0" w:space="0" w:color="auto"/>
                <w:right w:val="none" w:sz="0" w:space="0" w:color="auto"/>
              </w:divBdr>
            </w:div>
            <w:div w:id="1402096900">
              <w:marLeft w:val="0"/>
              <w:marRight w:val="0"/>
              <w:marTop w:val="0"/>
              <w:marBottom w:val="0"/>
              <w:divBdr>
                <w:top w:val="none" w:sz="0" w:space="0" w:color="auto"/>
                <w:left w:val="none" w:sz="0" w:space="0" w:color="auto"/>
                <w:bottom w:val="none" w:sz="0" w:space="0" w:color="auto"/>
                <w:right w:val="none" w:sz="0" w:space="0" w:color="auto"/>
              </w:divBdr>
            </w:div>
            <w:div w:id="936715404">
              <w:marLeft w:val="0"/>
              <w:marRight w:val="0"/>
              <w:marTop w:val="0"/>
              <w:marBottom w:val="0"/>
              <w:divBdr>
                <w:top w:val="none" w:sz="0" w:space="0" w:color="auto"/>
                <w:left w:val="none" w:sz="0" w:space="0" w:color="auto"/>
                <w:bottom w:val="none" w:sz="0" w:space="0" w:color="auto"/>
                <w:right w:val="none" w:sz="0" w:space="0" w:color="auto"/>
              </w:divBdr>
            </w:div>
            <w:div w:id="382214419">
              <w:marLeft w:val="0"/>
              <w:marRight w:val="0"/>
              <w:marTop w:val="0"/>
              <w:marBottom w:val="0"/>
              <w:divBdr>
                <w:top w:val="none" w:sz="0" w:space="0" w:color="auto"/>
                <w:left w:val="none" w:sz="0" w:space="0" w:color="auto"/>
                <w:bottom w:val="none" w:sz="0" w:space="0" w:color="auto"/>
                <w:right w:val="none" w:sz="0" w:space="0" w:color="auto"/>
              </w:divBdr>
            </w:div>
            <w:div w:id="1811704204">
              <w:marLeft w:val="0"/>
              <w:marRight w:val="0"/>
              <w:marTop w:val="0"/>
              <w:marBottom w:val="0"/>
              <w:divBdr>
                <w:top w:val="none" w:sz="0" w:space="0" w:color="auto"/>
                <w:left w:val="none" w:sz="0" w:space="0" w:color="auto"/>
                <w:bottom w:val="none" w:sz="0" w:space="0" w:color="auto"/>
                <w:right w:val="none" w:sz="0" w:space="0" w:color="auto"/>
              </w:divBdr>
            </w:div>
            <w:div w:id="1375428560">
              <w:marLeft w:val="0"/>
              <w:marRight w:val="0"/>
              <w:marTop w:val="0"/>
              <w:marBottom w:val="0"/>
              <w:divBdr>
                <w:top w:val="none" w:sz="0" w:space="0" w:color="auto"/>
                <w:left w:val="none" w:sz="0" w:space="0" w:color="auto"/>
                <w:bottom w:val="none" w:sz="0" w:space="0" w:color="auto"/>
                <w:right w:val="none" w:sz="0" w:space="0" w:color="auto"/>
              </w:divBdr>
            </w:div>
            <w:div w:id="1395272530">
              <w:marLeft w:val="0"/>
              <w:marRight w:val="0"/>
              <w:marTop w:val="0"/>
              <w:marBottom w:val="0"/>
              <w:divBdr>
                <w:top w:val="none" w:sz="0" w:space="0" w:color="auto"/>
                <w:left w:val="none" w:sz="0" w:space="0" w:color="auto"/>
                <w:bottom w:val="none" w:sz="0" w:space="0" w:color="auto"/>
                <w:right w:val="none" w:sz="0" w:space="0" w:color="auto"/>
              </w:divBdr>
            </w:div>
            <w:div w:id="34889144">
              <w:marLeft w:val="0"/>
              <w:marRight w:val="0"/>
              <w:marTop w:val="0"/>
              <w:marBottom w:val="0"/>
              <w:divBdr>
                <w:top w:val="none" w:sz="0" w:space="0" w:color="auto"/>
                <w:left w:val="none" w:sz="0" w:space="0" w:color="auto"/>
                <w:bottom w:val="none" w:sz="0" w:space="0" w:color="auto"/>
                <w:right w:val="none" w:sz="0" w:space="0" w:color="auto"/>
              </w:divBdr>
            </w:div>
            <w:div w:id="2067869887">
              <w:marLeft w:val="0"/>
              <w:marRight w:val="0"/>
              <w:marTop w:val="0"/>
              <w:marBottom w:val="0"/>
              <w:divBdr>
                <w:top w:val="none" w:sz="0" w:space="0" w:color="auto"/>
                <w:left w:val="none" w:sz="0" w:space="0" w:color="auto"/>
                <w:bottom w:val="none" w:sz="0" w:space="0" w:color="auto"/>
                <w:right w:val="none" w:sz="0" w:space="0" w:color="auto"/>
              </w:divBdr>
            </w:div>
            <w:div w:id="643510944">
              <w:marLeft w:val="0"/>
              <w:marRight w:val="0"/>
              <w:marTop w:val="0"/>
              <w:marBottom w:val="0"/>
              <w:divBdr>
                <w:top w:val="none" w:sz="0" w:space="0" w:color="auto"/>
                <w:left w:val="none" w:sz="0" w:space="0" w:color="auto"/>
                <w:bottom w:val="none" w:sz="0" w:space="0" w:color="auto"/>
                <w:right w:val="none" w:sz="0" w:space="0" w:color="auto"/>
              </w:divBdr>
            </w:div>
            <w:div w:id="767192786">
              <w:marLeft w:val="0"/>
              <w:marRight w:val="0"/>
              <w:marTop w:val="0"/>
              <w:marBottom w:val="0"/>
              <w:divBdr>
                <w:top w:val="none" w:sz="0" w:space="0" w:color="auto"/>
                <w:left w:val="none" w:sz="0" w:space="0" w:color="auto"/>
                <w:bottom w:val="none" w:sz="0" w:space="0" w:color="auto"/>
                <w:right w:val="none" w:sz="0" w:space="0" w:color="auto"/>
              </w:divBdr>
            </w:div>
            <w:div w:id="259799640">
              <w:marLeft w:val="0"/>
              <w:marRight w:val="0"/>
              <w:marTop w:val="0"/>
              <w:marBottom w:val="0"/>
              <w:divBdr>
                <w:top w:val="none" w:sz="0" w:space="0" w:color="auto"/>
                <w:left w:val="none" w:sz="0" w:space="0" w:color="auto"/>
                <w:bottom w:val="none" w:sz="0" w:space="0" w:color="auto"/>
                <w:right w:val="none" w:sz="0" w:space="0" w:color="auto"/>
              </w:divBdr>
            </w:div>
            <w:div w:id="1609924244">
              <w:marLeft w:val="0"/>
              <w:marRight w:val="0"/>
              <w:marTop w:val="0"/>
              <w:marBottom w:val="0"/>
              <w:divBdr>
                <w:top w:val="none" w:sz="0" w:space="0" w:color="auto"/>
                <w:left w:val="none" w:sz="0" w:space="0" w:color="auto"/>
                <w:bottom w:val="none" w:sz="0" w:space="0" w:color="auto"/>
                <w:right w:val="none" w:sz="0" w:space="0" w:color="auto"/>
              </w:divBdr>
            </w:div>
            <w:div w:id="519658813">
              <w:marLeft w:val="0"/>
              <w:marRight w:val="0"/>
              <w:marTop w:val="0"/>
              <w:marBottom w:val="0"/>
              <w:divBdr>
                <w:top w:val="none" w:sz="0" w:space="0" w:color="auto"/>
                <w:left w:val="none" w:sz="0" w:space="0" w:color="auto"/>
                <w:bottom w:val="none" w:sz="0" w:space="0" w:color="auto"/>
                <w:right w:val="none" w:sz="0" w:space="0" w:color="auto"/>
              </w:divBdr>
            </w:div>
            <w:div w:id="2120101014">
              <w:marLeft w:val="0"/>
              <w:marRight w:val="0"/>
              <w:marTop w:val="0"/>
              <w:marBottom w:val="0"/>
              <w:divBdr>
                <w:top w:val="none" w:sz="0" w:space="0" w:color="auto"/>
                <w:left w:val="none" w:sz="0" w:space="0" w:color="auto"/>
                <w:bottom w:val="none" w:sz="0" w:space="0" w:color="auto"/>
                <w:right w:val="none" w:sz="0" w:space="0" w:color="auto"/>
              </w:divBdr>
            </w:div>
            <w:div w:id="194007799">
              <w:marLeft w:val="0"/>
              <w:marRight w:val="0"/>
              <w:marTop w:val="0"/>
              <w:marBottom w:val="0"/>
              <w:divBdr>
                <w:top w:val="none" w:sz="0" w:space="0" w:color="auto"/>
                <w:left w:val="none" w:sz="0" w:space="0" w:color="auto"/>
                <w:bottom w:val="none" w:sz="0" w:space="0" w:color="auto"/>
                <w:right w:val="none" w:sz="0" w:space="0" w:color="auto"/>
              </w:divBdr>
            </w:div>
            <w:div w:id="1896232489">
              <w:marLeft w:val="0"/>
              <w:marRight w:val="0"/>
              <w:marTop w:val="0"/>
              <w:marBottom w:val="0"/>
              <w:divBdr>
                <w:top w:val="none" w:sz="0" w:space="0" w:color="auto"/>
                <w:left w:val="none" w:sz="0" w:space="0" w:color="auto"/>
                <w:bottom w:val="none" w:sz="0" w:space="0" w:color="auto"/>
                <w:right w:val="none" w:sz="0" w:space="0" w:color="auto"/>
              </w:divBdr>
            </w:div>
            <w:div w:id="1232623243">
              <w:marLeft w:val="0"/>
              <w:marRight w:val="0"/>
              <w:marTop w:val="0"/>
              <w:marBottom w:val="0"/>
              <w:divBdr>
                <w:top w:val="none" w:sz="0" w:space="0" w:color="auto"/>
                <w:left w:val="none" w:sz="0" w:space="0" w:color="auto"/>
                <w:bottom w:val="none" w:sz="0" w:space="0" w:color="auto"/>
                <w:right w:val="none" w:sz="0" w:space="0" w:color="auto"/>
              </w:divBdr>
            </w:div>
            <w:div w:id="1169826395">
              <w:marLeft w:val="0"/>
              <w:marRight w:val="0"/>
              <w:marTop w:val="0"/>
              <w:marBottom w:val="0"/>
              <w:divBdr>
                <w:top w:val="none" w:sz="0" w:space="0" w:color="auto"/>
                <w:left w:val="none" w:sz="0" w:space="0" w:color="auto"/>
                <w:bottom w:val="none" w:sz="0" w:space="0" w:color="auto"/>
                <w:right w:val="none" w:sz="0" w:space="0" w:color="auto"/>
              </w:divBdr>
            </w:div>
            <w:div w:id="37052520">
              <w:marLeft w:val="0"/>
              <w:marRight w:val="0"/>
              <w:marTop w:val="0"/>
              <w:marBottom w:val="0"/>
              <w:divBdr>
                <w:top w:val="none" w:sz="0" w:space="0" w:color="auto"/>
                <w:left w:val="none" w:sz="0" w:space="0" w:color="auto"/>
                <w:bottom w:val="none" w:sz="0" w:space="0" w:color="auto"/>
                <w:right w:val="none" w:sz="0" w:space="0" w:color="auto"/>
              </w:divBdr>
            </w:div>
            <w:div w:id="664819620">
              <w:marLeft w:val="0"/>
              <w:marRight w:val="0"/>
              <w:marTop w:val="0"/>
              <w:marBottom w:val="0"/>
              <w:divBdr>
                <w:top w:val="none" w:sz="0" w:space="0" w:color="auto"/>
                <w:left w:val="none" w:sz="0" w:space="0" w:color="auto"/>
                <w:bottom w:val="none" w:sz="0" w:space="0" w:color="auto"/>
                <w:right w:val="none" w:sz="0" w:space="0" w:color="auto"/>
              </w:divBdr>
            </w:div>
            <w:div w:id="1051491509">
              <w:marLeft w:val="0"/>
              <w:marRight w:val="0"/>
              <w:marTop w:val="0"/>
              <w:marBottom w:val="0"/>
              <w:divBdr>
                <w:top w:val="none" w:sz="0" w:space="0" w:color="auto"/>
                <w:left w:val="none" w:sz="0" w:space="0" w:color="auto"/>
                <w:bottom w:val="none" w:sz="0" w:space="0" w:color="auto"/>
                <w:right w:val="none" w:sz="0" w:space="0" w:color="auto"/>
              </w:divBdr>
            </w:div>
            <w:div w:id="1318024898">
              <w:marLeft w:val="0"/>
              <w:marRight w:val="0"/>
              <w:marTop w:val="0"/>
              <w:marBottom w:val="0"/>
              <w:divBdr>
                <w:top w:val="none" w:sz="0" w:space="0" w:color="auto"/>
                <w:left w:val="none" w:sz="0" w:space="0" w:color="auto"/>
                <w:bottom w:val="none" w:sz="0" w:space="0" w:color="auto"/>
                <w:right w:val="none" w:sz="0" w:space="0" w:color="auto"/>
              </w:divBdr>
            </w:div>
            <w:div w:id="398211030">
              <w:marLeft w:val="0"/>
              <w:marRight w:val="0"/>
              <w:marTop w:val="0"/>
              <w:marBottom w:val="0"/>
              <w:divBdr>
                <w:top w:val="none" w:sz="0" w:space="0" w:color="auto"/>
                <w:left w:val="none" w:sz="0" w:space="0" w:color="auto"/>
                <w:bottom w:val="none" w:sz="0" w:space="0" w:color="auto"/>
                <w:right w:val="none" w:sz="0" w:space="0" w:color="auto"/>
              </w:divBdr>
            </w:div>
            <w:div w:id="369257968">
              <w:marLeft w:val="0"/>
              <w:marRight w:val="0"/>
              <w:marTop w:val="0"/>
              <w:marBottom w:val="0"/>
              <w:divBdr>
                <w:top w:val="none" w:sz="0" w:space="0" w:color="auto"/>
                <w:left w:val="none" w:sz="0" w:space="0" w:color="auto"/>
                <w:bottom w:val="none" w:sz="0" w:space="0" w:color="auto"/>
                <w:right w:val="none" w:sz="0" w:space="0" w:color="auto"/>
              </w:divBdr>
            </w:div>
            <w:div w:id="1257860449">
              <w:marLeft w:val="0"/>
              <w:marRight w:val="0"/>
              <w:marTop w:val="0"/>
              <w:marBottom w:val="0"/>
              <w:divBdr>
                <w:top w:val="none" w:sz="0" w:space="0" w:color="auto"/>
                <w:left w:val="none" w:sz="0" w:space="0" w:color="auto"/>
                <w:bottom w:val="none" w:sz="0" w:space="0" w:color="auto"/>
                <w:right w:val="none" w:sz="0" w:space="0" w:color="auto"/>
              </w:divBdr>
            </w:div>
            <w:div w:id="1072003438">
              <w:marLeft w:val="0"/>
              <w:marRight w:val="0"/>
              <w:marTop w:val="0"/>
              <w:marBottom w:val="0"/>
              <w:divBdr>
                <w:top w:val="none" w:sz="0" w:space="0" w:color="auto"/>
                <w:left w:val="none" w:sz="0" w:space="0" w:color="auto"/>
                <w:bottom w:val="none" w:sz="0" w:space="0" w:color="auto"/>
                <w:right w:val="none" w:sz="0" w:space="0" w:color="auto"/>
              </w:divBdr>
            </w:div>
            <w:div w:id="266885517">
              <w:marLeft w:val="0"/>
              <w:marRight w:val="0"/>
              <w:marTop w:val="0"/>
              <w:marBottom w:val="0"/>
              <w:divBdr>
                <w:top w:val="none" w:sz="0" w:space="0" w:color="auto"/>
                <w:left w:val="none" w:sz="0" w:space="0" w:color="auto"/>
                <w:bottom w:val="none" w:sz="0" w:space="0" w:color="auto"/>
                <w:right w:val="none" w:sz="0" w:space="0" w:color="auto"/>
              </w:divBdr>
            </w:div>
            <w:div w:id="673534649">
              <w:marLeft w:val="0"/>
              <w:marRight w:val="0"/>
              <w:marTop w:val="0"/>
              <w:marBottom w:val="0"/>
              <w:divBdr>
                <w:top w:val="none" w:sz="0" w:space="0" w:color="auto"/>
                <w:left w:val="none" w:sz="0" w:space="0" w:color="auto"/>
                <w:bottom w:val="none" w:sz="0" w:space="0" w:color="auto"/>
                <w:right w:val="none" w:sz="0" w:space="0" w:color="auto"/>
              </w:divBdr>
            </w:div>
            <w:div w:id="446628890">
              <w:marLeft w:val="0"/>
              <w:marRight w:val="0"/>
              <w:marTop w:val="0"/>
              <w:marBottom w:val="0"/>
              <w:divBdr>
                <w:top w:val="none" w:sz="0" w:space="0" w:color="auto"/>
                <w:left w:val="none" w:sz="0" w:space="0" w:color="auto"/>
                <w:bottom w:val="none" w:sz="0" w:space="0" w:color="auto"/>
                <w:right w:val="none" w:sz="0" w:space="0" w:color="auto"/>
              </w:divBdr>
            </w:div>
            <w:div w:id="1505130103">
              <w:marLeft w:val="0"/>
              <w:marRight w:val="0"/>
              <w:marTop w:val="0"/>
              <w:marBottom w:val="0"/>
              <w:divBdr>
                <w:top w:val="none" w:sz="0" w:space="0" w:color="auto"/>
                <w:left w:val="none" w:sz="0" w:space="0" w:color="auto"/>
                <w:bottom w:val="none" w:sz="0" w:space="0" w:color="auto"/>
                <w:right w:val="none" w:sz="0" w:space="0" w:color="auto"/>
              </w:divBdr>
            </w:div>
            <w:div w:id="1310089976">
              <w:marLeft w:val="0"/>
              <w:marRight w:val="0"/>
              <w:marTop w:val="0"/>
              <w:marBottom w:val="0"/>
              <w:divBdr>
                <w:top w:val="none" w:sz="0" w:space="0" w:color="auto"/>
                <w:left w:val="none" w:sz="0" w:space="0" w:color="auto"/>
                <w:bottom w:val="none" w:sz="0" w:space="0" w:color="auto"/>
                <w:right w:val="none" w:sz="0" w:space="0" w:color="auto"/>
              </w:divBdr>
            </w:div>
            <w:div w:id="1648582007">
              <w:marLeft w:val="0"/>
              <w:marRight w:val="0"/>
              <w:marTop w:val="0"/>
              <w:marBottom w:val="0"/>
              <w:divBdr>
                <w:top w:val="none" w:sz="0" w:space="0" w:color="auto"/>
                <w:left w:val="none" w:sz="0" w:space="0" w:color="auto"/>
                <w:bottom w:val="none" w:sz="0" w:space="0" w:color="auto"/>
                <w:right w:val="none" w:sz="0" w:space="0" w:color="auto"/>
              </w:divBdr>
            </w:div>
            <w:div w:id="1308822068">
              <w:marLeft w:val="0"/>
              <w:marRight w:val="0"/>
              <w:marTop w:val="0"/>
              <w:marBottom w:val="0"/>
              <w:divBdr>
                <w:top w:val="none" w:sz="0" w:space="0" w:color="auto"/>
                <w:left w:val="none" w:sz="0" w:space="0" w:color="auto"/>
                <w:bottom w:val="none" w:sz="0" w:space="0" w:color="auto"/>
                <w:right w:val="none" w:sz="0" w:space="0" w:color="auto"/>
              </w:divBdr>
            </w:div>
            <w:div w:id="1906329919">
              <w:marLeft w:val="0"/>
              <w:marRight w:val="0"/>
              <w:marTop w:val="0"/>
              <w:marBottom w:val="0"/>
              <w:divBdr>
                <w:top w:val="none" w:sz="0" w:space="0" w:color="auto"/>
                <w:left w:val="none" w:sz="0" w:space="0" w:color="auto"/>
                <w:bottom w:val="none" w:sz="0" w:space="0" w:color="auto"/>
                <w:right w:val="none" w:sz="0" w:space="0" w:color="auto"/>
              </w:divBdr>
            </w:div>
            <w:div w:id="21170344">
              <w:marLeft w:val="0"/>
              <w:marRight w:val="0"/>
              <w:marTop w:val="0"/>
              <w:marBottom w:val="0"/>
              <w:divBdr>
                <w:top w:val="none" w:sz="0" w:space="0" w:color="auto"/>
                <w:left w:val="none" w:sz="0" w:space="0" w:color="auto"/>
                <w:bottom w:val="none" w:sz="0" w:space="0" w:color="auto"/>
                <w:right w:val="none" w:sz="0" w:space="0" w:color="auto"/>
              </w:divBdr>
            </w:div>
            <w:div w:id="485048134">
              <w:marLeft w:val="0"/>
              <w:marRight w:val="0"/>
              <w:marTop w:val="0"/>
              <w:marBottom w:val="0"/>
              <w:divBdr>
                <w:top w:val="none" w:sz="0" w:space="0" w:color="auto"/>
                <w:left w:val="none" w:sz="0" w:space="0" w:color="auto"/>
                <w:bottom w:val="none" w:sz="0" w:space="0" w:color="auto"/>
                <w:right w:val="none" w:sz="0" w:space="0" w:color="auto"/>
              </w:divBdr>
            </w:div>
            <w:div w:id="1899121353">
              <w:marLeft w:val="0"/>
              <w:marRight w:val="0"/>
              <w:marTop w:val="0"/>
              <w:marBottom w:val="0"/>
              <w:divBdr>
                <w:top w:val="none" w:sz="0" w:space="0" w:color="auto"/>
                <w:left w:val="none" w:sz="0" w:space="0" w:color="auto"/>
                <w:bottom w:val="none" w:sz="0" w:space="0" w:color="auto"/>
                <w:right w:val="none" w:sz="0" w:space="0" w:color="auto"/>
              </w:divBdr>
            </w:div>
            <w:div w:id="358892229">
              <w:marLeft w:val="0"/>
              <w:marRight w:val="0"/>
              <w:marTop w:val="0"/>
              <w:marBottom w:val="0"/>
              <w:divBdr>
                <w:top w:val="none" w:sz="0" w:space="0" w:color="auto"/>
                <w:left w:val="none" w:sz="0" w:space="0" w:color="auto"/>
                <w:bottom w:val="none" w:sz="0" w:space="0" w:color="auto"/>
                <w:right w:val="none" w:sz="0" w:space="0" w:color="auto"/>
              </w:divBdr>
            </w:div>
            <w:div w:id="187453479">
              <w:marLeft w:val="0"/>
              <w:marRight w:val="0"/>
              <w:marTop w:val="0"/>
              <w:marBottom w:val="0"/>
              <w:divBdr>
                <w:top w:val="none" w:sz="0" w:space="0" w:color="auto"/>
                <w:left w:val="none" w:sz="0" w:space="0" w:color="auto"/>
                <w:bottom w:val="none" w:sz="0" w:space="0" w:color="auto"/>
                <w:right w:val="none" w:sz="0" w:space="0" w:color="auto"/>
              </w:divBdr>
            </w:div>
            <w:div w:id="435829655">
              <w:marLeft w:val="0"/>
              <w:marRight w:val="0"/>
              <w:marTop w:val="0"/>
              <w:marBottom w:val="0"/>
              <w:divBdr>
                <w:top w:val="none" w:sz="0" w:space="0" w:color="auto"/>
                <w:left w:val="none" w:sz="0" w:space="0" w:color="auto"/>
                <w:bottom w:val="none" w:sz="0" w:space="0" w:color="auto"/>
                <w:right w:val="none" w:sz="0" w:space="0" w:color="auto"/>
              </w:divBdr>
            </w:div>
            <w:div w:id="418645230">
              <w:marLeft w:val="0"/>
              <w:marRight w:val="0"/>
              <w:marTop w:val="0"/>
              <w:marBottom w:val="0"/>
              <w:divBdr>
                <w:top w:val="none" w:sz="0" w:space="0" w:color="auto"/>
                <w:left w:val="none" w:sz="0" w:space="0" w:color="auto"/>
                <w:bottom w:val="none" w:sz="0" w:space="0" w:color="auto"/>
                <w:right w:val="none" w:sz="0" w:space="0" w:color="auto"/>
              </w:divBdr>
            </w:div>
            <w:div w:id="348336311">
              <w:marLeft w:val="0"/>
              <w:marRight w:val="0"/>
              <w:marTop w:val="0"/>
              <w:marBottom w:val="0"/>
              <w:divBdr>
                <w:top w:val="none" w:sz="0" w:space="0" w:color="auto"/>
                <w:left w:val="none" w:sz="0" w:space="0" w:color="auto"/>
                <w:bottom w:val="none" w:sz="0" w:space="0" w:color="auto"/>
                <w:right w:val="none" w:sz="0" w:space="0" w:color="auto"/>
              </w:divBdr>
            </w:div>
            <w:div w:id="1786535228">
              <w:marLeft w:val="0"/>
              <w:marRight w:val="0"/>
              <w:marTop w:val="0"/>
              <w:marBottom w:val="0"/>
              <w:divBdr>
                <w:top w:val="none" w:sz="0" w:space="0" w:color="auto"/>
                <w:left w:val="none" w:sz="0" w:space="0" w:color="auto"/>
                <w:bottom w:val="none" w:sz="0" w:space="0" w:color="auto"/>
                <w:right w:val="none" w:sz="0" w:space="0" w:color="auto"/>
              </w:divBdr>
            </w:div>
            <w:div w:id="1800147770">
              <w:marLeft w:val="0"/>
              <w:marRight w:val="0"/>
              <w:marTop w:val="0"/>
              <w:marBottom w:val="0"/>
              <w:divBdr>
                <w:top w:val="none" w:sz="0" w:space="0" w:color="auto"/>
                <w:left w:val="none" w:sz="0" w:space="0" w:color="auto"/>
                <w:bottom w:val="none" w:sz="0" w:space="0" w:color="auto"/>
                <w:right w:val="none" w:sz="0" w:space="0" w:color="auto"/>
              </w:divBdr>
            </w:div>
            <w:div w:id="548883869">
              <w:marLeft w:val="0"/>
              <w:marRight w:val="0"/>
              <w:marTop w:val="0"/>
              <w:marBottom w:val="0"/>
              <w:divBdr>
                <w:top w:val="none" w:sz="0" w:space="0" w:color="auto"/>
                <w:left w:val="none" w:sz="0" w:space="0" w:color="auto"/>
                <w:bottom w:val="none" w:sz="0" w:space="0" w:color="auto"/>
                <w:right w:val="none" w:sz="0" w:space="0" w:color="auto"/>
              </w:divBdr>
            </w:div>
            <w:div w:id="318926915">
              <w:marLeft w:val="0"/>
              <w:marRight w:val="0"/>
              <w:marTop w:val="0"/>
              <w:marBottom w:val="0"/>
              <w:divBdr>
                <w:top w:val="none" w:sz="0" w:space="0" w:color="auto"/>
                <w:left w:val="none" w:sz="0" w:space="0" w:color="auto"/>
                <w:bottom w:val="none" w:sz="0" w:space="0" w:color="auto"/>
                <w:right w:val="none" w:sz="0" w:space="0" w:color="auto"/>
              </w:divBdr>
            </w:div>
            <w:div w:id="1570729207">
              <w:marLeft w:val="0"/>
              <w:marRight w:val="0"/>
              <w:marTop w:val="0"/>
              <w:marBottom w:val="0"/>
              <w:divBdr>
                <w:top w:val="none" w:sz="0" w:space="0" w:color="auto"/>
                <w:left w:val="none" w:sz="0" w:space="0" w:color="auto"/>
                <w:bottom w:val="none" w:sz="0" w:space="0" w:color="auto"/>
                <w:right w:val="none" w:sz="0" w:space="0" w:color="auto"/>
              </w:divBdr>
            </w:div>
            <w:div w:id="1554998142">
              <w:marLeft w:val="0"/>
              <w:marRight w:val="0"/>
              <w:marTop w:val="0"/>
              <w:marBottom w:val="0"/>
              <w:divBdr>
                <w:top w:val="none" w:sz="0" w:space="0" w:color="auto"/>
                <w:left w:val="none" w:sz="0" w:space="0" w:color="auto"/>
                <w:bottom w:val="none" w:sz="0" w:space="0" w:color="auto"/>
                <w:right w:val="none" w:sz="0" w:space="0" w:color="auto"/>
              </w:divBdr>
            </w:div>
            <w:div w:id="2013950840">
              <w:marLeft w:val="0"/>
              <w:marRight w:val="0"/>
              <w:marTop w:val="0"/>
              <w:marBottom w:val="0"/>
              <w:divBdr>
                <w:top w:val="none" w:sz="0" w:space="0" w:color="auto"/>
                <w:left w:val="none" w:sz="0" w:space="0" w:color="auto"/>
                <w:bottom w:val="none" w:sz="0" w:space="0" w:color="auto"/>
                <w:right w:val="none" w:sz="0" w:space="0" w:color="auto"/>
              </w:divBdr>
            </w:div>
            <w:div w:id="1876191553">
              <w:marLeft w:val="0"/>
              <w:marRight w:val="0"/>
              <w:marTop w:val="0"/>
              <w:marBottom w:val="0"/>
              <w:divBdr>
                <w:top w:val="none" w:sz="0" w:space="0" w:color="auto"/>
                <w:left w:val="none" w:sz="0" w:space="0" w:color="auto"/>
                <w:bottom w:val="none" w:sz="0" w:space="0" w:color="auto"/>
                <w:right w:val="none" w:sz="0" w:space="0" w:color="auto"/>
              </w:divBdr>
            </w:div>
            <w:div w:id="229190830">
              <w:marLeft w:val="0"/>
              <w:marRight w:val="0"/>
              <w:marTop w:val="0"/>
              <w:marBottom w:val="0"/>
              <w:divBdr>
                <w:top w:val="none" w:sz="0" w:space="0" w:color="auto"/>
                <w:left w:val="none" w:sz="0" w:space="0" w:color="auto"/>
                <w:bottom w:val="none" w:sz="0" w:space="0" w:color="auto"/>
                <w:right w:val="none" w:sz="0" w:space="0" w:color="auto"/>
              </w:divBdr>
            </w:div>
            <w:div w:id="822623116">
              <w:marLeft w:val="0"/>
              <w:marRight w:val="0"/>
              <w:marTop w:val="0"/>
              <w:marBottom w:val="0"/>
              <w:divBdr>
                <w:top w:val="none" w:sz="0" w:space="0" w:color="auto"/>
                <w:left w:val="none" w:sz="0" w:space="0" w:color="auto"/>
                <w:bottom w:val="none" w:sz="0" w:space="0" w:color="auto"/>
                <w:right w:val="none" w:sz="0" w:space="0" w:color="auto"/>
              </w:divBdr>
            </w:div>
            <w:div w:id="1905949293">
              <w:marLeft w:val="0"/>
              <w:marRight w:val="0"/>
              <w:marTop w:val="0"/>
              <w:marBottom w:val="0"/>
              <w:divBdr>
                <w:top w:val="none" w:sz="0" w:space="0" w:color="auto"/>
                <w:left w:val="none" w:sz="0" w:space="0" w:color="auto"/>
                <w:bottom w:val="none" w:sz="0" w:space="0" w:color="auto"/>
                <w:right w:val="none" w:sz="0" w:space="0" w:color="auto"/>
              </w:divBdr>
            </w:div>
            <w:div w:id="1535732679">
              <w:marLeft w:val="0"/>
              <w:marRight w:val="0"/>
              <w:marTop w:val="0"/>
              <w:marBottom w:val="0"/>
              <w:divBdr>
                <w:top w:val="none" w:sz="0" w:space="0" w:color="auto"/>
                <w:left w:val="none" w:sz="0" w:space="0" w:color="auto"/>
                <w:bottom w:val="none" w:sz="0" w:space="0" w:color="auto"/>
                <w:right w:val="none" w:sz="0" w:space="0" w:color="auto"/>
              </w:divBdr>
            </w:div>
            <w:div w:id="1724480285">
              <w:marLeft w:val="0"/>
              <w:marRight w:val="0"/>
              <w:marTop w:val="0"/>
              <w:marBottom w:val="0"/>
              <w:divBdr>
                <w:top w:val="none" w:sz="0" w:space="0" w:color="auto"/>
                <w:left w:val="none" w:sz="0" w:space="0" w:color="auto"/>
                <w:bottom w:val="none" w:sz="0" w:space="0" w:color="auto"/>
                <w:right w:val="none" w:sz="0" w:space="0" w:color="auto"/>
              </w:divBdr>
            </w:div>
            <w:div w:id="695886865">
              <w:marLeft w:val="0"/>
              <w:marRight w:val="0"/>
              <w:marTop w:val="0"/>
              <w:marBottom w:val="0"/>
              <w:divBdr>
                <w:top w:val="none" w:sz="0" w:space="0" w:color="auto"/>
                <w:left w:val="none" w:sz="0" w:space="0" w:color="auto"/>
                <w:bottom w:val="none" w:sz="0" w:space="0" w:color="auto"/>
                <w:right w:val="none" w:sz="0" w:space="0" w:color="auto"/>
              </w:divBdr>
            </w:div>
            <w:div w:id="136605891">
              <w:marLeft w:val="0"/>
              <w:marRight w:val="0"/>
              <w:marTop w:val="0"/>
              <w:marBottom w:val="0"/>
              <w:divBdr>
                <w:top w:val="none" w:sz="0" w:space="0" w:color="auto"/>
                <w:left w:val="none" w:sz="0" w:space="0" w:color="auto"/>
                <w:bottom w:val="none" w:sz="0" w:space="0" w:color="auto"/>
                <w:right w:val="none" w:sz="0" w:space="0" w:color="auto"/>
              </w:divBdr>
            </w:div>
            <w:div w:id="199712857">
              <w:marLeft w:val="0"/>
              <w:marRight w:val="0"/>
              <w:marTop w:val="0"/>
              <w:marBottom w:val="0"/>
              <w:divBdr>
                <w:top w:val="none" w:sz="0" w:space="0" w:color="auto"/>
                <w:left w:val="none" w:sz="0" w:space="0" w:color="auto"/>
                <w:bottom w:val="none" w:sz="0" w:space="0" w:color="auto"/>
                <w:right w:val="none" w:sz="0" w:space="0" w:color="auto"/>
              </w:divBdr>
            </w:div>
            <w:div w:id="1786726025">
              <w:marLeft w:val="0"/>
              <w:marRight w:val="0"/>
              <w:marTop w:val="0"/>
              <w:marBottom w:val="0"/>
              <w:divBdr>
                <w:top w:val="none" w:sz="0" w:space="0" w:color="auto"/>
                <w:left w:val="none" w:sz="0" w:space="0" w:color="auto"/>
                <w:bottom w:val="none" w:sz="0" w:space="0" w:color="auto"/>
                <w:right w:val="none" w:sz="0" w:space="0" w:color="auto"/>
              </w:divBdr>
            </w:div>
            <w:div w:id="484012603">
              <w:marLeft w:val="0"/>
              <w:marRight w:val="0"/>
              <w:marTop w:val="0"/>
              <w:marBottom w:val="0"/>
              <w:divBdr>
                <w:top w:val="none" w:sz="0" w:space="0" w:color="auto"/>
                <w:left w:val="none" w:sz="0" w:space="0" w:color="auto"/>
                <w:bottom w:val="none" w:sz="0" w:space="0" w:color="auto"/>
                <w:right w:val="none" w:sz="0" w:space="0" w:color="auto"/>
              </w:divBdr>
            </w:div>
            <w:div w:id="1502041907">
              <w:marLeft w:val="0"/>
              <w:marRight w:val="0"/>
              <w:marTop w:val="0"/>
              <w:marBottom w:val="0"/>
              <w:divBdr>
                <w:top w:val="none" w:sz="0" w:space="0" w:color="auto"/>
                <w:left w:val="none" w:sz="0" w:space="0" w:color="auto"/>
                <w:bottom w:val="none" w:sz="0" w:space="0" w:color="auto"/>
                <w:right w:val="none" w:sz="0" w:space="0" w:color="auto"/>
              </w:divBdr>
            </w:div>
            <w:div w:id="1733649052">
              <w:marLeft w:val="0"/>
              <w:marRight w:val="0"/>
              <w:marTop w:val="0"/>
              <w:marBottom w:val="0"/>
              <w:divBdr>
                <w:top w:val="none" w:sz="0" w:space="0" w:color="auto"/>
                <w:left w:val="none" w:sz="0" w:space="0" w:color="auto"/>
                <w:bottom w:val="none" w:sz="0" w:space="0" w:color="auto"/>
                <w:right w:val="none" w:sz="0" w:space="0" w:color="auto"/>
              </w:divBdr>
            </w:div>
            <w:div w:id="646205216">
              <w:marLeft w:val="0"/>
              <w:marRight w:val="0"/>
              <w:marTop w:val="0"/>
              <w:marBottom w:val="0"/>
              <w:divBdr>
                <w:top w:val="none" w:sz="0" w:space="0" w:color="auto"/>
                <w:left w:val="none" w:sz="0" w:space="0" w:color="auto"/>
                <w:bottom w:val="none" w:sz="0" w:space="0" w:color="auto"/>
                <w:right w:val="none" w:sz="0" w:space="0" w:color="auto"/>
              </w:divBdr>
            </w:div>
            <w:div w:id="803234921">
              <w:marLeft w:val="0"/>
              <w:marRight w:val="0"/>
              <w:marTop w:val="0"/>
              <w:marBottom w:val="0"/>
              <w:divBdr>
                <w:top w:val="none" w:sz="0" w:space="0" w:color="auto"/>
                <w:left w:val="none" w:sz="0" w:space="0" w:color="auto"/>
                <w:bottom w:val="none" w:sz="0" w:space="0" w:color="auto"/>
                <w:right w:val="none" w:sz="0" w:space="0" w:color="auto"/>
              </w:divBdr>
            </w:div>
            <w:div w:id="880747222">
              <w:marLeft w:val="0"/>
              <w:marRight w:val="0"/>
              <w:marTop w:val="0"/>
              <w:marBottom w:val="0"/>
              <w:divBdr>
                <w:top w:val="none" w:sz="0" w:space="0" w:color="auto"/>
                <w:left w:val="none" w:sz="0" w:space="0" w:color="auto"/>
                <w:bottom w:val="none" w:sz="0" w:space="0" w:color="auto"/>
                <w:right w:val="none" w:sz="0" w:space="0" w:color="auto"/>
              </w:divBdr>
            </w:div>
            <w:div w:id="2035573978">
              <w:marLeft w:val="0"/>
              <w:marRight w:val="0"/>
              <w:marTop w:val="0"/>
              <w:marBottom w:val="0"/>
              <w:divBdr>
                <w:top w:val="none" w:sz="0" w:space="0" w:color="auto"/>
                <w:left w:val="none" w:sz="0" w:space="0" w:color="auto"/>
                <w:bottom w:val="none" w:sz="0" w:space="0" w:color="auto"/>
                <w:right w:val="none" w:sz="0" w:space="0" w:color="auto"/>
              </w:divBdr>
            </w:div>
            <w:div w:id="402679049">
              <w:marLeft w:val="0"/>
              <w:marRight w:val="0"/>
              <w:marTop w:val="0"/>
              <w:marBottom w:val="0"/>
              <w:divBdr>
                <w:top w:val="none" w:sz="0" w:space="0" w:color="auto"/>
                <w:left w:val="none" w:sz="0" w:space="0" w:color="auto"/>
                <w:bottom w:val="none" w:sz="0" w:space="0" w:color="auto"/>
                <w:right w:val="none" w:sz="0" w:space="0" w:color="auto"/>
              </w:divBdr>
            </w:div>
            <w:div w:id="948512406">
              <w:marLeft w:val="0"/>
              <w:marRight w:val="0"/>
              <w:marTop w:val="0"/>
              <w:marBottom w:val="0"/>
              <w:divBdr>
                <w:top w:val="none" w:sz="0" w:space="0" w:color="auto"/>
                <w:left w:val="none" w:sz="0" w:space="0" w:color="auto"/>
                <w:bottom w:val="none" w:sz="0" w:space="0" w:color="auto"/>
                <w:right w:val="none" w:sz="0" w:space="0" w:color="auto"/>
              </w:divBdr>
            </w:div>
            <w:div w:id="1330790883">
              <w:marLeft w:val="0"/>
              <w:marRight w:val="0"/>
              <w:marTop w:val="0"/>
              <w:marBottom w:val="0"/>
              <w:divBdr>
                <w:top w:val="none" w:sz="0" w:space="0" w:color="auto"/>
                <w:left w:val="none" w:sz="0" w:space="0" w:color="auto"/>
                <w:bottom w:val="none" w:sz="0" w:space="0" w:color="auto"/>
                <w:right w:val="none" w:sz="0" w:space="0" w:color="auto"/>
              </w:divBdr>
            </w:div>
            <w:div w:id="982386273">
              <w:marLeft w:val="0"/>
              <w:marRight w:val="0"/>
              <w:marTop w:val="0"/>
              <w:marBottom w:val="0"/>
              <w:divBdr>
                <w:top w:val="none" w:sz="0" w:space="0" w:color="auto"/>
                <w:left w:val="none" w:sz="0" w:space="0" w:color="auto"/>
                <w:bottom w:val="none" w:sz="0" w:space="0" w:color="auto"/>
                <w:right w:val="none" w:sz="0" w:space="0" w:color="auto"/>
              </w:divBdr>
            </w:div>
            <w:div w:id="1228876491">
              <w:marLeft w:val="0"/>
              <w:marRight w:val="0"/>
              <w:marTop w:val="0"/>
              <w:marBottom w:val="0"/>
              <w:divBdr>
                <w:top w:val="none" w:sz="0" w:space="0" w:color="auto"/>
                <w:left w:val="none" w:sz="0" w:space="0" w:color="auto"/>
                <w:bottom w:val="none" w:sz="0" w:space="0" w:color="auto"/>
                <w:right w:val="none" w:sz="0" w:space="0" w:color="auto"/>
              </w:divBdr>
            </w:div>
            <w:div w:id="821509299">
              <w:marLeft w:val="0"/>
              <w:marRight w:val="0"/>
              <w:marTop w:val="0"/>
              <w:marBottom w:val="0"/>
              <w:divBdr>
                <w:top w:val="none" w:sz="0" w:space="0" w:color="auto"/>
                <w:left w:val="none" w:sz="0" w:space="0" w:color="auto"/>
                <w:bottom w:val="none" w:sz="0" w:space="0" w:color="auto"/>
                <w:right w:val="none" w:sz="0" w:space="0" w:color="auto"/>
              </w:divBdr>
            </w:div>
            <w:div w:id="874267078">
              <w:marLeft w:val="0"/>
              <w:marRight w:val="0"/>
              <w:marTop w:val="0"/>
              <w:marBottom w:val="0"/>
              <w:divBdr>
                <w:top w:val="none" w:sz="0" w:space="0" w:color="auto"/>
                <w:left w:val="none" w:sz="0" w:space="0" w:color="auto"/>
                <w:bottom w:val="none" w:sz="0" w:space="0" w:color="auto"/>
                <w:right w:val="none" w:sz="0" w:space="0" w:color="auto"/>
              </w:divBdr>
            </w:div>
            <w:div w:id="1638142962">
              <w:marLeft w:val="0"/>
              <w:marRight w:val="0"/>
              <w:marTop w:val="0"/>
              <w:marBottom w:val="0"/>
              <w:divBdr>
                <w:top w:val="none" w:sz="0" w:space="0" w:color="auto"/>
                <w:left w:val="none" w:sz="0" w:space="0" w:color="auto"/>
                <w:bottom w:val="none" w:sz="0" w:space="0" w:color="auto"/>
                <w:right w:val="none" w:sz="0" w:space="0" w:color="auto"/>
              </w:divBdr>
            </w:div>
            <w:div w:id="639774303">
              <w:marLeft w:val="0"/>
              <w:marRight w:val="0"/>
              <w:marTop w:val="0"/>
              <w:marBottom w:val="0"/>
              <w:divBdr>
                <w:top w:val="none" w:sz="0" w:space="0" w:color="auto"/>
                <w:left w:val="none" w:sz="0" w:space="0" w:color="auto"/>
                <w:bottom w:val="none" w:sz="0" w:space="0" w:color="auto"/>
                <w:right w:val="none" w:sz="0" w:space="0" w:color="auto"/>
              </w:divBdr>
            </w:div>
            <w:div w:id="211774532">
              <w:marLeft w:val="0"/>
              <w:marRight w:val="0"/>
              <w:marTop w:val="0"/>
              <w:marBottom w:val="0"/>
              <w:divBdr>
                <w:top w:val="none" w:sz="0" w:space="0" w:color="auto"/>
                <w:left w:val="none" w:sz="0" w:space="0" w:color="auto"/>
                <w:bottom w:val="none" w:sz="0" w:space="0" w:color="auto"/>
                <w:right w:val="none" w:sz="0" w:space="0" w:color="auto"/>
              </w:divBdr>
            </w:div>
            <w:div w:id="176817562">
              <w:marLeft w:val="0"/>
              <w:marRight w:val="0"/>
              <w:marTop w:val="0"/>
              <w:marBottom w:val="0"/>
              <w:divBdr>
                <w:top w:val="none" w:sz="0" w:space="0" w:color="auto"/>
                <w:left w:val="none" w:sz="0" w:space="0" w:color="auto"/>
                <w:bottom w:val="none" w:sz="0" w:space="0" w:color="auto"/>
                <w:right w:val="none" w:sz="0" w:space="0" w:color="auto"/>
              </w:divBdr>
            </w:div>
            <w:div w:id="1851261997">
              <w:marLeft w:val="0"/>
              <w:marRight w:val="0"/>
              <w:marTop w:val="0"/>
              <w:marBottom w:val="0"/>
              <w:divBdr>
                <w:top w:val="none" w:sz="0" w:space="0" w:color="auto"/>
                <w:left w:val="none" w:sz="0" w:space="0" w:color="auto"/>
                <w:bottom w:val="none" w:sz="0" w:space="0" w:color="auto"/>
                <w:right w:val="none" w:sz="0" w:space="0" w:color="auto"/>
              </w:divBdr>
            </w:div>
            <w:div w:id="808978168">
              <w:marLeft w:val="0"/>
              <w:marRight w:val="0"/>
              <w:marTop w:val="0"/>
              <w:marBottom w:val="0"/>
              <w:divBdr>
                <w:top w:val="none" w:sz="0" w:space="0" w:color="auto"/>
                <w:left w:val="none" w:sz="0" w:space="0" w:color="auto"/>
                <w:bottom w:val="none" w:sz="0" w:space="0" w:color="auto"/>
                <w:right w:val="none" w:sz="0" w:space="0" w:color="auto"/>
              </w:divBdr>
            </w:div>
            <w:div w:id="1440946768">
              <w:marLeft w:val="0"/>
              <w:marRight w:val="0"/>
              <w:marTop w:val="0"/>
              <w:marBottom w:val="0"/>
              <w:divBdr>
                <w:top w:val="none" w:sz="0" w:space="0" w:color="auto"/>
                <w:left w:val="none" w:sz="0" w:space="0" w:color="auto"/>
                <w:bottom w:val="none" w:sz="0" w:space="0" w:color="auto"/>
                <w:right w:val="none" w:sz="0" w:space="0" w:color="auto"/>
              </w:divBdr>
            </w:div>
            <w:div w:id="1935623777">
              <w:marLeft w:val="0"/>
              <w:marRight w:val="0"/>
              <w:marTop w:val="0"/>
              <w:marBottom w:val="0"/>
              <w:divBdr>
                <w:top w:val="none" w:sz="0" w:space="0" w:color="auto"/>
                <w:left w:val="none" w:sz="0" w:space="0" w:color="auto"/>
                <w:bottom w:val="none" w:sz="0" w:space="0" w:color="auto"/>
                <w:right w:val="none" w:sz="0" w:space="0" w:color="auto"/>
              </w:divBdr>
            </w:div>
            <w:div w:id="27687814">
              <w:marLeft w:val="0"/>
              <w:marRight w:val="0"/>
              <w:marTop w:val="0"/>
              <w:marBottom w:val="0"/>
              <w:divBdr>
                <w:top w:val="none" w:sz="0" w:space="0" w:color="auto"/>
                <w:left w:val="none" w:sz="0" w:space="0" w:color="auto"/>
                <w:bottom w:val="none" w:sz="0" w:space="0" w:color="auto"/>
                <w:right w:val="none" w:sz="0" w:space="0" w:color="auto"/>
              </w:divBdr>
            </w:div>
            <w:div w:id="1763450307">
              <w:marLeft w:val="0"/>
              <w:marRight w:val="0"/>
              <w:marTop w:val="0"/>
              <w:marBottom w:val="0"/>
              <w:divBdr>
                <w:top w:val="none" w:sz="0" w:space="0" w:color="auto"/>
                <w:left w:val="none" w:sz="0" w:space="0" w:color="auto"/>
                <w:bottom w:val="none" w:sz="0" w:space="0" w:color="auto"/>
                <w:right w:val="none" w:sz="0" w:space="0" w:color="auto"/>
              </w:divBdr>
            </w:div>
            <w:div w:id="1545407942">
              <w:marLeft w:val="0"/>
              <w:marRight w:val="0"/>
              <w:marTop w:val="0"/>
              <w:marBottom w:val="0"/>
              <w:divBdr>
                <w:top w:val="none" w:sz="0" w:space="0" w:color="auto"/>
                <w:left w:val="none" w:sz="0" w:space="0" w:color="auto"/>
                <w:bottom w:val="none" w:sz="0" w:space="0" w:color="auto"/>
                <w:right w:val="none" w:sz="0" w:space="0" w:color="auto"/>
              </w:divBdr>
            </w:div>
            <w:div w:id="1589117330">
              <w:marLeft w:val="0"/>
              <w:marRight w:val="0"/>
              <w:marTop w:val="0"/>
              <w:marBottom w:val="0"/>
              <w:divBdr>
                <w:top w:val="none" w:sz="0" w:space="0" w:color="auto"/>
                <w:left w:val="none" w:sz="0" w:space="0" w:color="auto"/>
                <w:bottom w:val="none" w:sz="0" w:space="0" w:color="auto"/>
                <w:right w:val="none" w:sz="0" w:space="0" w:color="auto"/>
              </w:divBdr>
            </w:div>
            <w:div w:id="1033264315">
              <w:marLeft w:val="0"/>
              <w:marRight w:val="0"/>
              <w:marTop w:val="0"/>
              <w:marBottom w:val="0"/>
              <w:divBdr>
                <w:top w:val="none" w:sz="0" w:space="0" w:color="auto"/>
                <w:left w:val="none" w:sz="0" w:space="0" w:color="auto"/>
                <w:bottom w:val="none" w:sz="0" w:space="0" w:color="auto"/>
                <w:right w:val="none" w:sz="0" w:space="0" w:color="auto"/>
              </w:divBdr>
            </w:div>
            <w:div w:id="612132104">
              <w:marLeft w:val="0"/>
              <w:marRight w:val="0"/>
              <w:marTop w:val="0"/>
              <w:marBottom w:val="0"/>
              <w:divBdr>
                <w:top w:val="none" w:sz="0" w:space="0" w:color="auto"/>
                <w:left w:val="none" w:sz="0" w:space="0" w:color="auto"/>
                <w:bottom w:val="none" w:sz="0" w:space="0" w:color="auto"/>
                <w:right w:val="none" w:sz="0" w:space="0" w:color="auto"/>
              </w:divBdr>
            </w:div>
            <w:div w:id="1996949533">
              <w:marLeft w:val="0"/>
              <w:marRight w:val="0"/>
              <w:marTop w:val="0"/>
              <w:marBottom w:val="0"/>
              <w:divBdr>
                <w:top w:val="none" w:sz="0" w:space="0" w:color="auto"/>
                <w:left w:val="none" w:sz="0" w:space="0" w:color="auto"/>
                <w:bottom w:val="none" w:sz="0" w:space="0" w:color="auto"/>
                <w:right w:val="none" w:sz="0" w:space="0" w:color="auto"/>
              </w:divBdr>
            </w:div>
            <w:div w:id="1340431315">
              <w:marLeft w:val="0"/>
              <w:marRight w:val="0"/>
              <w:marTop w:val="0"/>
              <w:marBottom w:val="0"/>
              <w:divBdr>
                <w:top w:val="none" w:sz="0" w:space="0" w:color="auto"/>
                <w:left w:val="none" w:sz="0" w:space="0" w:color="auto"/>
                <w:bottom w:val="none" w:sz="0" w:space="0" w:color="auto"/>
                <w:right w:val="none" w:sz="0" w:space="0" w:color="auto"/>
              </w:divBdr>
            </w:div>
            <w:div w:id="1407142593">
              <w:marLeft w:val="0"/>
              <w:marRight w:val="0"/>
              <w:marTop w:val="0"/>
              <w:marBottom w:val="0"/>
              <w:divBdr>
                <w:top w:val="none" w:sz="0" w:space="0" w:color="auto"/>
                <w:left w:val="none" w:sz="0" w:space="0" w:color="auto"/>
                <w:bottom w:val="none" w:sz="0" w:space="0" w:color="auto"/>
                <w:right w:val="none" w:sz="0" w:space="0" w:color="auto"/>
              </w:divBdr>
            </w:div>
            <w:div w:id="1704091961">
              <w:marLeft w:val="0"/>
              <w:marRight w:val="0"/>
              <w:marTop w:val="0"/>
              <w:marBottom w:val="0"/>
              <w:divBdr>
                <w:top w:val="none" w:sz="0" w:space="0" w:color="auto"/>
                <w:left w:val="none" w:sz="0" w:space="0" w:color="auto"/>
                <w:bottom w:val="none" w:sz="0" w:space="0" w:color="auto"/>
                <w:right w:val="none" w:sz="0" w:space="0" w:color="auto"/>
              </w:divBdr>
            </w:div>
            <w:div w:id="1774596248">
              <w:marLeft w:val="0"/>
              <w:marRight w:val="0"/>
              <w:marTop w:val="0"/>
              <w:marBottom w:val="0"/>
              <w:divBdr>
                <w:top w:val="none" w:sz="0" w:space="0" w:color="auto"/>
                <w:left w:val="none" w:sz="0" w:space="0" w:color="auto"/>
                <w:bottom w:val="none" w:sz="0" w:space="0" w:color="auto"/>
                <w:right w:val="none" w:sz="0" w:space="0" w:color="auto"/>
              </w:divBdr>
            </w:div>
            <w:div w:id="986591177">
              <w:marLeft w:val="0"/>
              <w:marRight w:val="0"/>
              <w:marTop w:val="0"/>
              <w:marBottom w:val="0"/>
              <w:divBdr>
                <w:top w:val="none" w:sz="0" w:space="0" w:color="auto"/>
                <w:left w:val="none" w:sz="0" w:space="0" w:color="auto"/>
                <w:bottom w:val="none" w:sz="0" w:space="0" w:color="auto"/>
                <w:right w:val="none" w:sz="0" w:space="0" w:color="auto"/>
              </w:divBdr>
            </w:div>
            <w:div w:id="1004473509">
              <w:marLeft w:val="0"/>
              <w:marRight w:val="0"/>
              <w:marTop w:val="0"/>
              <w:marBottom w:val="0"/>
              <w:divBdr>
                <w:top w:val="none" w:sz="0" w:space="0" w:color="auto"/>
                <w:left w:val="none" w:sz="0" w:space="0" w:color="auto"/>
                <w:bottom w:val="none" w:sz="0" w:space="0" w:color="auto"/>
                <w:right w:val="none" w:sz="0" w:space="0" w:color="auto"/>
              </w:divBdr>
            </w:div>
            <w:div w:id="409621173">
              <w:marLeft w:val="0"/>
              <w:marRight w:val="0"/>
              <w:marTop w:val="0"/>
              <w:marBottom w:val="0"/>
              <w:divBdr>
                <w:top w:val="none" w:sz="0" w:space="0" w:color="auto"/>
                <w:left w:val="none" w:sz="0" w:space="0" w:color="auto"/>
                <w:bottom w:val="none" w:sz="0" w:space="0" w:color="auto"/>
                <w:right w:val="none" w:sz="0" w:space="0" w:color="auto"/>
              </w:divBdr>
            </w:div>
            <w:div w:id="250505999">
              <w:marLeft w:val="0"/>
              <w:marRight w:val="0"/>
              <w:marTop w:val="0"/>
              <w:marBottom w:val="0"/>
              <w:divBdr>
                <w:top w:val="none" w:sz="0" w:space="0" w:color="auto"/>
                <w:left w:val="none" w:sz="0" w:space="0" w:color="auto"/>
                <w:bottom w:val="none" w:sz="0" w:space="0" w:color="auto"/>
                <w:right w:val="none" w:sz="0" w:space="0" w:color="auto"/>
              </w:divBdr>
            </w:div>
            <w:div w:id="889727710">
              <w:marLeft w:val="0"/>
              <w:marRight w:val="0"/>
              <w:marTop w:val="0"/>
              <w:marBottom w:val="0"/>
              <w:divBdr>
                <w:top w:val="none" w:sz="0" w:space="0" w:color="auto"/>
                <w:left w:val="none" w:sz="0" w:space="0" w:color="auto"/>
                <w:bottom w:val="none" w:sz="0" w:space="0" w:color="auto"/>
                <w:right w:val="none" w:sz="0" w:space="0" w:color="auto"/>
              </w:divBdr>
            </w:div>
            <w:div w:id="176772320">
              <w:marLeft w:val="0"/>
              <w:marRight w:val="0"/>
              <w:marTop w:val="0"/>
              <w:marBottom w:val="0"/>
              <w:divBdr>
                <w:top w:val="none" w:sz="0" w:space="0" w:color="auto"/>
                <w:left w:val="none" w:sz="0" w:space="0" w:color="auto"/>
                <w:bottom w:val="none" w:sz="0" w:space="0" w:color="auto"/>
                <w:right w:val="none" w:sz="0" w:space="0" w:color="auto"/>
              </w:divBdr>
            </w:div>
            <w:div w:id="598609737">
              <w:marLeft w:val="0"/>
              <w:marRight w:val="0"/>
              <w:marTop w:val="0"/>
              <w:marBottom w:val="0"/>
              <w:divBdr>
                <w:top w:val="none" w:sz="0" w:space="0" w:color="auto"/>
                <w:left w:val="none" w:sz="0" w:space="0" w:color="auto"/>
                <w:bottom w:val="none" w:sz="0" w:space="0" w:color="auto"/>
                <w:right w:val="none" w:sz="0" w:space="0" w:color="auto"/>
              </w:divBdr>
            </w:div>
            <w:div w:id="2136218220">
              <w:marLeft w:val="0"/>
              <w:marRight w:val="0"/>
              <w:marTop w:val="0"/>
              <w:marBottom w:val="0"/>
              <w:divBdr>
                <w:top w:val="none" w:sz="0" w:space="0" w:color="auto"/>
                <w:left w:val="none" w:sz="0" w:space="0" w:color="auto"/>
                <w:bottom w:val="none" w:sz="0" w:space="0" w:color="auto"/>
                <w:right w:val="none" w:sz="0" w:space="0" w:color="auto"/>
              </w:divBdr>
            </w:div>
            <w:div w:id="851728071">
              <w:marLeft w:val="0"/>
              <w:marRight w:val="0"/>
              <w:marTop w:val="0"/>
              <w:marBottom w:val="0"/>
              <w:divBdr>
                <w:top w:val="none" w:sz="0" w:space="0" w:color="auto"/>
                <w:left w:val="none" w:sz="0" w:space="0" w:color="auto"/>
                <w:bottom w:val="none" w:sz="0" w:space="0" w:color="auto"/>
                <w:right w:val="none" w:sz="0" w:space="0" w:color="auto"/>
              </w:divBdr>
            </w:div>
            <w:div w:id="946162322">
              <w:marLeft w:val="0"/>
              <w:marRight w:val="0"/>
              <w:marTop w:val="0"/>
              <w:marBottom w:val="0"/>
              <w:divBdr>
                <w:top w:val="none" w:sz="0" w:space="0" w:color="auto"/>
                <w:left w:val="none" w:sz="0" w:space="0" w:color="auto"/>
                <w:bottom w:val="none" w:sz="0" w:space="0" w:color="auto"/>
                <w:right w:val="none" w:sz="0" w:space="0" w:color="auto"/>
              </w:divBdr>
            </w:div>
            <w:div w:id="1698040885">
              <w:marLeft w:val="0"/>
              <w:marRight w:val="0"/>
              <w:marTop w:val="0"/>
              <w:marBottom w:val="0"/>
              <w:divBdr>
                <w:top w:val="none" w:sz="0" w:space="0" w:color="auto"/>
                <w:left w:val="none" w:sz="0" w:space="0" w:color="auto"/>
                <w:bottom w:val="none" w:sz="0" w:space="0" w:color="auto"/>
                <w:right w:val="none" w:sz="0" w:space="0" w:color="auto"/>
              </w:divBdr>
            </w:div>
            <w:div w:id="1460026935">
              <w:marLeft w:val="0"/>
              <w:marRight w:val="0"/>
              <w:marTop w:val="0"/>
              <w:marBottom w:val="0"/>
              <w:divBdr>
                <w:top w:val="none" w:sz="0" w:space="0" w:color="auto"/>
                <w:left w:val="none" w:sz="0" w:space="0" w:color="auto"/>
                <w:bottom w:val="none" w:sz="0" w:space="0" w:color="auto"/>
                <w:right w:val="none" w:sz="0" w:space="0" w:color="auto"/>
              </w:divBdr>
            </w:div>
            <w:div w:id="1521701101">
              <w:marLeft w:val="0"/>
              <w:marRight w:val="0"/>
              <w:marTop w:val="0"/>
              <w:marBottom w:val="0"/>
              <w:divBdr>
                <w:top w:val="none" w:sz="0" w:space="0" w:color="auto"/>
                <w:left w:val="none" w:sz="0" w:space="0" w:color="auto"/>
                <w:bottom w:val="none" w:sz="0" w:space="0" w:color="auto"/>
                <w:right w:val="none" w:sz="0" w:space="0" w:color="auto"/>
              </w:divBdr>
            </w:div>
            <w:div w:id="980188969">
              <w:marLeft w:val="0"/>
              <w:marRight w:val="0"/>
              <w:marTop w:val="0"/>
              <w:marBottom w:val="0"/>
              <w:divBdr>
                <w:top w:val="none" w:sz="0" w:space="0" w:color="auto"/>
                <w:left w:val="none" w:sz="0" w:space="0" w:color="auto"/>
                <w:bottom w:val="none" w:sz="0" w:space="0" w:color="auto"/>
                <w:right w:val="none" w:sz="0" w:space="0" w:color="auto"/>
              </w:divBdr>
            </w:div>
            <w:div w:id="1866750000">
              <w:marLeft w:val="0"/>
              <w:marRight w:val="0"/>
              <w:marTop w:val="0"/>
              <w:marBottom w:val="0"/>
              <w:divBdr>
                <w:top w:val="none" w:sz="0" w:space="0" w:color="auto"/>
                <w:left w:val="none" w:sz="0" w:space="0" w:color="auto"/>
                <w:bottom w:val="none" w:sz="0" w:space="0" w:color="auto"/>
                <w:right w:val="none" w:sz="0" w:space="0" w:color="auto"/>
              </w:divBdr>
            </w:div>
            <w:div w:id="1464272949">
              <w:marLeft w:val="0"/>
              <w:marRight w:val="0"/>
              <w:marTop w:val="0"/>
              <w:marBottom w:val="0"/>
              <w:divBdr>
                <w:top w:val="none" w:sz="0" w:space="0" w:color="auto"/>
                <w:left w:val="none" w:sz="0" w:space="0" w:color="auto"/>
                <w:bottom w:val="none" w:sz="0" w:space="0" w:color="auto"/>
                <w:right w:val="none" w:sz="0" w:space="0" w:color="auto"/>
              </w:divBdr>
            </w:div>
            <w:div w:id="1783569898">
              <w:marLeft w:val="0"/>
              <w:marRight w:val="0"/>
              <w:marTop w:val="0"/>
              <w:marBottom w:val="0"/>
              <w:divBdr>
                <w:top w:val="none" w:sz="0" w:space="0" w:color="auto"/>
                <w:left w:val="none" w:sz="0" w:space="0" w:color="auto"/>
                <w:bottom w:val="none" w:sz="0" w:space="0" w:color="auto"/>
                <w:right w:val="none" w:sz="0" w:space="0" w:color="auto"/>
              </w:divBdr>
            </w:div>
            <w:div w:id="592783246">
              <w:marLeft w:val="0"/>
              <w:marRight w:val="0"/>
              <w:marTop w:val="0"/>
              <w:marBottom w:val="0"/>
              <w:divBdr>
                <w:top w:val="none" w:sz="0" w:space="0" w:color="auto"/>
                <w:left w:val="none" w:sz="0" w:space="0" w:color="auto"/>
                <w:bottom w:val="none" w:sz="0" w:space="0" w:color="auto"/>
                <w:right w:val="none" w:sz="0" w:space="0" w:color="auto"/>
              </w:divBdr>
            </w:div>
            <w:div w:id="114062076">
              <w:marLeft w:val="0"/>
              <w:marRight w:val="0"/>
              <w:marTop w:val="0"/>
              <w:marBottom w:val="0"/>
              <w:divBdr>
                <w:top w:val="none" w:sz="0" w:space="0" w:color="auto"/>
                <w:left w:val="none" w:sz="0" w:space="0" w:color="auto"/>
                <w:bottom w:val="none" w:sz="0" w:space="0" w:color="auto"/>
                <w:right w:val="none" w:sz="0" w:space="0" w:color="auto"/>
              </w:divBdr>
            </w:div>
            <w:div w:id="1384450774">
              <w:marLeft w:val="0"/>
              <w:marRight w:val="0"/>
              <w:marTop w:val="0"/>
              <w:marBottom w:val="0"/>
              <w:divBdr>
                <w:top w:val="none" w:sz="0" w:space="0" w:color="auto"/>
                <w:left w:val="none" w:sz="0" w:space="0" w:color="auto"/>
                <w:bottom w:val="none" w:sz="0" w:space="0" w:color="auto"/>
                <w:right w:val="none" w:sz="0" w:space="0" w:color="auto"/>
              </w:divBdr>
            </w:div>
            <w:div w:id="896823992">
              <w:marLeft w:val="0"/>
              <w:marRight w:val="0"/>
              <w:marTop w:val="0"/>
              <w:marBottom w:val="0"/>
              <w:divBdr>
                <w:top w:val="none" w:sz="0" w:space="0" w:color="auto"/>
                <w:left w:val="none" w:sz="0" w:space="0" w:color="auto"/>
                <w:bottom w:val="none" w:sz="0" w:space="0" w:color="auto"/>
                <w:right w:val="none" w:sz="0" w:space="0" w:color="auto"/>
              </w:divBdr>
            </w:div>
            <w:div w:id="501430081">
              <w:marLeft w:val="0"/>
              <w:marRight w:val="0"/>
              <w:marTop w:val="0"/>
              <w:marBottom w:val="0"/>
              <w:divBdr>
                <w:top w:val="none" w:sz="0" w:space="0" w:color="auto"/>
                <w:left w:val="none" w:sz="0" w:space="0" w:color="auto"/>
                <w:bottom w:val="none" w:sz="0" w:space="0" w:color="auto"/>
                <w:right w:val="none" w:sz="0" w:space="0" w:color="auto"/>
              </w:divBdr>
            </w:div>
            <w:div w:id="1660042214">
              <w:marLeft w:val="0"/>
              <w:marRight w:val="0"/>
              <w:marTop w:val="0"/>
              <w:marBottom w:val="0"/>
              <w:divBdr>
                <w:top w:val="none" w:sz="0" w:space="0" w:color="auto"/>
                <w:left w:val="none" w:sz="0" w:space="0" w:color="auto"/>
                <w:bottom w:val="none" w:sz="0" w:space="0" w:color="auto"/>
                <w:right w:val="none" w:sz="0" w:space="0" w:color="auto"/>
              </w:divBdr>
            </w:div>
            <w:div w:id="112403431">
              <w:marLeft w:val="0"/>
              <w:marRight w:val="0"/>
              <w:marTop w:val="0"/>
              <w:marBottom w:val="0"/>
              <w:divBdr>
                <w:top w:val="none" w:sz="0" w:space="0" w:color="auto"/>
                <w:left w:val="none" w:sz="0" w:space="0" w:color="auto"/>
                <w:bottom w:val="none" w:sz="0" w:space="0" w:color="auto"/>
                <w:right w:val="none" w:sz="0" w:space="0" w:color="auto"/>
              </w:divBdr>
            </w:div>
            <w:div w:id="1838569184">
              <w:marLeft w:val="0"/>
              <w:marRight w:val="0"/>
              <w:marTop w:val="0"/>
              <w:marBottom w:val="0"/>
              <w:divBdr>
                <w:top w:val="none" w:sz="0" w:space="0" w:color="auto"/>
                <w:left w:val="none" w:sz="0" w:space="0" w:color="auto"/>
                <w:bottom w:val="none" w:sz="0" w:space="0" w:color="auto"/>
                <w:right w:val="none" w:sz="0" w:space="0" w:color="auto"/>
              </w:divBdr>
            </w:div>
            <w:div w:id="1644193913">
              <w:marLeft w:val="0"/>
              <w:marRight w:val="0"/>
              <w:marTop w:val="0"/>
              <w:marBottom w:val="0"/>
              <w:divBdr>
                <w:top w:val="none" w:sz="0" w:space="0" w:color="auto"/>
                <w:left w:val="none" w:sz="0" w:space="0" w:color="auto"/>
                <w:bottom w:val="none" w:sz="0" w:space="0" w:color="auto"/>
                <w:right w:val="none" w:sz="0" w:space="0" w:color="auto"/>
              </w:divBdr>
            </w:div>
            <w:div w:id="97650878">
              <w:marLeft w:val="0"/>
              <w:marRight w:val="0"/>
              <w:marTop w:val="0"/>
              <w:marBottom w:val="0"/>
              <w:divBdr>
                <w:top w:val="none" w:sz="0" w:space="0" w:color="auto"/>
                <w:left w:val="none" w:sz="0" w:space="0" w:color="auto"/>
                <w:bottom w:val="none" w:sz="0" w:space="0" w:color="auto"/>
                <w:right w:val="none" w:sz="0" w:space="0" w:color="auto"/>
              </w:divBdr>
            </w:div>
            <w:div w:id="1739280532">
              <w:marLeft w:val="0"/>
              <w:marRight w:val="0"/>
              <w:marTop w:val="0"/>
              <w:marBottom w:val="0"/>
              <w:divBdr>
                <w:top w:val="none" w:sz="0" w:space="0" w:color="auto"/>
                <w:left w:val="none" w:sz="0" w:space="0" w:color="auto"/>
                <w:bottom w:val="none" w:sz="0" w:space="0" w:color="auto"/>
                <w:right w:val="none" w:sz="0" w:space="0" w:color="auto"/>
              </w:divBdr>
            </w:div>
            <w:div w:id="1846895070">
              <w:marLeft w:val="0"/>
              <w:marRight w:val="0"/>
              <w:marTop w:val="0"/>
              <w:marBottom w:val="0"/>
              <w:divBdr>
                <w:top w:val="none" w:sz="0" w:space="0" w:color="auto"/>
                <w:left w:val="none" w:sz="0" w:space="0" w:color="auto"/>
                <w:bottom w:val="none" w:sz="0" w:space="0" w:color="auto"/>
                <w:right w:val="none" w:sz="0" w:space="0" w:color="auto"/>
              </w:divBdr>
            </w:div>
            <w:div w:id="707533945">
              <w:marLeft w:val="0"/>
              <w:marRight w:val="0"/>
              <w:marTop w:val="0"/>
              <w:marBottom w:val="0"/>
              <w:divBdr>
                <w:top w:val="none" w:sz="0" w:space="0" w:color="auto"/>
                <w:left w:val="none" w:sz="0" w:space="0" w:color="auto"/>
                <w:bottom w:val="none" w:sz="0" w:space="0" w:color="auto"/>
                <w:right w:val="none" w:sz="0" w:space="0" w:color="auto"/>
              </w:divBdr>
            </w:div>
            <w:div w:id="1363168184">
              <w:marLeft w:val="0"/>
              <w:marRight w:val="0"/>
              <w:marTop w:val="0"/>
              <w:marBottom w:val="0"/>
              <w:divBdr>
                <w:top w:val="none" w:sz="0" w:space="0" w:color="auto"/>
                <w:left w:val="none" w:sz="0" w:space="0" w:color="auto"/>
                <w:bottom w:val="none" w:sz="0" w:space="0" w:color="auto"/>
                <w:right w:val="none" w:sz="0" w:space="0" w:color="auto"/>
              </w:divBdr>
            </w:div>
            <w:div w:id="2063674436">
              <w:marLeft w:val="0"/>
              <w:marRight w:val="0"/>
              <w:marTop w:val="0"/>
              <w:marBottom w:val="0"/>
              <w:divBdr>
                <w:top w:val="none" w:sz="0" w:space="0" w:color="auto"/>
                <w:left w:val="none" w:sz="0" w:space="0" w:color="auto"/>
                <w:bottom w:val="none" w:sz="0" w:space="0" w:color="auto"/>
                <w:right w:val="none" w:sz="0" w:space="0" w:color="auto"/>
              </w:divBdr>
            </w:div>
            <w:div w:id="962466732">
              <w:marLeft w:val="0"/>
              <w:marRight w:val="0"/>
              <w:marTop w:val="0"/>
              <w:marBottom w:val="0"/>
              <w:divBdr>
                <w:top w:val="none" w:sz="0" w:space="0" w:color="auto"/>
                <w:left w:val="none" w:sz="0" w:space="0" w:color="auto"/>
                <w:bottom w:val="none" w:sz="0" w:space="0" w:color="auto"/>
                <w:right w:val="none" w:sz="0" w:space="0" w:color="auto"/>
              </w:divBdr>
            </w:div>
            <w:div w:id="1157569575">
              <w:marLeft w:val="0"/>
              <w:marRight w:val="0"/>
              <w:marTop w:val="0"/>
              <w:marBottom w:val="0"/>
              <w:divBdr>
                <w:top w:val="none" w:sz="0" w:space="0" w:color="auto"/>
                <w:left w:val="none" w:sz="0" w:space="0" w:color="auto"/>
                <w:bottom w:val="none" w:sz="0" w:space="0" w:color="auto"/>
                <w:right w:val="none" w:sz="0" w:space="0" w:color="auto"/>
              </w:divBdr>
            </w:div>
            <w:div w:id="268859016">
              <w:marLeft w:val="0"/>
              <w:marRight w:val="0"/>
              <w:marTop w:val="0"/>
              <w:marBottom w:val="0"/>
              <w:divBdr>
                <w:top w:val="none" w:sz="0" w:space="0" w:color="auto"/>
                <w:left w:val="none" w:sz="0" w:space="0" w:color="auto"/>
                <w:bottom w:val="none" w:sz="0" w:space="0" w:color="auto"/>
                <w:right w:val="none" w:sz="0" w:space="0" w:color="auto"/>
              </w:divBdr>
            </w:div>
            <w:div w:id="1553887810">
              <w:marLeft w:val="0"/>
              <w:marRight w:val="0"/>
              <w:marTop w:val="0"/>
              <w:marBottom w:val="0"/>
              <w:divBdr>
                <w:top w:val="none" w:sz="0" w:space="0" w:color="auto"/>
                <w:left w:val="none" w:sz="0" w:space="0" w:color="auto"/>
                <w:bottom w:val="none" w:sz="0" w:space="0" w:color="auto"/>
                <w:right w:val="none" w:sz="0" w:space="0" w:color="auto"/>
              </w:divBdr>
            </w:div>
            <w:div w:id="1830825933">
              <w:marLeft w:val="0"/>
              <w:marRight w:val="0"/>
              <w:marTop w:val="0"/>
              <w:marBottom w:val="0"/>
              <w:divBdr>
                <w:top w:val="none" w:sz="0" w:space="0" w:color="auto"/>
                <w:left w:val="none" w:sz="0" w:space="0" w:color="auto"/>
                <w:bottom w:val="none" w:sz="0" w:space="0" w:color="auto"/>
                <w:right w:val="none" w:sz="0" w:space="0" w:color="auto"/>
              </w:divBdr>
            </w:div>
            <w:div w:id="1561474141">
              <w:marLeft w:val="0"/>
              <w:marRight w:val="0"/>
              <w:marTop w:val="0"/>
              <w:marBottom w:val="0"/>
              <w:divBdr>
                <w:top w:val="none" w:sz="0" w:space="0" w:color="auto"/>
                <w:left w:val="none" w:sz="0" w:space="0" w:color="auto"/>
                <w:bottom w:val="none" w:sz="0" w:space="0" w:color="auto"/>
                <w:right w:val="none" w:sz="0" w:space="0" w:color="auto"/>
              </w:divBdr>
            </w:div>
            <w:div w:id="1654800141">
              <w:marLeft w:val="0"/>
              <w:marRight w:val="0"/>
              <w:marTop w:val="0"/>
              <w:marBottom w:val="0"/>
              <w:divBdr>
                <w:top w:val="none" w:sz="0" w:space="0" w:color="auto"/>
                <w:left w:val="none" w:sz="0" w:space="0" w:color="auto"/>
                <w:bottom w:val="none" w:sz="0" w:space="0" w:color="auto"/>
                <w:right w:val="none" w:sz="0" w:space="0" w:color="auto"/>
              </w:divBdr>
            </w:div>
            <w:div w:id="1796211155">
              <w:marLeft w:val="0"/>
              <w:marRight w:val="0"/>
              <w:marTop w:val="0"/>
              <w:marBottom w:val="0"/>
              <w:divBdr>
                <w:top w:val="none" w:sz="0" w:space="0" w:color="auto"/>
                <w:left w:val="none" w:sz="0" w:space="0" w:color="auto"/>
                <w:bottom w:val="none" w:sz="0" w:space="0" w:color="auto"/>
                <w:right w:val="none" w:sz="0" w:space="0" w:color="auto"/>
              </w:divBdr>
            </w:div>
            <w:div w:id="52775317">
              <w:marLeft w:val="0"/>
              <w:marRight w:val="0"/>
              <w:marTop w:val="0"/>
              <w:marBottom w:val="0"/>
              <w:divBdr>
                <w:top w:val="none" w:sz="0" w:space="0" w:color="auto"/>
                <w:left w:val="none" w:sz="0" w:space="0" w:color="auto"/>
                <w:bottom w:val="none" w:sz="0" w:space="0" w:color="auto"/>
                <w:right w:val="none" w:sz="0" w:space="0" w:color="auto"/>
              </w:divBdr>
            </w:div>
            <w:div w:id="1709378212">
              <w:marLeft w:val="0"/>
              <w:marRight w:val="0"/>
              <w:marTop w:val="0"/>
              <w:marBottom w:val="0"/>
              <w:divBdr>
                <w:top w:val="none" w:sz="0" w:space="0" w:color="auto"/>
                <w:left w:val="none" w:sz="0" w:space="0" w:color="auto"/>
                <w:bottom w:val="none" w:sz="0" w:space="0" w:color="auto"/>
                <w:right w:val="none" w:sz="0" w:space="0" w:color="auto"/>
              </w:divBdr>
            </w:div>
            <w:div w:id="779882460">
              <w:marLeft w:val="0"/>
              <w:marRight w:val="0"/>
              <w:marTop w:val="0"/>
              <w:marBottom w:val="0"/>
              <w:divBdr>
                <w:top w:val="none" w:sz="0" w:space="0" w:color="auto"/>
                <w:left w:val="none" w:sz="0" w:space="0" w:color="auto"/>
                <w:bottom w:val="none" w:sz="0" w:space="0" w:color="auto"/>
                <w:right w:val="none" w:sz="0" w:space="0" w:color="auto"/>
              </w:divBdr>
            </w:div>
            <w:div w:id="122116775">
              <w:marLeft w:val="0"/>
              <w:marRight w:val="0"/>
              <w:marTop w:val="0"/>
              <w:marBottom w:val="0"/>
              <w:divBdr>
                <w:top w:val="none" w:sz="0" w:space="0" w:color="auto"/>
                <w:left w:val="none" w:sz="0" w:space="0" w:color="auto"/>
                <w:bottom w:val="none" w:sz="0" w:space="0" w:color="auto"/>
                <w:right w:val="none" w:sz="0" w:space="0" w:color="auto"/>
              </w:divBdr>
            </w:div>
            <w:div w:id="1725787998">
              <w:marLeft w:val="0"/>
              <w:marRight w:val="0"/>
              <w:marTop w:val="0"/>
              <w:marBottom w:val="0"/>
              <w:divBdr>
                <w:top w:val="none" w:sz="0" w:space="0" w:color="auto"/>
                <w:left w:val="none" w:sz="0" w:space="0" w:color="auto"/>
                <w:bottom w:val="none" w:sz="0" w:space="0" w:color="auto"/>
                <w:right w:val="none" w:sz="0" w:space="0" w:color="auto"/>
              </w:divBdr>
            </w:div>
            <w:div w:id="446121250">
              <w:marLeft w:val="0"/>
              <w:marRight w:val="0"/>
              <w:marTop w:val="0"/>
              <w:marBottom w:val="0"/>
              <w:divBdr>
                <w:top w:val="none" w:sz="0" w:space="0" w:color="auto"/>
                <w:left w:val="none" w:sz="0" w:space="0" w:color="auto"/>
                <w:bottom w:val="none" w:sz="0" w:space="0" w:color="auto"/>
                <w:right w:val="none" w:sz="0" w:space="0" w:color="auto"/>
              </w:divBdr>
            </w:div>
            <w:div w:id="1011371122">
              <w:marLeft w:val="0"/>
              <w:marRight w:val="0"/>
              <w:marTop w:val="0"/>
              <w:marBottom w:val="0"/>
              <w:divBdr>
                <w:top w:val="none" w:sz="0" w:space="0" w:color="auto"/>
                <w:left w:val="none" w:sz="0" w:space="0" w:color="auto"/>
                <w:bottom w:val="none" w:sz="0" w:space="0" w:color="auto"/>
                <w:right w:val="none" w:sz="0" w:space="0" w:color="auto"/>
              </w:divBdr>
            </w:div>
            <w:div w:id="1190603100">
              <w:marLeft w:val="0"/>
              <w:marRight w:val="0"/>
              <w:marTop w:val="0"/>
              <w:marBottom w:val="0"/>
              <w:divBdr>
                <w:top w:val="none" w:sz="0" w:space="0" w:color="auto"/>
                <w:left w:val="none" w:sz="0" w:space="0" w:color="auto"/>
                <w:bottom w:val="none" w:sz="0" w:space="0" w:color="auto"/>
                <w:right w:val="none" w:sz="0" w:space="0" w:color="auto"/>
              </w:divBdr>
            </w:div>
            <w:div w:id="848762435">
              <w:marLeft w:val="0"/>
              <w:marRight w:val="0"/>
              <w:marTop w:val="0"/>
              <w:marBottom w:val="0"/>
              <w:divBdr>
                <w:top w:val="none" w:sz="0" w:space="0" w:color="auto"/>
                <w:left w:val="none" w:sz="0" w:space="0" w:color="auto"/>
                <w:bottom w:val="none" w:sz="0" w:space="0" w:color="auto"/>
                <w:right w:val="none" w:sz="0" w:space="0" w:color="auto"/>
              </w:divBdr>
            </w:div>
            <w:div w:id="557009561">
              <w:marLeft w:val="0"/>
              <w:marRight w:val="0"/>
              <w:marTop w:val="0"/>
              <w:marBottom w:val="0"/>
              <w:divBdr>
                <w:top w:val="none" w:sz="0" w:space="0" w:color="auto"/>
                <w:left w:val="none" w:sz="0" w:space="0" w:color="auto"/>
                <w:bottom w:val="none" w:sz="0" w:space="0" w:color="auto"/>
                <w:right w:val="none" w:sz="0" w:space="0" w:color="auto"/>
              </w:divBdr>
            </w:div>
            <w:div w:id="1557621437">
              <w:marLeft w:val="0"/>
              <w:marRight w:val="0"/>
              <w:marTop w:val="0"/>
              <w:marBottom w:val="0"/>
              <w:divBdr>
                <w:top w:val="none" w:sz="0" w:space="0" w:color="auto"/>
                <w:left w:val="none" w:sz="0" w:space="0" w:color="auto"/>
                <w:bottom w:val="none" w:sz="0" w:space="0" w:color="auto"/>
                <w:right w:val="none" w:sz="0" w:space="0" w:color="auto"/>
              </w:divBdr>
            </w:div>
            <w:div w:id="2045670150">
              <w:marLeft w:val="0"/>
              <w:marRight w:val="0"/>
              <w:marTop w:val="0"/>
              <w:marBottom w:val="0"/>
              <w:divBdr>
                <w:top w:val="none" w:sz="0" w:space="0" w:color="auto"/>
                <w:left w:val="none" w:sz="0" w:space="0" w:color="auto"/>
                <w:bottom w:val="none" w:sz="0" w:space="0" w:color="auto"/>
                <w:right w:val="none" w:sz="0" w:space="0" w:color="auto"/>
              </w:divBdr>
            </w:div>
            <w:div w:id="1689020844">
              <w:marLeft w:val="0"/>
              <w:marRight w:val="0"/>
              <w:marTop w:val="0"/>
              <w:marBottom w:val="0"/>
              <w:divBdr>
                <w:top w:val="none" w:sz="0" w:space="0" w:color="auto"/>
                <w:left w:val="none" w:sz="0" w:space="0" w:color="auto"/>
                <w:bottom w:val="none" w:sz="0" w:space="0" w:color="auto"/>
                <w:right w:val="none" w:sz="0" w:space="0" w:color="auto"/>
              </w:divBdr>
            </w:div>
            <w:div w:id="621612383">
              <w:marLeft w:val="0"/>
              <w:marRight w:val="0"/>
              <w:marTop w:val="0"/>
              <w:marBottom w:val="0"/>
              <w:divBdr>
                <w:top w:val="none" w:sz="0" w:space="0" w:color="auto"/>
                <w:left w:val="none" w:sz="0" w:space="0" w:color="auto"/>
                <w:bottom w:val="none" w:sz="0" w:space="0" w:color="auto"/>
                <w:right w:val="none" w:sz="0" w:space="0" w:color="auto"/>
              </w:divBdr>
            </w:div>
            <w:div w:id="1849824790">
              <w:marLeft w:val="0"/>
              <w:marRight w:val="0"/>
              <w:marTop w:val="0"/>
              <w:marBottom w:val="0"/>
              <w:divBdr>
                <w:top w:val="none" w:sz="0" w:space="0" w:color="auto"/>
                <w:left w:val="none" w:sz="0" w:space="0" w:color="auto"/>
                <w:bottom w:val="none" w:sz="0" w:space="0" w:color="auto"/>
                <w:right w:val="none" w:sz="0" w:space="0" w:color="auto"/>
              </w:divBdr>
            </w:div>
            <w:div w:id="1174807893">
              <w:marLeft w:val="0"/>
              <w:marRight w:val="0"/>
              <w:marTop w:val="0"/>
              <w:marBottom w:val="0"/>
              <w:divBdr>
                <w:top w:val="none" w:sz="0" w:space="0" w:color="auto"/>
                <w:left w:val="none" w:sz="0" w:space="0" w:color="auto"/>
                <w:bottom w:val="none" w:sz="0" w:space="0" w:color="auto"/>
                <w:right w:val="none" w:sz="0" w:space="0" w:color="auto"/>
              </w:divBdr>
            </w:div>
            <w:div w:id="777985233">
              <w:marLeft w:val="0"/>
              <w:marRight w:val="0"/>
              <w:marTop w:val="0"/>
              <w:marBottom w:val="0"/>
              <w:divBdr>
                <w:top w:val="none" w:sz="0" w:space="0" w:color="auto"/>
                <w:left w:val="none" w:sz="0" w:space="0" w:color="auto"/>
                <w:bottom w:val="none" w:sz="0" w:space="0" w:color="auto"/>
                <w:right w:val="none" w:sz="0" w:space="0" w:color="auto"/>
              </w:divBdr>
            </w:div>
            <w:div w:id="238056497">
              <w:marLeft w:val="0"/>
              <w:marRight w:val="0"/>
              <w:marTop w:val="0"/>
              <w:marBottom w:val="0"/>
              <w:divBdr>
                <w:top w:val="none" w:sz="0" w:space="0" w:color="auto"/>
                <w:left w:val="none" w:sz="0" w:space="0" w:color="auto"/>
                <w:bottom w:val="none" w:sz="0" w:space="0" w:color="auto"/>
                <w:right w:val="none" w:sz="0" w:space="0" w:color="auto"/>
              </w:divBdr>
            </w:div>
            <w:div w:id="715082053">
              <w:marLeft w:val="0"/>
              <w:marRight w:val="0"/>
              <w:marTop w:val="0"/>
              <w:marBottom w:val="0"/>
              <w:divBdr>
                <w:top w:val="none" w:sz="0" w:space="0" w:color="auto"/>
                <w:left w:val="none" w:sz="0" w:space="0" w:color="auto"/>
                <w:bottom w:val="none" w:sz="0" w:space="0" w:color="auto"/>
                <w:right w:val="none" w:sz="0" w:space="0" w:color="auto"/>
              </w:divBdr>
            </w:div>
            <w:div w:id="173040154">
              <w:marLeft w:val="0"/>
              <w:marRight w:val="0"/>
              <w:marTop w:val="0"/>
              <w:marBottom w:val="0"/>
              <w:divBdr>
                <w:top w:val="none" w:sz="0" w:space="0" w:color="auto"/>
                <w:left w:val="none" w:sz="0" w:space="0" w:color="auto"/>
                <w:bottom w:val="none" w:sz="0" w:space="0" w:color="auto"/>
                <w:right w:val="none" w:sz="0" w:space="0" w:color="auto"/>
              </w:divBdr>
            </w:div>
            <w:div w:id="861360458">
              <w:marLeft w:val="0"/>
              <w:marRight w:val="0"/>
              <w:marTop w:val="0"/>
              <w:marBottom w:val="0"/>
              <w:divBdr>
                <w:top w:val="none" w:sz="0" w:space="0" w:color="auto"/>
                <w:left w:val="none" w:sz="0" w:space="0" w:color="auto"/>
                <w:bottom w:val="none" w:sz="0" w:space="0" w:color="auto"/>
                <w:right w:val="none" w:sz="0" w:space="0" w:color="auto"/>
              </w:divBdr>
            </w:div>
            <w:div w:id="335235602">
              <w:marLeft w:val="0"/>
              <w:marRight w:val="0"/>
              <w:marTop w:val="0"/>
              <w:marBottom w:val="0"/>
              <w:divBdr>
                <w:top w:val="none" w:sz="0" w:space="0" w:color="auto"/>
                <w:left w:val="none" w:sz="0" w:space="0" w:color="auto"/>
                <w:bottom w:val="none" w:sz="0" w:space="0" w:color="auto"/>
                <w:right w:val="none" w:sz="0" w:space="0" w:color="auto"/>
              </w:divBdr>
            </w:div>
            <w:div w:id="960262379">
              <w:marLeft w:val="0"/>
              <w:marRight w:val="0"/>
              <w:marTop w:val="0"/>
              <w:marBottom w:val="0"/>
              <w:divBdr>
                <w:top w:val="none" w:sz="0" w:space="0" w:color="auto"/>
                <w:left w:val="none" w:sz="0" w:space="0" w:color="auto"/>
                <w:bottom w:val="none" w:sz="0" w:space="0" w:color="auto"/>
                <w:right w:val="none" w:sz="0" w:space="0" w:color="auto"/>
              </w:divBdr>
            </w:div>
            <w:div w:id="15488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6838">
      <w:bodyDiv w:val="1"/>
      <w:marLeft w:val="0"/>
      <w:marRight w:val="0"/>
      <w:marTop w:val="0"/>
      <w:marBottom w:val="0"/>
      <w:divBdr>
        <w:top w:val="none" w:sz="0" w:space="0" w:color="auto"/>
        <w:left w:val="none" w:sz="0" w:space="0" w:color="auto"/>
        <w:bottom w:val="none" w:sz="0" w:space="0" w:color="auto"/>
        <w:right w:val="none" w:sz="0" w:space="0" w:color="auto"/>
      </w:divBdr>
      <w:divsChild>
        <w:div w:id="1438676079">
          <w:marLeft w:val="0"/>
          <w:marRight w:val="0"/>
          <w:marTop w:val="0"/>
          <w:marBottom w:val="0"/>
          <w:divBdr>
            <w:top w:val="none" w:sz="0" w:space="0" w:color="auto"/>
            <w:left w:val="none" w:sz="0" w:space="0" w:color="auto"/>
            <w:bottom w:val="none" w:sz="0" w:space="0" w:color="auto"/>
            <w:right w:val="none" w:sz="0" w:space="0" w:color="auto"/>
          </w:divBdr>
          <w:divsChild>
            <w:div w:id="42757906">
              <w:marLeft w:val="0"/>
              <w:marRight w:val="0"/>
              <w:marTop w:val="0"/>
              <w:marBottom w:val="0"/>
              <w:divBdr>
                <w:top w:val="none" w:sz="0" w:space="0" w:color="auto"/>
                <w:left w:val="none" w:sz="0" w:space="0" w:color="auto"/>
                <w:bottom w:val="none" w:sz="0" w:space="0" w:color="auto"/>
                <w:right w:val="none" w:sz="0" w:space="0" w:color="auto"/>
              </w:divBdr>
            </w:div>
            <w:div w:id="94332623">
              <w:marLeft w:val="0"/>
              <w:marRight w:val="0"/>
              <w:marTop w:val="0"/>
              <w:marBottom w:val="0"/>
              <w:divBdr>
                <w:top w:val="none" w:sz="0" w:space="0" w:color="auto"/>
                <w:left w:val="none" w:sz="0" w:space="0" w:color="auto"/>
                <w:bottom w:val="none" w:sz="0" w:space="0" w:color="auto"/>
                <w:right w:val="none" w:sz="0" w:space="0" w:color="auto"/>
              </w:divBdr>
            </w:div>
            <w:div w:id="101148576">
              <w:marLeft w:val="0"/>
              <w:marRight w:val="0"/>
              <w:marTop w:val="0"/>
              <w:marBottom w:val="0"/>
              <w:divBdr>
                <w:top w:val="none" w:sz="0" w:space="0" w:color="auto"/>
                <w:left w:val="none" w:sz="0" w:space="0" w:color="auto"/>
                <w:bottom w:val="none" w:sz="0" w:space="0" w:color="auto"/>
                <w:right w:val="none" w:sz="0" w:space="0" w:color="auto"/>
              </w:divBdr>
            </w:div>
            <w:div w:id="164517852">
              <w:marLeft w:val="0"/>
              <w:marRight w:val="0"/>
              <w:marTop w:val="0"/>
              <w:marBottom w:val="0"/>
              <w:divBdr>
                <w:top w:val="none" w:sz="0" w:space="0" w:color="auto"/>
                <w:left w:val="none" w:sz="0" w:space="0" w:color="auto"/>
                <w:bottom w:val="none" w:sz="0" w:space="0" w:color="auto"/>
                <w:right w:val="none" w:sz="0" w:space="0" w:color="auto"/>
              </w:divBdr>
            </w:div>
            <w:div w:id="198519804">
              <w:marLeft w:val="0"/>
              <w:marRight w:val="0"/>
              <w:marTop w:val="0"/>
              <w:marBottom w:val="0"/>
              <w:divBdr>
                <w:top w:val="none" w:sz="0" w:space="0" w:color="auto"/>
                <w:left w:val="none" w:sz="0" w:space="0" w:color="auto"/>
                <w:bottom w:val="none" w:sz="0" w:space="0" w:color="auto"/>
                <w:right w:val="none" w:sz="0" w:space="0" w:color="auto"/>
              </w:divBdr>
            </w:div>
            <w:div w:id="208344645">
              <w:marLeft w:val="0"/>
              <w:marRight w:val="0"/>
              <w:marTop w:val="0"/>
              <w:marBottom w:val="0"/>
              <w:divBdr>
                <w:top w:val="none" w:sz="0" w:space="0" w:color="auto"/>
                <w:left w:val="none" w:sz="0" w:space="0" w:color="auto"/>
                <w:bottom w:val="none" w:sz="0" w:space="0" w:color="auto"/>
                <w:right w:val="none" w:sz="0" w:space="0" w:color="auto"/>
              </w:divBdr>
            </w:div>
            <w:div w:id="243805714">
              <w:marLeft w:val="0"/>
              <w:marRight w:val="0"/>
              <w:marTop w:val="0"/>
              <w:marBottom w:val="0"/>
              <w:divBdr>
                <w:top w:val="none" w:sz="0" w:space="0" w:color="auto"/>
                <w:left w:val="none" w:sz="0" w:space="0" w:color="auto"/>
                <w:bottom w:val="none" w:sz="0" w:space="0" w:color="auto"/>
                <w:right w:val="none" w:sz="0" w:space="0" w:color="auto"/>
              </w:divBdr>
            </w:div>
            <w:div w:id="262878801">
              <w:marLeft w:val="0"/>
              <w:marRight w:val="0"/>
              <w:marTop w:val="0"/>
              <w:marBottom w:val="0"/>
              <w:divBdr>
                <w:top w:val="none" w:sz="0" w:space="0" w:color="auto"/>
                <w:left w:val="none" w:sz="0" w:space="0" w:color="auto"/>
                <w:bottom w:val="none" w:sz="0" w:space="0" w:color="auto"/>
                <w:right w:val="none" w:sz="0" w:space="0" w:color="auto"/>
              </w:divBdr>
            </w:div>
            <w:div w:id="271327895">
              <w:marLeft w:val="0"/>
              <w:marRight w:val="0"/>
              <w:marTop w:val="0"/>
              <w:marBottom w:val="0"/>
              <w:divBdr>
                <w:top w:val="none" w:sz="0" w:space="0" w:color="auto"/>
                <w:left w:val="none" w:sz="0" w:space="0" w:color="auto"/>
                <w:bottom w:val="none" w:sz="0" w:space="0" w:color="auto"/>
                <w:right w:val="none" w:sz="0" w:space="0" w:color="auto"/>
              </w:divBdr>
            </w:div>
            <w:div w:id="287787507">
              <w:marLeft w:val="0"/>
              <w:marRight w:val="0"/>
              <w:marTop w:val="0"/>
              <w:marBottom w:val="0"/>
              <w:divBdr>
                <w:top w:val="none" w:sz="0" w:space="0" w:color="auto"/>
                <w:left w:val="none" w:sz="0" w:space="0" w:color="auto"/>
                <w:bottom w:val="none" w:sz="0" w:space="0" w:color="auto"/>
                <w:right w:val="none" w:sz="0" w:space="0" w:color="auto"/>
              </w:divBdr>
            </w:div>
            <w:div w:id="332758448">
              <w:marLeft w:val="0"/>
              <w:marRight w:val="0"/>
              <w:marTop w:val="0"/>
              <w:marBottom w:val="0"/>
              <w:divBdr>
                <w:top w:val="none" w:sz="0" w:space="0" w:color="auto"/>
                <w:left w:val="none" w:sz="0" w:space="0" w:color="auto"/>
                <w:bottom w:val="none" w:sz="0" w:space="0" w:color="auto"/>
                <w:right w:val="none" w:sz="0" w:space="0" w:color="auto"/>
              </w:divBdr>
            </w:div>
            <w:div w:id="391008342">
              <w:marLeft w:val="0"/>
              <w:marRight w:val="0"/>
              <w:marTop w:val="0"/>
              <w:marBottom w:val="0"/>
              <w:divBdr>
                <w:top w:val="none" w:sz="0" w:space="0" w:color="auto"/>
                <w:left w:val="none" w:sz="0" w:space="0" w:color="auto"/>
                <w:bottom w:val="none" w:sz="0" w:space="0" w:color="auto"/>
                <w:right w:val="none" w:sz="0" w:space="0" w:color="auto"/>
              </w:divBdr>
            </w:div>
            <w:div w:id="459498488">
              <w:marLeft w:val="0"/>
              <w:marRight w:val="0"/>
              <w:marTop w:val="0"/>
              <w:marBottom w:val="0"/>
              <w:divBdr>
                <w:top w:val="none" w:sz="0" w:space="0" w:color="auto"/>
                <w:left w:val="none" w:sz="0" w:space="0" w:color="auto"/>
                <w:bottom w:val="none" w:sz="0" w:space="0" w:color="auto"/>
                <w:right w:val="none" w:sz="0" w:space="0" w:color="auto"/>
              </w:divBdr>
            </w:div>
            <w:div w:id="464740125">
              <w:marLeft w:val="0"/>
              <w:marRight w:val="0"/>
              <w:marTop w:val="0"/>
              <w:marBottom w:val="0"/>
              <w:divBdr>
                <w:top w:val="none" w:sz="0" w:space="0" w:color="auto"/>
                <w:left w:val="none" w:sz="0" w:space="0" w:color="auto"/>
                <w:bottom w:val="none" w:sz="0" w:space="0" w:color="auto"/>
                <w:right w:val="none" w:sz="0" w:space="0" w:color="auto"/>
              </w:divBdr>
            </w:div>
            <w:div w:id="491802586">
              <w:marLeft w:val="0"/>
              <w:marRight w:val="0"/>
              <w:marTop w:val="0"/>
              <w:marBottom w:val="0"/>
              <w:divBdr>
                <w:top w:val="none" w:sz="0" w:space="0" w:color="auto"/>
                <w:left w:val="none" w:sz="0" w:space="0" w:color="auto"/>
                <w:bottom w:val="none" w:sz="0" w:space="0" w:color="auto"/>
                <w:right w:val="none" w:sz="0" w:space="0" w:color="auto"/>
              </w:divBdr>
            </w:div>
            <w:div w:id="497499139">
              <w:marLeft w:val="0"/>
              <w:marRight w:val="0"/>
              <w:marTop w:val="0"/>
              <w:marBottom w:val="0"/>
              <w:divBdr>
                <w:top w:val="none" w:sz="0" w:space="0" w:color="auto"/>
                <w:left w:val="none" w:sz="0" w:space="0" w:color="auto"/>
                <w:bottom w:val="none" w:sz="0" w:space="0" w:color="auto"/>
                <w:right w:val="none" w:sz="0" w:space="0" w:color="auto"/>
              </w:divBdr>
            </w:div>
            <w:div w:id="559288000">
              <w:marLeft w:val="0"/>
              <w:marRight w:val="0"/>
              <w:marTop w:val="0"/>
              <w:marBottom w:val="0"/>
              <w:divBdr>
                <w:top w:val="none" w:sz="0" w:space="0" w:color="auto"/>
                <w:left w:val="none" w:sz="0" w:space="0" w:color="auto"/>
                <w:bottom w:val="none" w:sz="0" w:space="0" w:color="auto"/>
                <w:right w:val="none" w:sz="0" w:space="0" w:color="auto"/>
              </w:divBdr>
            </w:div>
            <w:div w:id="585845945">
              <w:marLeft w:val="0"/>
              <w:marRight w:val="0"/>
              <w:marTop w:val="0"/>
              <w:marBottom w:val="0"/>
              <w:divBdr>
                <w:top w:val="none" w:sz="0" w:space="0" w:color="auto"/>
                <w:left w:val="none" w:sz="0" w:space="0" w:color="auto"/>
                <w:bottom w:val="none" w:sz="0" w:space="0" w:color="auto"/>
                <w:right w:val="none" w:sz="0" w:space="0" w:color="auto"/>
              </w:divBdr>
            </w:div>
            <w:div w:id="589393101">
              <w:marLeft w:val="0"/>
              <w:marRight w:val="0"/>
              <w:marTop w:val="0"/>
              <w:marBottom w:val="0"/>
              <w:divBdr>
                <w:top w:val="none" w:sz="0" w:space="0" w:color="auto"/>
                <w:left w:val="none" w:sz="0" w:space="0" w:color="auto"/>
                <w:bottom w:val="none" w:sz="0" w:space="0" w:color="auto"/>
                <w:right w:val="none" w:sz="0" w:space="0" w:color="auto"/>
              </w:divBdr>
            </w:div>
            <w:div w:id="707993242">
              <w:marLeft w:val="0"/>
              <w:marRight w:val="0"/>
              <w:marTop w:val="0"/>
              <w:marBottom w:val="0"/>
              <w:divBdr>
                <w:top w:val="none" w:sz="0" w:space="0" w:color="auto"/>
                <w:left w:val="none" w:sz="0" w:space="0" w:color="auto"/>
                <w:bottom w:val="none" w:sz="0" w:space="0" w:color="auto"/>
                <w:right w:val="none" w:sz="0" w:space="0" w:color="auto"/>
              </w:divBdr>
            </w:div>
            <w:div w:id="827403306">
              <w:marLeft w:val="0"/>
              <w:marRight w:val="0"/>
              <w:marTop w:val="0"/>
              <w:marBottom w:val="0"/>
              <w:divBdr>
                <w:top w:val="none" w:sz="0" w:space="0" w:color="auto"/>
                <w:left w:val="none" w:sz="0" w:space="0" w:color="auto"/>
                <w:bottom w:val="none" w:sz="0" w:space="0" w:color="auto"/>
                <w:right w:val="none" w:sz="0" w:space="0" w:color="auto"/>
              </w:divBdr>
            </w:div>
            <w:div w:id="930704117">
              <w:marLeft w:val="0"/>
              <w:marRight w:val="0"/>
              <w:marTop w:val="0"/>
              <w:marBottom w:val="0"/>
              <w:divBdr>
                <w:top w:val="none" w:sz="0" w:space="0" w:color="auto"/>
                <w:left w:val="none" w:sz="0" w:space="0" w:color="auto"/>
                <w:bottom w:val="none" w:sz="0" w:space="0" w:color="auto"/>
                <w:right w:val="none" w:sz="0" w:space="0" w:color="auto"/>
              </w:divBdr>
            </w:div>
            <w:div w:id="930819482">
              <w:marLeft w:val="0"/>
              <w:marRight w:val="0"/>
              <w:marTop w:val="0"/>
              <w:marBottom w:val="0"/>
              <w:divBdr>
                <w:top w:val="none" w:sz="0" w:space="0" w:color="auto"/>
                <w:left w:val="none" w:sz="0" w:space="0" w:color="auto"/>
                <w:bottom w:val="none" w:sz="0" w:space="0" w:color="auto"/>
                <w:right w:val="none" w:sz="0" w:space="0" w:color="auto"/>
              </w:divBdr>
            </w:div>
            <w:div w:id="943928168">
              <w:marLeft w:val="0"/>
              <w:marRight w:val="0"/>
              <w:marTop w:val="0"/>
              <w:marBottom w:val="0"/>
              <w:divBdr>
                <w:top w:val="none" w:sz="0" w:space="0" w:color="auto"/>
                <w:left w:val="none" w:sz="0" w:space="0" w:color="auto"/>
                <w:bottom w:val="none" w:sz="0" w:space="0" w:color="auto"/>
                <w:right w:val="none" w:sz="0" w:space="0" w:color="auto"/>
              </w:divBdr>
            </w:div>
            <w:div w:id="973950617">
              <w:marLeft w:val="0"/>
              <w:marRight w:val="0"/>
              <w:marTop w:val="0"/>
              <w:marBottom w:val="0"/>
              <w:divBdr>
                <w:top w:val="none" w:sz="0" w:space="0" w:color="auto"/>
                <w:left w:val="none" w:sz="0" w:space="0" w:color="auto"/>
                <w:bottom w:val="none" w:sz="0" w:space="0" w:color="auto"/>
                <w:right w:val="none" w:sz="0" w:space="0" w:color="auto"/>
              </w:divBdr>
            </w:div>
            <w:div w:id="1022126245">
              <w:marLeft w:val="0"/>
              <w:marRight w:val="0"/>
              <w:marTop w:val="0"/>
              <w:marBottom w:val="0"/>
              <w:divBdr>
                <w:top w:val="none" w:sz="0" w:space="0" w:color="auto"/>
                <w:left w:val="none" w:sz="0" w:space="0" w:color="auto"/>
                <w:bottom w:val="none" w:sz="0" w:space="0" w:color="auto"/>
                <w:right w:val="none" w:sz="0" w:space="0" w:color="auto"/>
              </w:divBdr>
            </w:div>
            <w:div w:id="1067455437">
              <w:marLeft w:val="0"/>
              <w:marRight w:val="0"/>
              <w:marTop w:val="0"/>
              <w:marBottom w:val="0"/>
              <w:divBdr>
                <w:top w:val="none" w:sz="0" w:space="0" w:color="auto"/>
                <w:left w:val="none" w:sz="0" w:space="0" w:color="auto"/>
                <w:bottom w:val="none" w:sz="0" w:space="0" w:color="auto"/>
                <w:right w:val="none" w:sz="0" w:space="0" w:color="auto"/>
              </w:divBdr>
            </w:div>
            <w:div w:id="1094858415">
              <w:marLeft w:val="0"/>
              <w:marRight w:val="0"/>
              <w:marTop w:val="0"/>
              <w:marBottom w:val="0"/>
              <w:divBdr>
                <w:top w:val="none" w:sz="0" w:space="0" w:color="auto"/>
                <w:left w:val="none" w:sz="0" w:space="0" w:color="auto"/>
                <w:bottom w:val="none" w:sz="0" w:space="0" w:color="auto"/>
                <w:right w:val="none" w:sz="0" w:space="0" w:color="auto"/>
              </w:divBdr>
            </w:div>
            <w:div w:id="1176849143">
              <w:marLeft w:val="0"/>
              <w:marRight w:val="0"/>
              <w:marTop w:val="0"/>
              <w:marBottom w:val="0"/>
              <w:divBdr>
                <w:top w:val="none" w:sz="0" w:space="0" w:color="auto"/>
                <w:left w:val="none" w:sz="0" w:space="0" w:color="auto"/>
                <w:bottom w:val="none" w:sz="0" w:space="0" w:color="auto"/>
                <w:right w:val="none" w:sz="0" w:space="0" w:color="auto"/>
              </w:divBdr>
            </w:div>
            <w:div w:id="1248803221">
              <w:marLeft w:val="0"/>
              <w:marRight w:val="0"/>
              <w:marTop w:val="0"/>
              <w:marBottom w:val="0"/>
              <w:divBdr>
                <w:top w:val="none" w:sz="0" w:space="0" w:color="auto"/>
                <w:left w:val="none" w:sz="0" w:space="0" w:color="auto"/>
                <w:bottom w:val="none" w:sz="0" w:space="0" w:color="auto"/>
                <w:right w:val="none" w:sz="0" w:space="0" w:color="auto"/>
              </w:divBdr>
            </w:div>
            <w:div w:id="1274358380">
              <w:marLeft w:val="0"/>
              <w:marRight w:val="0"/>
              <w:marTop w:val="0"/>
              <w:marBottom w:val="0"/>
              <w:divBdr>
                <w:top w:val="none" w:sz="0" w:space="0" w:color="auto"/>
                <w:left w:val="none" w:sz="0" w:space="0" w:color="auto"/>
                <w:bottom w:val="none" w:sz="0" w:space="0" w:color="auto"/>
                <w:right w:val="none" w:sz="0" w:space="0" w:color="auto"/>
              </w:divBdr>
            </w:div>
            <w:div w:id="1361976131">
              <w:marLeft w:val="0"/>
              <w:marRight w:val="0"/>
              <w:marTop w:val="0"/>
              <w:marBottom w:val="0"/>
              <w:divBdr>
                <w:top w:val="none" w:sz="0" w:space="0" w:color="auto"/>
                <w:left w:val="none" w:sz="0" w:space="0" w:color="auto"/>
                <w:bottom w:val="none" w:sz="0" w:space="0" w:color="auto"/>
                <w:right w:val="none" w:sz="0" w:space="0" w:color="auto"/>
              </w:divBdr>
            </w:div>
            <w:div w:id="1384985011">
              <w:marLeft w:val="0"/>
              <w:marRight w:val="0"/>
              <w:marTop w:val="0"/>
              <w:marBottom w:val="0"/>
              <w:divBdr>
                <w:top w:val="none" w:sz="0" w:space="0" w:color="auto"/>
                <w:left w:val="none" w:sz="0" w:space="0" w:color="auto"/>
                <w:bottom w:val="none" w:sz="0" w:space="0" w:color="auto"/>
                <w:right w:val="none" w:sz="0" w:space="0" w:color="auto"/>
              </w:divBdr>
            </w:div>
            <w:div w:id="1389962588">
              <w:marLeft w:val="0"/>
              <w:marRight w:val="0"/>
              <w:marTop w:val="0"/>
              <w:marBottom w:val="0"/>
              <w:divBdr>
                <w:top w:val="none" w:sz="0" w:space="0" w:color="auto"/>
                <w:left w:val="none" w:sz="0" w:space="0" w:color="auto"/>
                <w:bottom w:val="none" w:sz="0" w:space="0" w:color="auto"/>
                <w:right w:val="none" w:sz="0" w:space="0" w:color="auto"/>
              </w:divBdr>
            </w:div>
            <w:div w:id="1402867732">
              <w:marLeft w:val="0"/>
              <w:marRight w:val="0"/>
              <w:marTop w:val="0"/>
              <w:marBottom w:val="0"/>
              <w:divBdr>
                <w:top w:val="none" w:sz="0" w:space="0" w:color="auto"/>
                <w:left w:val="none" w:sz="0" w:space="0" w:color="auto"/>
                <w:bottom w:val="none" w:sz="0" w:space="0" w:color="auto"/>
                <w:right w:val="none" w:sz="0" w:space="0" w:color="auto"/>
              </w:divBdr>
            </w:div>
            <w:div w:id="1465004560">
              <w:marLeft w:val="0"/>
              <w:marRight w:val="0"/>
              <w:marTop w:val="0"/>
              <w:marBottom w:val="0"/>
              <w:divBdr>
                <w:top w:val="none" w:sz="0" w:space="0" w:color="auto"/>
                <w:left w:val="none" w:sz="0" w:space="0" w:color="auto"/>
                <w:bottom w:val="none" w:sz="0" w:space="0" w:color="auto"/>
                <w:right w:val="none" w:sz="0" w:space="0" w:color="auto"/>
              </w:divBdr>
            </w:div>
            <w:div w:id="1474560457">
              <w:marLeft w:val="0"/>
              <w:marRight w:val="0"/>
              <w:marTop w:val="0"/>
              <w:marBottom w:val="0"/>
              <w:divBdr>
                <w:top w:val="none" w:sz="0" w:space="0" w:color="auto"/>
                <w:left w:val="none" w:sz="0" w:space="0" w:color="auto"/>
                <w:bottom w:val="none" w:sz="0" w:space="0" w:color="auto"/>
                <w:right w:val="none" w:sz="0" w:space="0" w:color="auto"/>
              </w:divBdr>
            </w:div>
            <w:div w:id="1500533989">
              <w:marLeft w:val="0"/>
              <w:marRight w:val="0"/>
              <w:marTop w:val="0"/>
              <w:marBottom w:val="0"/>
              <w:divBdr>
                <w:top w:val="none" w:sz="0" w:space="0" w:color="auto"/>
                <w:left w:val="none" w:sz="0" w:space="0" w:color="auto"/>
                <w:bottom w:val="none" w:sz="0" w:space="0" w:color="auto"/>
                <w:right w:val="none" w:sz="0" w:space="0" w:color="auto"/>
              </w:divBdr>
            </w:div>
            <w:div w:id="1512530870">
              <w:marLeft w:val="0"/>
              <w:marRight w:val="0"/>
              <w:marTop w:val="0"/>
              <w:marBottom w:val="0"/>
              <w:divBdr>
                <w:top w:val="none" w:sz="0" w:space="0" w:color="auto"/>
                <w:left w:val="none" w:sz="0" w:space="0" w:color="auto"/>
                <w:bottom w:val="none" w:sz="0" w:space="0" w:color="auto"/>
                <w:right w:val="none" w:sz="0" w:space="0" w:color="auto"/>
              </w:divBdr>
            </w:div>
            <w:div w:id="1516766366">
              <w:marLeft w:val="0"/>
              <w:marRight w:val="0"/>
              <w:marTop w:val="0"/>
              <w:marBottom w:val="0"/>
              <w:divBdr>
                <w:top w:val="none" w:sz="0" w:space="0" w:color="auto"/>
                <w:left w:val="none" w:sz="0" w:space="0" w:color="auto"/>
                <w:bottom w:val="none" w:sz="0" w:space="0" w:color="auto"/>
                <w:right w:val="none" w:sz="0" w:space="0" w:color="auto"/>
              </w:divBdr>
            </w:div>
            <w:div w:id="1662006355">
              <w:marLeft w:val="0"/>
              <w:marRight w:val="0"/>
              <w:marTop w:val="0"/>
              <w:marBottom w:val="0"/>
              <w:divBdr>
                <w:top w:val="none" w:sz="0" w:space="0" w:color="auto"/>
                <w:left w:val="none" w:sz="0" w:space="0" w:color="auto"/>
                <w:bottom w:val="none" w:sz="0" w:space="0" w:color="auto"/>
                <w:right w:val="none" w:sz="0" w:space="0" w:color="auto"/>
              </w:divBdr>
            </w:div>
            <w:div w:id="1723014855">
              <w:marLeft w:val="0"/>
              <w:marRight w:val="0"/>
              <w:marTop w:val="0"/>
              <w:marBottom w:val="0"/>
              <w:divBdr>
                <w:top w:val="none" w:sz="0" w:space="0" w:color="auto"/>
                <w:left w:val="none" w:sz="0" w:space="0" w:color="auto"/>
                <w:bottom w:val="none" w:sz="0" w:space="0" w:color="auto"/>
                <w:right w:val="none" w:sz="0" w:space="0" w:color="auto"/>
              </w:divBdr>
            </w:div>
            <w:div w:id="1755740911">
              <w:marLeft w:val="0"/>
              <w:marRight w:val="0"/>
              <w:marTop w:val="0"/>
              <w:marBottom w:val="0"/>
              <w:divBdr>
                <w:top w:val="none" w:sz="0" w:space="0" w:color="auto"/>
                <w:left w:val="none" w:sz="0" w:space="0" w:color="auto"/>
                <w:bottom w:val="none" w:sz="0" w:space="0" w:color="auto"/>
                <w:right w:val="none" w:sz="0" w:space="0" w:color="auto"/>
              </w:divBdr>
            </w:div>
            <w:div w:id="1771192540">
              <w:marLeft w:val="0"/>
              <w:marRight w:val="0"/>
              <w:marTop w:val="0"/>
              <w:marBottom w:val="0"/>
              <w:divBdr>
                <w:top w:val="none" w:sz="0" w:space="0" w:color="auto"/>
                <w:left w:val="none" w:sz="0" w:space="0" w:color="auto"/>
                <w:bottom w:val="none" w:sz="0" w:space="0" w:color="auto"/>
                <w:right w:val="none" w:sz="0" w:space="0" w:color="auto"/>
              </w:divBdr>
            </w:div>
            <w:div w:id="1828355094">
              <w:marLeft w:val="0"/>
              <w:marRight w:val="0"/>
              <w:marTop w:val="0"/>
              <w:marBottom w:val="0"/>
              <w:divBdr>
                <w:top w:val="none" w:sz="0" w:space="0" w:color="auto"/>
                <w:left w:val="none" w:sz="0" w:space="0" w:color="auto"/>
                <w:bottom w:val="none" w:sz="0" w:space="0" w:color="auto"/>
                <w:right w:val="none" w:sz="0" w:space="0" w:color="auto"/>
              </w:divBdr>
            </w:div>
            <w:div w:id="1900969051">
              <w:marLeft w:val="0"/>
              <w:marRight w:val="0"/>
              <w:marTop w:val="0"/>
              <w:marBottom w:val="0"/>
              <w:divBdr>
                <w:top w:val="none" w:sz="0" w:space="0" w:color="auto"/>
                <w:left w:val="none" w:sz="0" w:space="0" w:color="auto"/>
                <w:bottom w:val="none" w:sz="0" w:space="0" w:color="auto"/>
                <w:right w:val="none" w:sz="0" w:space="0" w:color="auto"/>
              </w:divBdr>
            </w:div>
            <w:div w:id="1915773863">
              <w:marLeft w:val="0"/>
              <w:marRight w:val="0"/>
              <w:marTop w:val="0"/>
              <w:marBottom w:val="0"/>
              <w:divBdr>
                <w:top w:val="none" w:sz="0" w:space="0" w:color="auto"/>
                <w:left w:val="none" w:sz="0" w:space="0" w:color="auto"/>
                <w:bottom w:val="none" w:sz="0" w:space="0" w:color="auto"/>
                <w:right w:val="none" w:sz="0" w:space="0" w:color="auto"/>
              </w:divBdr>
            </w:div>
            <w:div w:id="1927151842">
              <w:marLeft w:val="0"/>
              <w:marRight w:val="0"/>
              <w:marTop w:val="0"/>
              <w:marBottom w:val="0"/>
              <w:divBdr>
                <w:top w:val="none" w:sz="0" w:space="0" w:color="auto"/>
                <w:left w:val="none" w:sz="0" w:space="0" w:color="auto"/>
                <w:bottom w:val="none" w:sz="0" w:space="0" w:color="auto"/>
                <w:right w:val="none" w:sz="0" w:space="0" w:color="auto"/>
              </w:divBdr>
            </w:div>
            <w:div w:id="1935672477">
              <w:marLeft w:val="0"/>
              <w:marRight w:val="0"/>
              <w:marTop w:val="0"/>
              <w:marBottom w:val="0"/>
              <w:divBdr>
                <w:top w:val="none" w:sz="0" w:space="0" w:color="auto"/>
                <w:left w:val="none" w:sz="0" w:space="0" w:color="auto"/>
                <w:bottom w:val="none" w:sz="0" w:space="0" w:color="auto"/>
                <w:right w:val="none" w:sz="0" w:space="0" w:color="auto"/>
              </w:divBdr>
            </w:div>
            <w:div w:id="1971131765">
              <w:marLeft w:val="0"/>
              <w:marRight w:val="0"/>
              <w:marTop w:val="0"/>
              <w:marBottom w:val="0"/>
              <w:divBdr>
                <w:top w:val="none" w:sz="0" w:space="0" w:color="auto"/>
                <w:left w:val="none" w:sz="0" w:space="0" w:color="auto"/>
                <w:bottom w:val="none" w:sz="0" w:space="0" w:color="auto"/>
                <w:right w:val="none" w:sz="0" w:space="0" w:color="auto"/>
              </w:divBdr>
            </w:div>
            <w:div w:id="2032489618">
              <w:marLeft w:val="0"/>
              <w:marRight w:val="0"/>
              <w:marTop w:val="0"/>
              <w:marBottom w:val="0"/>
              <w:divBdr>
                <w:top w:val="none" w:sz="0" w:space="0" w:color="auto"/>
                <w:left w:val="none" w:sz="0" w:space="0" w:color="auto"/>
                <w:bottom w:val="none" w:sz="0" w:space="0" w:color="auto"/>
                <w:right w:val="none" w:sz="0" w:space="0" w:color="auto"/>
              </w:divBdr>
            </w:div>
            <w:div w:id="2058161825">
              <w:marLeft w:val="0"/>
              <w:marRight w:val="0"/>
              <w:marTop w:val="0"/>
              <w:marBottom w:val="0"/>
              <w:divBdr>
                <w:top w:val="none" w:sz="0" w:space="0" w:color="auto"/>
                <w:left w:val="none" w:sz="0" w:space="0" w:color="auto"/>
                <w:bottom w:val="none" w:sz="0" w:space="0" w:color="auto"/>
                <w:right w:val="none" w:sz="0" w:space="0" w:color="auto"/>
              </w:divBdr>
            </w:div>
            <w:div w:id="2066759078">
              <w:marLeft w:val="0"/>
              <w:marRight w:val="0"/>
              <w:marTop w:val="0"/>
              <w:marBottom w:val="0"/>
              <w:divBdr>
                <w:top w:val="none" w:sz="0" w:space="0" w:color="auto"/>
                <w:left w:val="none" w:sz="0" w:space="0" w:color="auto"/>
                <w:bottom w:val="none" w:sz="0" w:space="0" w:color="auto"/>
                <w:right w:val="none" w:sz="0" w:space="0" w:color="auto"/>
              </w:divBdr>
            </w:div>
            <w:div w:id="2108771744">
              <w:marLeft w:val="0"/>
              <w:marRight w:val="0"/>
              <w:marTop w:val="0"/>
              <w:marBottom w:val="0"/>
              <w:divBdr>
                <w:top w:val="none" w:sz="0" w:space="0" w:color="auto"/>
                <w:left w:val="none" w:sz="0" w:space="0" w:color="auto"/>
                <w:bottom w:val="none" w:sz="0" w:space="0" w:color="auto"/>
                <w:right w:val="none" w:sz="0" w:space="0" w:color="auto"/>
              </w:divBdr>
            </w:div>
            <w:div w:id="2119829031">
              <w:marLeft w:val="0"/>
              <w:marRight w:val="0"/>
              <w:marTop w:val="0"/>
              <w:marBottom w:val="0"/>
              <w:divBdr>
                <w:top w:val="none" w:sz="0" w:space="0" w:color="auto"/>
                <w:left w:val="none" w:sz="0" w:space="0" w:color="auto"/>
                <w:bottom w:val="none" w:sz="0" w:space="0" w:color="auto"/>
                <w:right w:val="none" w:sz="0" w:space="0" w:color="auto"/>
              </w:divBdr>
            </w:div>
            <w:div w:id="2121298676">
              <w:marLeft w:val="0"/>
              <w:marRight w:val="0"/>
              <w:marTop w:val="0"/>
              <w:marBottom w:val="0"/>
              <w:divBdr>
                <w:top w:val="none" w:sz="0" w:space="0" w:color="auto"/>
                <w:left w:val="none" w:sz="0" w:space="0" w:color="auto"/>
                <w:bottom w:val="none" w:sz="0" w:space="0" w:color="auto"/>
                <w:right w:val="none" w:sz="0" w:space="0" w:color="auto"/>
              </w:divBdr>
            </w:div>
            <w:div w:id="212291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5.xml"/><Relationship Id="rId42" Type="http://schemas.openxmlformats.org/officeDocument/2006/relationships/footer" Target="footer19.xml"/><Relationship Id="rId47" Type="http://schemas.openxmlformats.org/officeDocument/2006/relationships/image" Target="media/image5.png"/><Relationship Id="rId63" Type="http://schemas.openxmlformats.org/officeDocument/2006/relationships/footer" Target="footer28.xml"/><Relationship Id="rId68" Type="http://schemas.openxmlformats.org/officeDocument/2006/relationships/image" Target="media/image17.png"/><Relationship Id="rId84" Type="http://schemas.openxmlformats.org/officeDocument/2006/relationships/fontTable" Target="fontTable.xml"/><Relationship Id="rId16" Type="http://schemas.openxmlformats.org/officeDocument/2006/relationships/footer" Target="footer2.xml"/><Relationship Id="rId11" Type="http://schemas.openxmlformats.org/officeDocument/2006/relationships/image" Target="media/image2.jpeg"/><Relationship Id="rId32" Type="http://schemas.openxmlformats.org/officeDocument/2006/relationships/image" Target="media/image4.jpeg"/><Relationship Id="rId37" Type="http://schemas.openxmlformats.org/officeDocument/2006/relationships/header" Target="header10.xml"/><Relationship Id="rId53" Type="http://schemas.openxmlformats.org/officeDocument/2006/relationships/image" Target="media/image7.png"/><Relationship Id="rId58" Type="http://schemas.openxmlformats.org/officeDocument/2006/relationships/image" Target="media/image11.png"/><Relationship Id="rId74" Type="http://schemas.openxmlformats.org/officeDocument/2006/relationships/header" Target="header13.xml"/><Relationship Id="rId79" Type="http://schemas.openxmlformats.org/officeDocument/2006/relationships/header" Target="header14.xml"/><Relationship Id="rId5" Type="http://schemas.openxmlformats.org/officeDocument/2006/relationships/styles" Target="styles.xml"/><Relationship Id="rId19" Type="http://schemas.openxmlformats.org/officeDocument/2006/relationships/footer" Target="footer4.xml"/><Relationship Id="rId14" Type="http://schemas.openxmlformats.org/officeDocument/2006/relationships/header" Target="header2.xml"/><Relationship Id="rId22" Type="http://schemas.openxmlformats.org/officeDocument/2006/relationships/footer" Target="footer6.xml"/><Relationship Id="rId27" Type="http://schemas.openxmlformats.org/officeDocument/2006/relationships/header" Target="header6.xml"/><Relationship Id="rId30" Type="http://schemas.openxmlformats.org/officeDocument/2006/relationships/footer" Target="footer11.xml"/><Relationship Id="rId35" Type="http://schemas.openxmlformats.org/officeDocument/2006/relationships/header" Target="header9.xml"/><Relationship Id="rId43" Type="http://schemas.openxmlformats.org/officeDocument/2006/relationships/footer" Target="footer20.xml"/><Relationship Id="rId48" Type="http://schemas.openxmlformats.org/officeDocument/2006/relationships/image" Target="media/image6.png"/><Relationship Id="rId56" Type="http://schemas.openxmlformats.org/officeDocument/2006/relationships/image" Target="media/image10.png"/><Relationship Id="rId64" Type="http://schemas.openxmlformats.org/officeDocument/2006/relationships/image" Target="media/image15.png"/><Relationship Id="rId69" Type="http://schemas.openxmlformats.org/officeDocument/2006/relationships/image" Target="media/image18.png"/><Relationship Id="rId77" Type="http://schemas.openxmlformats.org/officeDocument/2006/relationships/image" Target="media/image21.png"/><Relationship Id="rId8" Type="http://schemas.openxmlformats.org/officeDocument/2006/relationships/footnotes" Target="footnotes.xml"/><Relationship Id="rId51" Type="http://schemas.openxmlformats.org/officeDocument/2006/relationships/header" Target="header12.xml"/><Relationship Id="rId72" Type="http://schemas.openxmlformats.org/officeDocument/2006/relationships/image" Target="media/image19.png"/><Relationship Id="rId80" Type="http://schemas.openxmlformats.org/officeDocument/2006/relationships/header" Target="header15.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header" Target="header8.xml"/><Relationship Id="rId38" Type="http://schemas.openxmlformats.org/officeDocument/2006/relationships/footer" Target="footer15.xml"/><Relationship Id="rId46" Type="http://schemas.openxmlformats.org/officeDocument/2006/relationships/footer" Target="footer23.xml"/><Relationship Id="rId59" Type="http://schemas.openxmlformats.org/officeDocument/2006/relationships/image" Target="media/image12.png"/><Relationship Id="rId67" Type="http://schemas.openxmlformats.org/officeDocument/2006/relationships/footer" Target="footer30.xml"/><Relationship Id="rId20" Type="http://schemas.openxmlformats.org/officeDocument/2006/relationships/header" Target="header5.xml"/><Relationship Id="rId41" Type="http://schemas.openxmlformats.org/officeDocument/2006/relationships/footer" Target="footer18.xml"/><Relationship Id="rId54" Type="http://schemas.openxmlformats.org/officeDocument/2006/relationships/image" Target="media/image8.png"/><Relationship Id="rId62" Type="http://schemas.openxmlformats.org/officeDocument/2006/relationships/image" Target="media/image14.png"/><Relationship Id="rId70" Type="http://schemas.openxmlformats.org/officeDocument/2006/relationships/footer" Target="footer31.xml"/><Relationship Id="rId75" Type="http://schemas.openxmlformats.org/officeDocument/2006/relationships/image" Target="media/image20.png"/><Relationship Id="rId83" Type="http://schemas.openxmlformats.org/officeDocument/2006/relationships/footer" Target="footer36.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3.jpeg"/><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header" Target="header11.xml"/><Relationship Id="rId57" Type="http://schemas.openxmlformats.org/officeDocument/2006/relationships/footer" Target="footer26.xml"/><Relationship Id="rId10" Type="http://schemas.openxmlformats.org/officeDocument/2006/relationships/image" Target="media/image1.jpeg"/><Relationship Id="rId31" Type="http://schemas.openxmlformats.org/officeDocument/2006/relationships/footer" Target="footer12.xml"/><Relationship Id="rId44" Type="http://schemas.openxmlformats.org/officeDocument/2006/relationships/footer" Target="footer21.xml"/><Relationship Id="rId52" Type="http://schemas.openxmlformats.org/officeDocument/2006/relationships/footer" Target="footer25.xml"/><Relationship Id="rId60" Type="http://schemas.openxmlformats.org/officeDocument/2006/relationships/footer" Target="footer27.xml"/><Relationship Id="rId65" Type="http://schemas.openxmlformats.org/officeDocument/2006/relationships/image" Target="media/image16.png"/><Relationship Id="rId73" Type="http://schemas.openxmlformats.org/officeDocument/2006/relationships/footer" Target="footer33.xml"/><Relationship Id="rId78" Type="http://schemas.openxmlformats.org/officeDocument/2006/relationships/image" Target="media/image22.png"/><Relationship Id="rId81" Type="http://schemas.openxmlformats.org/officeDocument/2006/relationships/footer" Target="footer35.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footer" Target="footer16.xml"/><Relationship Id="rId34" Type="http://schemas.openxmlformats.org/officeDocument/2006/relationships/footer" Target="footer13.xml"/><Relationship Id="rId50" Type="http://schemas.openxmlformats.org/officeDocument/2006/relationships/footer" Target="footer24.xml"/><Relationship Id="rId55" Type="http://schemas.openxmlformats.org/officeDocument/2006/relationships/image" Target="media/image9.png"/><Relationship Id="rId76" Type="http://schemas.openxmlformats.org/officeDocument/2006/relationships/footer" Target="footer34.xml"/><Relationship Id="rId7" Type="http://schemas.openxmlformats.org/officeDocument/2006/relationships/webSettings" Target="webSettings.xml"/><Relationship Id="rId71" Type="http://schemas.openxmlformats.org/officeDocument/2006/relationships/footer" Target="footer32.xml"/><Relationship Id="rId2" Type="http://schemas.openxmlformats.org/officeDocument/2006/relationships/customXml" Target="../customXml/item2.xml"/><Relationship Id="rId29" Type="http://schemas.openxmlformats.org/officeDocument/2006/relationships/header" Target="header7.xml"/><Relationship Id="rId24" Type="http://schemas.openxmlformats.org/officeDocument/2006/relationships/footer" Target="footer7.xml"/><Relationship Id="rId40" Type="http://schemas.openxmlformats.org/officeDocument/2006/relationships/footer" Target="footer17.xml"/><Relationship Id="rId45" Type="http://schemas.openxmlformats.org/officeDocument/2006/relationships/footer" Target="footer22.xml"/><Relationship Id="rId66" Type="http://schemas.openxmlformats.org/officeDocument/2006/relationships/footer" Target="footer29.xml"/><Relationship Id="rId61" Type="http://schemas.openxmlformats.org/officeDocument/2006/relationships/image" Target="media/image13.png"/><Relationship Id="rId82"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5C3BBE073B86E4693BD9C703935439E" ma:contentTypeVersion="0" ma:contentTypeDescription="Create a new document." ma:contentTypeScope="" ma:versionID="eb70b920cf0701241082aacb6b6b607c">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1FF85-CCE9-4DBF-B54C-55077789C7CA}">
  <ds:schemaRefs>
    <ds:schemaRef ds:uri="http://schemas.microsoft.com/sharepoint/v3/contenttype/forms"/>
  </ds:schemaRefs>
</ds:datastoreItem>
</file>

<file path=customXml/itemProps2.xml><?xml version="1.0" encoding="utf-8"?>
<ds:datastoreItem xmlns:ds="http://schemas.openxmlformats.org/officeDocument/2006/customXml" ds:itemID="{49B1D535-14C4-4133-AF40-1358CCBD8D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4BE94AE-A85A-4BD8-B42E-2446D33BF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5898</Words>
  <Characters>33624</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VISVESWARAIAH TECHNOLOGICAL UNIVERSITY</vt:lpstr>
    </vt:vector>
  </TitlesOfParts>
  <Company/>
  <LinksUpToDate>false</LinksUpToDate>
  <CharactersWithSpaces>39444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VISVESWARAIAH TECHNOLOGICAL UNIVERSITY</dc:title>
  <dc:subject/>
  <dc:creator>c-19</dc:creator>
  <cp:keywords/>
  <cp:lastModifiedBy>Raj kamal</cp:lastModifiedBy>
  <cp:revision>2</cp:revision>
  <cp:lastPrinted>2020-04-28T18:32:00Z</cp:lastPrinted>
  <dcterms:created xsi:type="dcterms:W3CDTF">2021-08-13T16:07:00Z</dcterms:created>
  <dcterms:modified xsi:type="dcterms:W3CDTF">2021-08-13T16:07:00Z</dcterms:modified>
</cp:coreProperties>
</file>